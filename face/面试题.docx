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41"/>
        <w:rPr>
          <w:b/>
          <w:sz w:val="34"/>
        </w:rPr>
      </w:pPr>
      <w:bookmarkStart w:id="0" w:name="关于服务器渲染与客户端渲染的区别"/>
      <w:bookmarkEnd w:id="0"/>
      <w:r>
        <w:t>关于服务器渲染与客户端渲染的区别</w:t>
      </w:r>
    </w:p>
    <w:p>
      <w:pPr>
        <w:pStyle w:val="5"/>
      </w:pPr>
      <w:r>
        <w:t>服务器渲染：</w:t>
      </w:r>
    </w:p>
    <w:p>
      <w:pPr>
        <w:pStyle w:val="7"/>
        <w:spacing w:before="45" w:line="276" w:lineRule="auto"/>
        <w:ind w:right="148"/>
      </w:pPr>
      <w:r>
        <w:t xml:space="preserve">也称 </w:t>
      </w:r>
      <w:r>
        <w:rPr>
          <w:rFonts w:ascii="Calibri" w:eastAsia="Calibri"/>
        </w:rPr>
        <w:t>SSR</w:t>
      </w:r>
      <w:r>
        <w:t xml:space="preserve">。当浏览器发送请求时，在服务器上渲染完整的第一个屏幕 </w:t>
      </w:r>
      <w:r>
        <w:rPr>
          <w:rFonts w:ascii="Calibri" w:eastAsia="Calibri"/>
        </w:rPr>
        <w:t xml:space="preserve">dom </w:t>
      </w:r>
      <w:r>
        <w:t xml:space="preserve">结构，即将数据与 </w:t>
      </w:r>
      <w:r>
        <w:rPr>
          <w:rFonts w:ascii="Calibri" w:eastAsia="Calibri"/>
        </w:rPr>
        <w:t xml:space="preserve">html </w:t>
      </w:r>
      <w:r>
        <w:t>整合，之后返回给浏览器。</w:t>
      </w:r>
    </w:p>
    <w:p>
      <w:pPr>
        <w:pStyle w:val="5"/>
        <w:spacing w:before="3"/>
      </w:pPr>
      <w:r>
        <w:t>客户端渲染：</w:t>
      </w:r>
    </w:p>
    <w:p>
      <w:pPr>
        <w:pStyle w:val="7"/>
        <w:spacing w:before="45" w:line="278" w:lineRule="auto"/>
        <w:ind w:right="176"/>
      </w:pPr>
      <w:r>
        <w:t xml:space="preserve">当浏览器发送请求后，服务器只会发送 </w:t>
      </w:r>
      <w:r>
        <w:rPr>
          <w:rFonts w:ascii="Calibri" w:eastAsia="Calibri"/>
        </w:rPr>
        <w:t xml:space="preserve">html </w:t>
      </w:r>
      <w:r>
        <w:t xml:space="preserve">框架，浏览器解析后从上到下依次解析，如果发现 </w:t>
      </w:r>
      <w:r>
        <w:rPr>
          <w:rFonts w:ascii="Calibri" w:eastAsia="Calibri"/>
        </w:rPr>
        <w:t>ajax</w:t>
      </w:r>
      <w:r>
        <w:t>（</w:t>
      </w:r>
      <w:r>
        <w:rPr>
          <w:rFonts w:ascii="Calibri" w:eastAsia="Calibri"/>
        </w:rPr>
        <w:t xml:space="preserve">Web </w:t>
      </w:r>
      <w:r>
        <w:t xml:space="preserve">数据交互方式）请求就再发送新的请求，多次 </w:t>
      </w:r>
      <w:r>
        <w:rPr>
          <w:rFonts w:ascii="Calibri" w:eastAsia="Calibri"/>
        </w:rPr>
        <w:t xml:space="preserve">ajax </w:t>
      </w:r>
      <w:r>
        <w:t xml:space="preserve">请求后，将数据和 </w:t>
      </w:r>
      <w:r>
        <w:rPr>
          <w:rFonts w:ascii="Calibri" w:eastAsia="Calibri"/>
        </w:rPr>
        <w:t xml:space="preserve">html </w:t>
      </w:r>
      <w:r>
        <w:t>框架拼接，之后便是浏览器显示的页面。</w:t>
      </w:r>
    </w:p>
    <w:p>
      <w:pPr>
        <w:pStyle w:val="5"/>
        <w:spacing w:line="266" w:lineRule="exact"/>
      </w:pPr>
      <w:r>
        <w:t>区别：</w:t>
      </w:r>
    </w:p>
    <w:p>
      <w:pPr>
        <w:pStyle w:val="19"/>
        <w:numPr>
          <w:ilvl w:val="0"/>
          <w:numId w:val="1"/>
        </w:numPr>
        <w:tabs>
          <w:tab w:val="left" w:pos="360"/>
        </w:tabs>
        <w:spacing w:before="46" w:after="0" w:line="240" w:lineRule="auto"/>
        <w:ind w:left="359" w:right="0" w:hanging="160"/>
        <w:jc w:val="left"/>
        <w:rPr>
          <w:sz w:val="21"/>
        </w:rPr>
      </w:pPr>
      <w:r>
        <w:rPr>
          <w:spacing w:val="-8"/>
          <w:sz w:val="21"/>
        </w:rPr>
        <w:t xml:space="preserve">哪一方完成了 </w:t>
      </w:r>
      <w:r>
        <w:rPr>
          <w:rFonts w:ascii="Calibri" w:eastAsia="Calibri"/>
          <w:sz w:val="21"/>
        </w:rPr>
        <w:t>html</w:t>
      </w:r>
      <w:r>
        <w:rPr>
          <w:rFonts w:ascii="Calibri" w:eastAsia="Calibri"/>
          <w:spacing w:val="5"/>
          <w:sz w:val="21"/>
        </w:rPr>
        <w:t xml:space="preserve"> </w:t>
      </w:r>
      <w:r>
        <w:rPr>
          <w:spacing w:val="-5"/>
          <w:sz w:val="21"/>
        </w:rPr>
        <w:t xml:space="preserve">和数据的拼接，称之为 </w:t>
      </w:r>
      <w:r>
        <w:rPr>
          <w:rFonts w:ascii="Calibri" w:eastAsia="Calibri"/>
          <w:sz w:val="21"/>
        </w:rPr>
        <w:t>XX</w:t>
      </w:r>
      <w:r>
        <w:rPr>
          <w:rFonts w:ascii="Calibri" w:eastAsia="Calibri"/>
          <w:spacing w:val="7"/>
          <w:sz w:val="21"/>
        </w:rPr>
        <w:t xml:space="preserve"> </w:t>
      </w:r>
      <w:r>
        <w:rPr>
          <w:sz w:val="21"/>
        </w:rPr>
        <w:t>渲染</w:t>
      </w:r>
    </w:p>
    <w:p>
      <w:pPr>
        <w:pStyle w:val="19"/>
        <w:numPr>
          <w:ilvl w:val="0"/>
          <w:numId w:val="1"/>
        </w:numPr>
        <w:tabs>
          <w:tab w:val="left" w:pos="360"/>
        </w:tabs>
        <w:spacing w:before="43" w:after="0" w:line="276" w:lineRule="auto"/>
        <w:ind w:left="200" w:right="220" w:firstLine="0"/>
        <w:jc w:val="left"/>
        <w:rPr>
          <w:sz w:val="21"/>
        </w:rPr>
      </w:pPr>
      <w:r>
        <w:rPr>
          <w:sz w:val="21"/>
        </w:rPr>
        <w:t>服务器渲染只会进行一次请求，客户端渲染至少进行两次请求。所以服务器渲染的加载速度会快一些，对于网站的首页，一般为服务器渲染。</w:t>
      </w:r>
    </w:p>
    <w:p>
      <w:pPr>
        <w:pStyle w:val="19"/>
        <w:numPr>
          <w:ilvl w:val="0"/>
          <w:numId w:val="1"/>
        </w:numPr>
        <w:tabs>
          <w:tab w:val="left" w:pos="360"/>
        </w:tabs>
        <w:spacing w:before="5" w:after="0" w:line="276" w:lineRule="auto"/>
        <w:ind w:left="200" w:right="219" w:firstLine="0"/>
        <w:jc w:val="left"/>
        <w:rPr>
          <w:sz w:val="20"/>
        </w:rPr>
      </w:pPr>
      <w:r>
        <w:rPr>
          <w:spacing w:val="-4"/>
          <w:sz w:val="21"/>
        </w:rPr>
        <w:t xml:space="preserve">服务器渲染查看源代码是可以直接看到数据内容；客户端渲染查看源代码时，只能看到 </w:t>
      </w:r>
      <w:r>
        <w:rPr>
          <w:rFonts w:ascii="Calibri" w:eastAsia="Calibri"/>
          <w:sz w:val="21"/>
        </w:rPr>
        <w:t>html</w:t>
      </w:r>
      <w:r>
        <w:rPr>
          <w:rFonts w:ascii="Calibri" w:eastAsia="Calibri"/>
          <w:spacing w:val="-5"/>
          <w:sz w:val="21"/>
        </w:rPr>
        <w:t xml:space="preserve"> </w:t>
      </w:r>
      <w:r>
        <w:rPr>
          <w:spacing w:val="-5"/>
          <w:sz w:val="21"/>
        </w:rPr>
        <w:t>的框架，无法看到数据内容。</w:t>
      </w:r>
    </w:p>
    <w:p>
      <w:pPr>
        <w:pStyle w:val="2"/>
        <w:bidi w:val="0"/>
        <w:rPr>
          <w:rFonts w:hint="eastAsia"/>
          <w:lang w:val="en-US" w:eastAsia="zh-CN"/>
        </w:rPr>
      </w:pPr>
      <w:r>
        <w:rPr>
          <w:rFonts w:hint="eastAsia"/>
          <w:lang w:val="en-US" w:eastAsia="zh-CN"/>
        </w:rPr>
        <w:t>移动端设计稿多大尺寸</w:t>
      </w:r>
    </w:p>
    <w:p>
      <w:pPr>
        <w:rPr>
          <w:rFonts w:hint="default"/>
          <w:lang w:val="en-US" w:eastAsia="zh-CN"/>
        </w:rPr>
      </w:pPr>
      <w:r>
        <w:rPr>
          <w:rFonts w:hint="default"/>
          <w:lang w:val="en-US" w:eastAsia="zh-CN"/>
        </w:rPr>
        <w:t>一般移动端设计稿是640或者750的尺寸</w:t>
      </w:r>
    </w:p>
    <w:p>
      <w:pPr>
        <w:pStyle w:val="2"/>
        <w:bidi w:val="0"/>
        <w:rPr>
          <w:rFonts w:hint="default"/>
          <w:lang w:val="en-US" w:eastAsia="zh-CN"/>
        </w:rPr>
      </w:pPr>
      <w:r>
        <w:rPr>
          <w:rFonts w:hint="default"/>
          <w:lang w:val="en-US" w:eastAsia="zh-CN"/>
        </w:rPr>
        <w:t>你们做移动端平时在什么浏览器上测试？</w:t>
      </w:r>
    </w:p>
    <w:p>
      <w:pPr>
        <w:rPr>
          <w:rFonts w:hint="default"/>
          <w:lang w:val="en-US" w:eastAsia="zh-CN"/>
        </w:rPr>
      </w:pPr>
      <w:r>
        <w:rPr>
          <w:rFonts w:hint="default"/>
          <w:lang w:val="en-US" w:eastAsia="zh-CN"/>
        </w:rPr>
        <w:t xml:space="preserve"> Chrome，Safari，微信X5，UC，其他手机自带浏览器</w:t>
      </w:r>
    </w:p>
    <w:p>
      <w:pPr>
        <w:pStyle w:val="2"/>
        <w:bidi w:val="0"/>
        <w:rPr>
          <w:rFonts w:hint="default"/>
          <w:lang w:val="en-US" w:eastAsia="zh-CN"/>
        </w:rPr>
      </w:pPr>
      <w:r>
        <w:rPr>
          <w:rFonts w:hint="default"/>
          <w:lang w:val="en-US" w:eastAsia="zh-CN"/>
        </w:rPr>
        <w:t>移动端是如何调试的？</w:t>
      </w:r>
    </w:p>
    <w:p>
      <w:pPr>
        <w:rPr>
          <w:rFonts w:hint="default"/>
          <w:lang w:val="en-US" w:eastAsia="zh-CN"/>
        </w:rPr>
      </w:pPr>
      <w:r>
        <w:rPr>
          <w:rFonts w:hint="default"/>
          <w:lang w:val="en-US" w:eastAsia="zh-CN"/>
        </w:rPr>
        <w:t>（1）模拟手机调试chrome://inspect</w:t>
      </w:r>
    </w:p>
    <w:p>
      <w:pPr>
        <w:rPr>
          <w:rFonts w:hint="default"/>
          <w:lang w:val="en-US" w:eastAsia="zh-CN"/>
        </w:rPr>
      </w:pPr>
      <w:r>
        <w:rPr>
          <w:rFonts w:hint="default"/>
          <w:lang w:val="en-US" w:eastAsia="zh-CN"/>
        </w:rPr>
        <w:t>（2）真机调试之android手机+Chrome</w:t>
      </w:r>
    </w:p>
    <w:p>
      <w:pPr>
        <w:rPr>
          <w:rFonts w:hint="default"/>
          <w:lang w:val="en-US" w:eastAsia="zh-CN"/>
        </w:rPr>
      </w:pPr>
      <w:r>
        <w:rPr>
          <w:rFonts w:hint="default"/>
          <w:lang w:val="en-US" w:eastAsia="zh-CN"/>
        </w:rPr>
        <w:t>（3）真机调试之iphone + safari</w:t>
      </w:r>
    </w:p>
    <w:p>
      <w:pPr>
        <w:rPr>
          <w:rFonts w:hint="default"/>
          <w:lang w:val="en-US" w:eastAsia="zh-CN"/>
        </w:rPr>
      </w:pPr>
      <w:r>
        <w:rPr>
          <w:rFonts w:hint="default"/>
          <w:lang w:val="en-US" w:eastAsia="zh-CN"/>
        </w:rPr>
        <w:t>（4）UC浏览器</w:t>
      </w:r>
    </w:p>
    <w:p>
      <w:pPr>
        <w:rPr>
          <w:rFonts w:hint="default"/>
          <w:lang w:val="en-US" w:eastAsia="zh-CN"/>
        </w:rPr>
      </w:pPr>
      <w:r>
        <w:rPr>
          <w:rFonts w:hint="default"/>
          <w:lang w:val="en-US" w:eastAsia="zh-CN"/>
        </w:rPr>
        <w:t>（5）微信内置浏览器调试</w:t>
      </w:r>
    </w:p>
    <w:p>
      <w:pPr>
        <w:rPr>
          <w:rFonts w:hint="default"/>
          <w:lang w:val="en-US" w:eastAsia="zh-CN"/>
        </w:rPr>
      </w:pPr>
      <w:r>
        <w:rPr>
          <w:rFonts w:hint="default"/>
          <w:lang w:val="en-US" w:eastAsia="zh-CN"/>
        </w:rPr>
        <w:t>（6）debuggap</w:t>
      </w:r>
    </w:p>
    <w:p>
      <w:pPr>
        <w:rPr>
          <w:rFonts w:hint="default"/>
          <w:lang w:val="en-US" w:eastAsia="zh-CN"/>
        </w:rPr>
      </w:pPr>
      <w:r>
        <w:rPr>
          <w:rFonts w:hint="default"/>
          <w:lang w:val="en-US" w:eastAsia="zh-CN"/>
        </w:rPr>
        <w:t>（7）抓包</w:t>
      </w:r>
    </w:p>
    <w:p>
      <w:pPr>
        <w:pStyle w:val="2"/>
        <w:bidi w:val="0"/>
        <w:rPr>
          <w:rFonts w:hint="default"/>
          <w:lang w:val="en-US" w:eastAsia="zh-CN"/>
        </w:rPr>
      </w:pPr>
      <w:r>
        <w:rPr>
          <w:rFonts w:hint="default"/>
          <w:lang w:val="en-US" w:eastAsia="zh-CN"/>
        </w:rPr>
        <w:t>移动端怎么固定横屏显示？</w:t>
      </w:r>
    </w:p>
    <w:p>
      <w:pPr>
        <w:rPr>
          <w:rFonts w:hint="default"/>
          <w:lang w:val="en-US" w:eastAsia="zh-CN"/>
        </w:rPr>
      </w:pPr>
      <w:r>
        <w:rPr>
          <w:rFonts w:hint="default"/>
          <w:lang w:val="en-US" w:eastAsia="zh-CN"/>
        </w:rPr>
        <w:t>（1） 检测手机竖屏的时候，元素给元素添加90deg的旋转</w:t>
      </w:r>
    </w:p>
    <w:p>
      <w:pPr>
        <w:rPr>
          <w:rFonts w:hint="default"/>
          <w:lang w:val="en-US" w:eastAsia="zh-CN"/>
        </w:rPr>
      </w:pPr>
      <w:r>
        <w:rPr>
          <w:rFonts w:hint="default"/>
          <w:lang w:val="en-US" w:eastAsia="zh-CN"/>
        </w:rPr>
        <w:t>（2） 检测手机横屏的时候，元素给元素的旋转再改为0</w:t>
      </w:r>
    </w:p>
    <w:p>
      <w:pPr>
        <w:pStyle w:val="2"/>
        <w:bidi w:val="0"/>
        <w:rPr>
          <w:rFonts w:hint="default"/>
          <w:lang w:val="en-US" w:eastAsia="zh-CN"/>
        </w:rPr>
      </w:pPr>
      <w:r>
        <w:rPr>
          <w:rFonts w:hint="default"/>
          <w:lang w:val="en-US" w:eastAsia="zh-CN"/>
        </w:rPr>
        <w:t>移动端用过那些meta标签？</w:t>
      </w:r>
    </w:p>
    <w:p>
      <w:pPr>
        <w:rPr>
          <w:rFonts w:hint="default"/>
          <w:lang w:val="en-US" w:eastAsia="zh-CN"/>
        </w:rPr>
      </w:pPr>
      <w:r>
        <w:rPr>
          <w:rFonts w:hint="default"/>
          <w:lang w:val="en-US" w:eastAsia="zh-CN"/>
        </w:rPr>
        <w:t>&lt;!--1:设置视口宽度  缩放比例--&gt;</w:t>
      </w:r>
    </w:p>
    <w:p>
      <w:pPr>
        <w:rPr>
          <w:rFonts w:hint="default"/>
          <w:lang w:val="en-US" w:eastAsia="zh-CN"/>
        </w:rPr>
      </w:pPr>
      <w:r>
        <w:rPr>
          <w:rFonts w:hint="default"/>
          <w:lang w:val="en-US" w:eastAsia="zh-CN"/>
        </w:rPr>
        <w:t xml:space="preserve">&lt;meta content="width=device-width, initial-scale=1.0, maximum-scale=1.0, user-scalable=0" name="viewport"&gt; </w:t>
      </w:r>
    </w:p>
    <w:p>
      <w:pPr>
        <w:rPr>
          <w:rFonts w:hint="default"/>
          <w:lang w:val="en-US" w:eastAsia="zh-CN"/>
        </w:rPr>
      </w:pPr>
      <w:r>
        <w:rPr>
          <w:rFonts w:hint="default"/>
          <w:lang w:val="en-US" w:eastAsia="zh-CN"/>
        </w:rPr>
        <w:t>&lt;!--2:忽略将数字变为电话号码--&gt;</w:t>
      </w:r>
    </w:p>
    <w:p>
      <w:pPr>
        <w:rPr>
          <w:rFonts w:hint="default"/>
          <w:lang w:val="en-US" w:eastAsia="zh-CN"/>
        </w:rPr>
      </w:pPr>
      <w:r>
        <w:rPr>
          <w:rFonts w:hint="default"/>
          <w:lang w:val="en-US" w:eastAsia="zh-CN"/>
        </w:rPr>
        <w:t xml:space="preserve">&lt;meta content="telephone=no" name="format-detection"&gt; </w:t>
      </w:r>
    </w:p>
    <w:p>
      <w:pPr>
        <w:rPr>
          <w:rFonts w:hint="default"/>
          <w:lang w:val="en-US" w:eastAsia="zh-CN"/>
        </w:rPr>
      </w:pPr>
      <w:r>
        <w:rPr>
          <w:rFonts w:hint="default"/>
          <w:lang w:val="en-US" w:eastAsia="zh-CN"/>
        </w:rPr>
        <w:t>&lt;!--3:忽略识别邮箱--&gt;</w:t>
      </w:r>
    </w:p>
    <w:p>
      <w:pPr>
        <w:rPr>
          <w:rFonts w:hint="default"/>
          <w:lang w:val="en-US" w:eastAsia="zh-CN"/>
        </w:rPr>
      </w:pPr>
      <w:r>
        <w:rPr>
          <w:rFonts w:hint="default"/>
          <w:lang w:val="en-US" w:eastAsia="zh-CN"/>
        </w:rPr>
        <w:t xml:space="preserve">&lt;meta name="format-detection" content="email=no" /&gt; </w:t>
      </w:r>
    </w:p>
    <w:p>
      <w:pPr>
        <w:rPr>
          <w:rFonts w:hint="default"/>
          <w:lang w:val="en-US" w:eastAsia="zh-CN"/>
        </w:rPr>
      </w:pPr>
      <w:r>
        <w:rPr>
          <w:rFonts w:hint="default"/>
          <w:lang w:val="en-US" w:eastAsia="zh-CN"/>
        </w:rPr>
        <w:t>&lt;!--4:IOS中Safari允许全屏浏览--&gt;</w:t>
      </w:r>
    </w:p>
    <w:p>
      <w:pPr>
        <w:rPr>
          <w:rFonts w:hint="default"/>
          <w:lang w:val="en-US" w:eastAsia="zh-CN"/>
        </w:rPr>
      </w:pPr>
      <w:r>
        <w:rPr>
          <w:rFonts w:hint="default"/>
          <w:lang w:val="en-US" w:eastAsia="zh-CN"/>
        </w:rPr>
        <w:t>&lt;meta content="yes" name="apple-mobile-web-app-capable"&gt;</w:t>
      </w:r>
    </w:p>
    <w:p>
      <w:pPr>
        <w:pStyle w:val="2"/>
        <w:bidi w:val="0"/>
        <w:rPr>
          <w:rFonts w:hint="default"/>
          <w:lang w:val="en-US" w:eastAsia="zh-CN"/>
        </w:rPr>
      </w:pPr>
      <w:r>
        <w:rPr>
          <w:rFonts w:hint="default"/>
          <w:lang w:val="en-US" w:eastAsia="zh-CN"/>
        </w:rPr>
        <w:t>为什么移动端click会有300毫秒延迟？</w:t>
      </w:r>
    </w:p>
    <w:p>
      <w:pPr>
        <w:rPr>
          <w:rFonts w:hint="default"/>
          <w:lang w:val="en-US" w:eastAsia="zh-CN"/>
        </w:rPr>
      </w:pPr>
      <w:r>
        <w:rPr>
          <w:rFonts w:hint="default"/>
          <w:lang w:val="en-US" w:eastAsia="zh-CN"/>
        </w:rPr>
        <w:t>因为移动端浏览器会有一些默认的行为，比如双击缩放、双击滚动。这些行为尤其是双击缩放，主要是为桌面网站在移动端的浏览体验设计的。而在用户对页面进行操作的时候，移动端浏览器会优先判断用户是否要触发默认的行为。</w:t>
      </w:r>
    </w:p>
    <w:p>
      <w:pPr>
        <w:pStyle w:val="2"/>
        <w:bidi w:val="0"/>
        <w:rPr>
          <w:rFonts w:hint="default"/>
          <w:lang w:val="en-US" w:eastAsia="zh-CN"/>
        </w:rPr>
      </w:pPr>
      <w:r>
        <w:rPr>
          <w:rFonts w:hint="default"/>
          <w:lang w:val="en-US" w:eastAsia="zh-CN"/>
        </w:rPr>
        <w:t>固定定位布局键盘挡住输入框内容？</w:t>
      </w:r>
    </w:p>
    <w:p>
      <w:pPr>
        <w:rPr>
          <w:rFonts w:hint="default"/>
          <w:lang w:val="en-US" w:eastAsia="zh-CN"/>
        </w:rPr>
      </w:pPr>
      <w:r>
        <w:rPr>
          <w:rFonts w:hint="default"/>
          <w:lang w:val="en-US" w:eastAsia="zh-CN"/>
        </w:rPr>
        <w:t>分析：</w:t>
      </w:r>
    </w:p>
    <w:p>
      <w:pPr>
        <w:numPr>
          <w:ilvl w:val="0"/>
          <w:numId w:val="2"/>
        </w:numPr>
        <w:ind w:left="420" w:leftChars="0" w:hanging="420" w:firstLineChars="0"/>
        <w:rPr>
          <w:rFonts w:hint="default"/>
          <w:lang w:val="en-US" w:eastAsia="zh-CN"/>
        </w:rPr>
      </w:pPr>
      <w:r>
        <w:rPr>
          <w:rFonts w:hint="default"/>
          <w:lang w:val="en-US" w:eastAsia="zh-CN"/>
        </w:rPr>
        <w:t>在软件盘弹出之后（在focus中加个延迟时间），获取input的坐标</w:t>
      </w:r>
    </w:p>
    <w:p>
      <w:pPr>
        <w:numPr>
          <w:ilvl w:val="0"/>
          <w:numId w:val="2"/>
        </w:numPr>
        <w:ind w:left="420" w:leftChars="0" w:hanging="420" w:firstLineChars="0"/>
        <w:rPr>
          <w:rFonts w:hint="default"/>
          <w:lang w:val="en-US" w:eastAsia="zh-CN"/>
        </w:rPr>
      </w:pPr>
      <w:r>
        <w:rPr>
          <w:rFonts w:hint="default"/>
          <w:lang w:val="en-US" w:eastAsia="zh-CN"/>
        </w:rPr>
        <w:t>判断input是否遮挡</w:t>
      </w:r>
    </w:p>
    <w:p>
      <w:pPr>
        <w:numPr>
          <w:ilvl w:val="0"/>
          <w:numId w:val="2"/>
        </w:numPr>
        <w:ind w:left="420" w:leftChars="0" w:hanging="420" w:firstLineChars="0"/>
        <w:rPr>
          <w:rFonts w:hint="default"/>
          <w:lang w:val="en-US" w:eastAsia="zh-CN"/>
        </w:rPr>
      </w:pPr>
      <w:r>
        <w:rPr>
          <w:rFonts w:hint="default"/>
          <w:lang w:val="en-US" w:eastAsia="zh-CN"/>
        </w:rPr>
        <w:t>判断 input 是否在可视区的高度以下</w:t>
      </w:r>
    </w:p>
    <w:p>
      <w:pPr>
        <w:numPr>
          <w:ilvl w:val="0"/>
          <w:numId w:val="2"/>
        </w:numPr>
        <w:ind w:left="420" w:leftChars="0" w:hanging="420" w:firstLineChars="0"/>
        <w:rPr>
          <w:rFonts w:hint="default"/>
          <w:lang w:val="en-US" w:eastAsia="zh-CN"/>
        </w:rPr>
      </w:pPr>
      <w:r>
        <w:rPr>
          <w:rFonts w:hint="default"/>
          <w:lang w:val="en-US" w:eastAsia="zh-CN"/>
        </w:rPr>
        <w:t>如果被遮挡了，就向上移动整个页面</w:t>
      </w:r>
    </w:p>
    <w:p>
      <w:pPr>
        <w:rPr>
          <w:rFonts w:hint="default"/>
          <w:lang w:val="en-US" w:eastAsia="zh-CN"/>
        </w:rPr>
      </w:pPr>
    </w:p>
    <w:p>
      <w:pPr>
        <w:rPr>
          <w:rFonts w:hint="default"/>
          <w:lang w:val="en-US" w:eastAsia="zh-CN"/>
        </w:rPr>
      </w:pPr>
      <w:r>
        <w:rPr>
          <w:rFonts w:hint="default"/>
          <w:lang w:val="en-US" w:eastAsia="zh-CN"/>
        </w:rPr>
        <w:t>（1）通过绑定窗口改变事件,监听键盘的弹出。然后去改变固定定位元素的位置。默认键盘的宽度应该是页面的2分之一。所以我们位移的距离改成键盘的二分之一就可以。</w:t>
      </w:r>
    </w:p>
    <w:p>
      <w:pPr>
        <w:rPr>
          <w:rFonts w:hint="default"/>
          <w:lang w:val="en-US" w:eastAsia="zh-CN"/>
        </w:rPr>
      </w:pPr>
      <w:r>
        <w:rPr>
          <w:rFonts w:hint="default"/>
          <w:lang w:val="en-US" w:eastAsia="zh-CN"/>
        </w:rPr>
        <w:t>（2）通过定时器实时监听是否触发input。如果触发input框，就把固定定位改变成静态定位。这样就会浏览器会总动把内容顶上去。</w:t>
      </w:r>
    </w:p>
    <w:p>
      <w:pPr>
        <w:pStyle w:val="2"/>
        <w:bidi w:val="0"/>
        <w:rPr>
          <w:rFonts w:hint="default"/>
          <w:lang w:val="en-US" w:eastAsia="zh-CN"/>
        </w:rPr>
      </w:pPr>
      <w:r>
        <w:rPr>
          <w:rFonts w:hint="default"/>
          <w:lang w:val="en-US" w:eastAsia="zh-CN"/>
        </w:rPr>
        <w:t>为什么安卓浏览器看背景图片，有些设备会模糊？</w:t>
      </w:r>
    </w:p>
    <w:p>
      <w:pPr>
        <w:rPr>
          <w:rFonts w:hint="default"/>
          <w:lang w:val="en-US" w:eastAsia="zh-CN"/>
        </w:rPr>
      </w:pPr>
      <w:r>
        <w:rPr>
          <w:rFonts w:hint="default"/>
          <w:lang w:val="en-US" w:eastAsia="zh-CN"/>
        </w:rPr>
        <w:t>因为手机分辨率太小，如果按照分辨率来显示网页，字会非常小，安卓手机devicePixoRadio比较乱，有1.5的，有2的也有3的。想让图片在手机里显示更为清晰，必须使用2x的背景图来代替img标签（一般情况下都是2倍的），或者指定background-size:contain;都可以。</w:t>
      </w:r>
    </w:p>
    <w:p>
      <w:pPr>
        <w:rPr>
          <w:rFonts w:hint="default"/>
          <w:lang w:val="en-US" w:eastAsia="zh-CN"/>
        </w:rPr>
      </w:pPr>
    </w:p>
    <w:p>
      <w:pPr>
        <w:rPr>
          <w:rFonts w:hint="default"/>
          <w:lang w:val="en-US" w:eastAsia="zh-CN"/>
        </w:rPr>
      </w:pPr>
      <w:r>
        <w:rPr>
          <w:rFonts w:hint="default"/>
          <w:lang w:val="en-US" w:eastAsia="zh-CN"/>
        </w:rPr>
        <w:t>用-webkit-min-device-pixel-ratio可以做到不同倍数不同尺寸的图片</w:t>
      </w:r>
    </w:p>
    <w:p>
      <w:pPr>
        <w:pStyle w:val="2"/>
        <w:bidi w:val="0"/>
        <w:rPr>
          <w:rFonts w:hint="default"/>
          <w:lang w:val="en-US" w:eastAsia="zh-CN"/>
        </w:rPr>
      </w:pPr>
      <w:r>
        <w:rPr>
          <w:rFonts w:hint="default"/>
          <w:lang w:val="en-US" w:eastAsia="zh-CN"/>
        </w:rPr>
        <w:t>如何防止手机中页面放大和缩小？</w:t>
      </w:r>
    </w:p>
    <w:p>
      <w:pPr>
        <w:rPr>
          <w:rFonts w:hint="default"/>
          <w:lang w:val="en-US" w:eastAsia="zh-CN"/>
        </w:rPr>
      </w:pPr>
      <w:r>
        <w:rPr>
          <w:rFonts w:hint="default"/>
          <w:lang w:val="en-US" w:eastAsia="zh-CN"/>
        </w:rPr>
        <w:t>&lt;meta name="viewport" content="width=device-width,initial-scale=1,minimum-scale=1,maximum-scale=1,user-scalable=no" /&gt;</w:t>
      </w:r>
    </w:p>
    <w:p>
      <w:pPr>
        <w:pStyle w:val="2"/>
        <w:bidi w:val="0"/>
        <w:rPr>
          <w:rFonts w:hint="default"/>
          <w:lang w:val="en-US" w:eastAsia="zh-CN"/>
        </w:rPr>
      </w:pPr>
      <w:r>
        <w:rPr>
          <w:rFonts w:hint="default"/>
          <w:lang w:val="en-US" w:eastAsia="zh-CN"/>
        </w:rPr>
        <w:t>如何解决上下拉动滚动条时出现卡顿的现象？</w:t>
      </w:r>
    </w:p>
    <w:p>
      <w:pPr>
        <w:rPr>
          <w:rFonts w:hint="default"/>
          <w:lang w:val="en-US" w:eastAsia="zh-CN"/>
        </w:rPr>
      </w:pPr>
      <w:r>
        <w:rPr>
          <w:rFonts w:hint="default"/>
          <w:lang w:val="en-US" w:eastAsia="zh-CN"/>
        </w:rPr>
        <w:t>body{</w:t>
      </w:r>
    </w:p>
    <w:p>
      <w:pPr>
        <w:rPr>
          <w:rFonts w:hint="default"/>
          <w:lang w:val="en-US" w:eastAsia="zh-CN"/>
        </w:rPr>
      </w:pPr>
      <w:r>
        <w:rPr>
          <w:rFonts w:hint="default"/>
          <w:lang w:val="en-US" w:eastAsia="zh-CN"/>
        </w:rPr>
        <w:t xml:space="preserve">    -webkit-overflow-scrolling:touch;</w:t>
      </w:r>
    </w:p>
    <w:p>
      <w:pPr>
        <w:rPr>
          <w:rFonts w:hint="default"/>
          <w:lang w:val="en-US" w:eastAsia="zh-CN"/>
        </w:rPr>
      </w:pPr>
      <w:r>
        <w:rPr>
          <w:rFonts w:hint="default"/>
          <w:lang w:val="en-US" w:eastAsia="zh-CN"/>
        </w:rPr>
        <w:t xml:space="preserve">    overflow-scrolling:touch;}</w:t>
      </w:r>
    </w:p>
    <w:p>
      <w:pPr>
        <w:rPr>
          <w:rFonts w:hint="default"/>
          <w:lang w:val="en-US" w:eastAsia="zh-CN"/>
        </w:rPr>
      </w:pPr>
      <w:r>
        <w:rPr>
          <w:rFonts w:hint="default"/>
          <w:lang w:val="en-US" w:eastAsia="zh-CN"/>
        </w:rPr>
        <w:t>Android3+和iOSi5+支持CSS3的新属性为overflow-scrolling</w:t>
      </w:r>
    </w:p>
    <w:p>
      <w:pPr>
        <w:pStyle w:val="2"/>
        <w:bidi w:val="0"/>
        <w:rPr>
          <w:rFonts w:hint="default"/>
          <w:lang w:val="en-US" w:eastAsia="zh-CN"/>
        </w:rPr>
      </w:pPr>
      <w:r>
        <w:rPr>
          <w:rFonts w:hint="default"/>
          <w:lang w:val="en-US" w:eastAsia="zh-CN"/>
        </w:rPr>
        <w:t xml:space="preserve">移动端为什么会有一像素问题？如何解决？ </w:t>
      </w:r>
    </w:p>
    <w:p>
      <w:pPr>
        <w:rPr>
          <w:rFonts w:hint="default"/>
          <w:lang w:val="en-US" w:eastAsia="zh-CN"/>
        </w:rPr>
      </w:pPr>
      <w:r>
        <w:rPr>
          <w:rFonts w:hint="default"/>
          <w:lang w:val="en-US" w:eastAsia="zh-CN"/>
        </w:rPr>
        <w:t>因为在移动端，由于屏幕分辨率的不同，现在分为一倍屏、二倍屏、三倍屏。在不同的分辨率上，有可能一像素被渲然成二个像素点或者三个像素点，所以在实际写代码的时候，我们写的border: 1px solid #000; 可能实际被渲然为 2px/3px；</w:t>
      </w:r>
    </w:p>
    <w:p>
      <w:pPr>
        <w:rPr>
          <w:rFonts w:hint="default"/>
          <w:lang w:val="en-US" w:eastAsia="zh-CN"/>
        </w:rPr>
      </w:pPr>
      <w:r>
        <w:rPr>
          <w:rFonts w:hint="default"/>
          <w:lang w:val="en-US" w:eastAsia="zh-CN"/>
        </w:rPr>
        <w:t>（1）先使用伪类元素实现边框效果，然后通过媒体查询来操控transform: scale来适配不同分辨率</w:t>
      </w:r>
    </w:p>
    <w:p>
      <w:pPr>
        <w:rPr>
          <w:rFonts w:hint="default"/>
          <w:lang w:val="en-US" w:eastAsia="zh-CN"/>
        </w:rPr>
      </w:pPr>
      <w:r>
        <w:rPr>
          <w:rFonts w:hint="default"/>
          <w:lang w:val="en-US" w:eastAsia="zh-CN"/>
        </w:rPr>
        <w:t>（2）使用border-image来代替border</w:t>
      </w:r>
    </w:p>
    <w:p>
      <w:pPr>
        <w:pStyle w:val="2"/>
        <w:bidi w:val="0"/>
        <w:rPr>
          <w:rFonts w:hint="default"/>
          <w:lang w:val="en-US" w:eastAsia="zh-CN"/>
        </w:rPr>
      </w:pPr>
      <w:r>
        <w:rPr>
          <w:rFonts w:hint="default"/>
          <w:lang w:val="en-US" w:eastAsia="zh-CN"/>
        </w:rPr>
        <w:t>响应式图片</w:t>
      </w:r>
    </w:p>
    <w:p>
      <w:pPr>
        <w:rPr>
          <w:rFonts w:hint="default"/>
          <w:lang w:val="en-US" w:eastAsia="zh-CN"/>
        </w:rPr>
      </w:pPr>
      <w:r>
        <w:rPr>
          <w:rFonts w:hint="default"/>
          <w:lang w:val="en-US" w:eastAsia="zh-CN"/>
        </w:rPr>
        <w:t>在移动端中，图片的处理应该是很谨慎的。假设有一张图片本身的尺寸是X宽，设置和包裹它的div一样宽，如果是div宽度小于图片宽度没有问题，但是如果div宽度大于图片的宽度，图片则会被拉伸失真</w:t>
      </w:r>
    </w:p>
    <w:p>
      <w:pPr>
        <w:rPr>
          <w:rFonts w:hint="default"/>
          <w:lang w:val="en-US" w:eastAsia="zh-CN"/>
        </w:rPr>
      </w:pPr>
      <w:r>
        <w:rPr>
          <w:rFonts w:hint="default"/>
          <w:b/>
          <w:bCs/>
          <w:lang w:val="en-US" w:eastAsia="zh-CN"/>
        </w:rPr>
        <w:t>解决方法：</w:t>
      </w:r>
      <w:r>
        <w:rPr>
          <w:rFonts w:hint="default"/>
          <w:lang w:val="en-US" w:eastAsia="zh-CN"/>
        </w:rPr>
        <w:t>让图片最大只能是自己的宽度</w:t>
      </w:r>
    </w:p>
    <w:p>
      <w:pPr>
        <w:rPr>
          <w:rFonts w:hint="default"/>
          <w:lang w:val="en-US" w:eastAsia="zh-CN"/>
        </w:rPr>
      </w:pPr>
      <w:r>
        <w:rPr>
          <w:rFonts w:hint="default"/>
          <w:lang w:val="en-US" w:eastAsia="zh-CN"/>
        </w:rPr>
        <w:t>img{</w:t>
      </w:r>
    </w:p>
    <w:p>
      <w:pPr>
        <w:rPr>
          <w:rFonts w:hint="default"/>
          <w:lang w:val="en-US" w:eastAsia="zh-CN"/>
        </w:rPr>
      </w:pPr>
      <w:r>
        <w:rPr>
          <w:rFonts w:hint="default"/>
          <w:lang w:val="en-US" w:eastAsia="zh-CN"/>
        </w:rPr>
        <w:t>max-width: 100%;</w:t>
      </w:r>
    </w:p>
    <w:p>
      <w:pPr>
        <w:rPr>
          <w:rFonts w:hint="default"/>
          <w:lang w:val="en-US" w:eastAsia="zh-CN"/>
        </w:rPr>
      </w:pPr>
      <w:r>
        <w:rPr>
          <w:rFonts w:hint="default"/>
          <w:lang w:val="en-US" w:eastAsia="zh-CN"/>
        </w:rPr>
        <w:t>display: block;</w:t>
      </w:r>
    </w:p>
    <w:p>
      <w:pPr>
        <w:rPr>
          <w:rFonts w:hint="default"/>
          <w:lang w:val="en-US" w:eastAsia="zh-CN"/>
        </w:rPr>
      </w:pPr>
      <w:r>
        <w:rPr>
          <w:rFonts w:hint="default"/>
          <w:lang w:val="en-US" w:eastAsia="zh-CN"/>
        </w:rPr>
        <w:t>margin: 0 auto;</w:t>
      </w:r>
    </w:p>
    <w:p>
      <w:pPr>
        <w:rPr>
          <w:rFonts w:hint="default"/>
          <w:lang w:val="en-US" w:eastAsia="zh-CN"/>
        </w:rPr>
      </w:pPr>
      <w:r>
        <w:rPr>
          <w:rFonts w:hint="default"/>
          <w:lang w:val="en-US" w:eastAsia="zh-CN"/>
        </w:rPr>
        <w:t>}</w:t>
      </w:r>
    </w:p>
    <w:p>
      <w:pPr>
        <w:pStyle w:val="2"/>
        <w:bidi w:val="0"/>
        <w:rPr>
          <w:rFonts w:hint="default"/>
          <w:lang w:val="en-US" w:eastAsia="zh-CN"/>
        </w:rPr>
      </w:pPr>
      <w:r>
        <w:rPr>
          <w:rFonts w:hint="default"/>
          <w:lang w:val="en-US" w:eastAsia="zh-CN"/>
        </w:rPr>
        <w:t>使用了3d做动画之后，3d元素下边的文字失真的问题</w:t>
      </w:r>
    </w:p>
    <w:p>
      <w:pPr>
        <w:rPr>
          <w:rFonts w:hint="default"/>
          <w:lang w:val="en-US" w:eastAsia="zh-CN"/>
        </w:rPr>
      </w:pPr>
      <w:r>
        <w:rPr>
          <w:rFonts w:hint="default"/>
          <w:lang w:val="en-US" w:eastAsia="zh-CN"/>
        </w:rPr>
        <w:t>给上面动画的幻灯片什么的外层加上绝对定位，定位里面一层加上相对定位。</w:t>
      </w:r>
    </w:p>
    <w:p>
      <w:pPr>
        <w:rPr>
          <w:rFonts w:hint="default"/>
          <w:lang w:val="en-US" w:eastAsia="zh-CN"/>
        </w:rPr>
      </w:pPr>
    </w:p>
    <w:p>
      <w:pPr>
        <w:pStyle w:val="2"/>
        <w:spacing w:before="145"/>
        <w:rPr>
          <w:b/>
          <w:sz w:val="34"/>
        </w:rPr>
      </w:pPr>
      <w:bookmarkStart w:id="1" w:name="移动端布局怎么做适配"/>
      <w:bookmarkEnd w:id="1"/>
      <w:r>
        <w:t>移动端布局怎么做适配</w:t>
      </w:r>
    </w:p>
    <w:p>
      <w:pPr>
        <w:pStyle w:val="19"/>
        <w:numPr>
          <w:ilvl w:val="0"/>
          <w:numId w:val="3"/>
        </w:numPr>
        <w:tabs>
          <w:tab w:val="left" w:pos="467"/>
        </w:tabs>
        <w:spacing w:before="0" w:after="0" w:line="278" w:lineRule="auto"/>
        <w:ind w:left="200" w:right="8943" w:firstLine="0"/>
        <w:jc w:val="left"/>
        <w:rPr>
          <w:sz w:val="21"/>
        </w:rPr>
      </w:pPr>
      <w:r>
        <w:rPr>
          <w:b/>
          <w:spacing w:val="-3"/>
          <w:sz w:val="21"/>
        </w:rPr>
        <w:t>移动端布局方式</w:t>
      </w:r>
      <w:r>
        <w:rPr>
          <w:sz w:val="21"/>
        </w:rPr>
        <w:t>百分比（</w:t>
      </w:r>
      <w:r>
        <w:rPr>
          <w:rFonts w:ascii="Calibri" w:eastAsia="Calibri"/>
          <w:sz w:val="21"/>
        </w:rPr>
        <w:t>%</w:t>
      </w:r>
      <w:r>
        <w:rPr>
          <w:sz w:val="21"/>
        </w:rPr>
        <w:t>）</w:t>
      </w:r>
    </w:p>
    <w:p>
      <w:pPr>
        <w:pStyle w:val="7"/>
        <w:spacing w:before="0" w:line="269" w:lineRule="exact"/>
      </w:pPr>
      <w:r>
        <w:t>弹性盒布局</w:t>
      </w:r>
    </w:p>
    <w:p>
      <w:pPr>
        <w:pStyle w:val="7"/>
      </w:pPr>
      <w:r>
        <w:rPr>
          <w:rFonts w:ascii="Calibri" w:eastAsia="Calibri"/>
        </w:rPr>
        <w:t xml:space="preserve">rem </w:t>
      </w:r>
      <w:r>
        <w:t>布局</w:t>
      </w:r>
    </w:p>
    <w:p>
      <w:pPr>
        <w:pStyle w:val="5"/>
        <w:numPr>
          <w:ilvl w:val="0"/>
          <w:numId w:val="3"/>
        </w:numPr>
        <w:tabs>
          <w:tab w:val="left" w:pos="467"/>
        </w:tabs>
        <w:spacing w:before="43" w:after="0" w:line="278" w:lineRule="auto"/>
        <w:ind w:left="200" w:right="8161" w:firstLine="0"/>
        <w:jc w:val="both"/>
        <w:rPr>
          <w:b w:val="0"/>
        </w:rPr>
      </w:pPr>
      <w:r>
        <w:rPr>
          <w:w w:val="95"/>
        </w:rPr>
        <w:t>弹性盒子（</w:t>
      </w:r>
      <w:r>
        <w:rPr>
          <w:rFonts w:ascii="Calibri" w:eastAsia="Calibri"/>
          <w:w w:val="95"/>
        </w:rPr>
        <w:t>display-flex</w:t>
      </w:r>
      <w:r>
        <w:rPr>
          <w:w w:val="95"/>
        </w:rPr>
        <w:t xml:space="preserve">） </w:t>
      </w:r>
      <w:r>
        <w:rPr>
          <w:b w:val="0"/>
        </w:rPr>
        <w:t>影响：</w:t>
      </w:r>
    </w:p>
    <w:p>
      <w:pPr>
        <w:pStyle w:val="19"/>
        <w:numPr>
          <w:ilvl w:val="1"/>
          <w:numId w:val="3"/>
        </w:numPr>
        <w:tabs>
          <w:tab w:val="left" w:pos="780"/>
        </w:tabs>
        <w:spacing w:before="0" w:after="0" w:line="269" w:lineRule="exact"/>
        <w:ind w:left="779" w:right="0" w:hanging="160"/>
        <w:jc w:val="left"/>
        <w:rPr>
          <w:sz w:val="21"/>
        </w:rPr>
      </w:pPr>
      <w:r>
        <w:rPr>
          <w:sz w:val="21"/>
        </w:rPr>
        <w:t>子元素默认横向排列</w:t>
      </w:r>
    </w:p>
    <w:p>
      <w:pPr>
        <w:pStyle w:val="19"/>
        <w:numPr>
          <w:ilvl w:val="1"/>
          <w:numId w:val="3"/>
        </w:numPr>
        <w:tabs>
          <w:tab w:val="left" w:pos="780"/>
        </w:tabs>
        <w:spacing w:before="43" w:after="0" w:line="240" w:lineRule="auto"/>
        <w:ind w:left="779" w:right="0" w:hanging="160"/>
        <w:jc w:val="left"/>
        <w:rPr>
          <w:sz w:val="21"/>
        </w:rPr>
      </w:pPr>
      <w:r>
        <w:rPr>
          <w:sz w:val="21"/>
        </w:rPr>
        <w:t>行内元素，转换成块级元素</w:t>
      </w:r>
    </w:p>
    <w:p>
      <w:pPr>
        <w:pStyle w:val="19"/>
        <w:numPr>
          <w:ilvl w:val="1"/>
          <w:numId w:val="3"/>
        </w:numPr>
        <w:tabs>
          <w:tab w:val="left" w:pos="780"/>
        </w:tabs>
        <w:spacing w:before="43" w:after="0" w:line="240" w:lineRule="auto"/>
        <w:ind w:left="779" w:right="0" w:hanging="160"/>
        <w:jc w:val="left"/>
        <w:rPr>
          <w:sz w:val="21"/>
        </w:rPr>
      </w:pPr>
      <w:r>
        <w:rPr>
          <w:spacing w:val="-4"/>
          <w:sz w:val="21"/>
        </w:rPr>
        <w:t xml:space="preserve">只有一个子元素，在子元素添加 </w:t>
      </w:r>
      <w:r>
        <w:rPr>
          <w:rFonts w:ascii="Calibri" w:eastAsia="Calibri"/>
          <w:sz w:val="21"/>
        </w:rPr>
        <w:t>margin:auto</w:t>
      </w:r>
      <w:r>
        <w:rPr>
          <w:sz w:val="21"/>
        </w:rPr>
        <w:t>，子元素水平垂直居中。</w:t>
      </w:r>
    </w:p>
    <w:p>
      <w:pPr>
        <w:pStyle w:val="5"/>
        <w:numPr>
          <w:ilvl w:val="0"/>
          <w:numId w:val="3"/>
        </w:numPr>
        <w:tabs>
          <w:tab w:val="left" w:pos="467"/>
        </w:tabs>
        <w:spacing w:before="43" w:after="0" w:line="240" w:lineRule="auto"/>
        <w:ind w:left="466" w:right="0" w:hanging="267"/>
        <w:jc w:val="both"/>
        <w:rPr>
          <w:rFonts w:ascii="Calibri" w:eastAsia="Calibri"/>
        </w:rPr>
      </w:pPr>
      <w:r>
        <w:rPr>
          <w:rFonts w:ascii="Calibri" w:eastAsia="Calibri"/>
        </w:rPr>
        <w:t xml:space="preserve">em </w:t>
      </w:r>
      <w:r>
        <w:rPr>
          <w:spacing w:val="5"/>
        </w:rPr>
        <w:t xml:space="preserve">与 </w:t>
      </w:r>
      <w:r>
        <w:rPr>
          <w:rFonts w:ascii="Calibri" w:eastAsia="Calibri"/>
        </w:rPr>
        <w:t>rem</w:t>
      </w:r>
    </w:p>
    <w:p>
      <w:pPr>
        <w:pStyle w:val="7"/>
      </w:pPr>
      <w:r>
        <w:rPr>
          <w:rFonts w:ascii="Calibri" w:eastAsia="Calibri"/>
        </w:rPr>
        <w:t>em</w:t>
      </w:r>
      <w:r>
        <w:t>：相对单位，相对于父元素的字体大小</w:t>
      </w:r>
    </w:p>
    <w:p>
      <w:pPr>
        <w:pStyle w:val="7"/>
      </w:pPr>
      <w:r>
        <w:rPr>
          <w:rFonts w:ascii="Calibri" w:eastAsia="Calibri"/>
        </w:rPr>
        <w:t>rem</w:t>
      </w:r>
      <w:r>
        <w:t>：相对单位，相对于根元素（</w:t>
      </w:r>
      <w:r>
        <w:rPr>
          <w:rFonts w:ascii="Calibri" w:eastAsia="Calibri"/>
        </w:rPr>
        <w:t>html</w:t>
      </w:r>
      <w:r>
        <w:t>）字体大小</w:t>
      </w:r>
    </w:p>
    <w:p>
      <w:pPr>
        <w:pStyle w:val="5"/>
        <w:numPr>
          <w:ilvl w:val="0"/>
          <w:numId w:val="3"/>
        </w:numPr>
        <w:tabs>
          <w:tab w:val="left" w:pos="467"/>
        </w:tabs>
        <w:spacing w:before="43" w:after="0" w:line="240" w:lineRule="auto"/>
        <w:ind w:left="466" w:right="0" w:hanging="267"/>
        <w:jc w:val="both"/>
        <w:rPr>
          <w:rFonts w:ascii="Calibri" w:eastAsia="Calibri"/>
        </w:rPr>
      </w:pPr>
      <w:r>
        <w:rPr>
          <w:rFonts w:ascii="Calibri" w:eastAsia="Calibri"/>
        </w:rPr>
        <w:t xml:space="preserve">vh </w:t>
      </w:r>
      <w:r>
        <w:rPr>
          <w:spacing w:val="6"/>
        </w:rPr>
        <w:t xml:space="preserve">与 </w:t>
      </w:r>
      <w:r>
        <w:rPr>
          <w:rFonts w:ascii="Calibri" w:eastAsia="Calibri"/>
        </w:rPr>
        <w:t>vw</w:t>
      </w:r>
    </w:p>
    <w:p>
      <w:pPr>
        <w:pStyle w:val="7"/>
        <w:spacing w:line="278" w:lineRule="auto"/>
        <w:ind w:right="6987"/>
        <w:jc w:val="both"/>
      </w:pPr>
      <w:r>
        <w:rPr>
          <w:rFonts w:ascii="Calibri" w:eastAsia="Calibri"/>
        </w:rPr>
        <w:t>vh</w:t>
      </w:r>
      <w:r>
        <w:t>：</w:t>
      </w:r>
      <w:r>
        <w:rPr>
          <w:rFonts w:ascii="Calibri" w:eastAsia="Calibri"/>
        </w:rPr>
        <w:t xml:space="preserve">view-hright 100vh === </w:t>
      </w:r>
      <w:r>
        <w:t>视口高度</w:t>
      </w:r>
      <w:r>
        <w:rPr>
          <w:rFonts w:ascii="Calibri" w:eastAsia="Calibri"/>
        </w:rPr>
        <w:t>vw</w:t>
      </w:r>
      <w:r>
        <w:t>：</w:t>
      </w:r>
      <w:r>
        <w:rPr>
          <w:rFonts w:ascii="Calibri" w:eastAsia="Calibri"/>
        </w:rPr>
        <w:t xml:space="preserve">view-width 100vw === </w:t>
      </w:r>
      <w:r>
        <w:t>视口宽度</w:t>
      </w:r>
      <w:r>
        <w:rPr>
          <w:rFonts w:ascii="Calibri" w:eastAsia="Calibri"/>
        </w:rPr>
        <w:t xml:space="preserve">100vw </w:t>
      </w:r>
      <w:r>
        <w:t>包含滚动条，窗口大小</w:t>
      </w:r>
    </w:p>
    <w:p>
      <w:pPr>
        <w:pStyle w:val="7"/>
        <w:tabs>
          <w:tab w:val="left" w:pos="984"/>
        </w:tabs>
        <w:spacing w:before="0" w:line="269" w:lineRule="exact"/>
      </w:pPr>
      <w:r>
        <w:rPr>
          <w:rFonts w:ascii="Calibri" w:eastAsia="Calibri"/>
        </w:rPr>
        <w:t>100%</w:t>
      </w:r>
      <w:r>
        <w:rPr>
          <w:rFonts w:ascii="Calibri" w:eastAsia="Calibri"/>
        </w:rPr>
        <w:tab/>
      </w:r>
      <w:r>
        <w:t>刨除滚动条，剩余的空间占满</w:t>
      </w:r>
    </w:p>
    <w:p>
      <w:pPr>
        <w:pStyle w:val="7"/>
        <w:tabs>
          <w:tab w:val="left" w:pos="924"/>
          <w:tab w:val="left" w:pos="1239"/>
        </w:tabs>
        <w:spacing w:before="50"/>
        <w:rPr>
          <w:rFonts w:ascii="Calibri"/>
        </w:rPr>
      </w:pPr>
      <w:r>
        <w:rPr>
          <w:rFonts w:ascii="Calibri"/>
        </w:rPr>
        <w:t>375px</w:t>
      </w:r>
      <w:r>
        <w:rPr>
          <w:rFonts w:ascii="Calibri"/>
        </w:rPr>
        <w:tab/>
      </w:r>
      <w:r>
        <w:rPr>
          <w:rFonts w:ascii="Calibri"/>
        </w:rPr>
        <w:t>=</w:t>
      </w:r>
      <w:r>
        <w:rPr>
          <w:rFonts w:ascii="Calibri"/>
        </w:rPr>
        <w:tab/>
      </w:r>
      <w:r>
        <w:rPr>
          <w:rFonts w:ascii="Calibri"/>
        </w:rPr>
        <w:t>100vw</w:t>
      </w:r>
    </w:p>
    <w:p>
      <w:pPr>
        <w:pStyle w:val="7"/>
        <w:tabs>
          <w:tab w:val="left" w:pos="1925"/>
        </w:tabs>
        <w:spacing w:before="56"/>
        <w:rPr>
          <w:rFonts w:ascii="Calibri"/>
        </w:rPr>
      </w:pPr>
      <w:r>
        <w:rPr>
          <w:rFonts w:ascii="Calibri"/>
        </w:rPr>
        <w:t>1px =</w:t>
      </w:r>
      <w:r>
        <w:rPr>
          <w:rFonts w:ascii="Calibri"/>
          <w:spacing w:val="-4"/>
        </w:rPr>
        <w:t xml:space="preserve"> </w:t>
      </w:r>
      <w:r>
        <w:rPr>
          <w:rFonts w:ascii="Calibri"/>
        </w:rPr>
        <w:t>100/375</w:t>
      </w:r>
      <w:r>
        <w:rPr>
          <w:rFonts w:ascii="Calibri"/>
          <w:spacing w:val="-2"/>
        </w:rPr>
        <w:t xml:space="preserve"> </w:t>
      </w:r>
      <w:r>
        <w:rPr>
          <w:rFonts w:ascii="Calibri"/>
        </w:rPr>
        <w:t>vw</w:t>
      </w:r>
      <w:r>
        <w:rPr>
          <w:rFonts w:ascii="Calibri"/>
        </w:rPr>
        <w:tab/>
      </w:r>
      <w:r>
        <w:rPr>
          <w:rFonts w:ascii="Calibri"/>
        </w:rPr>
        <w:t>0.2667</w:t>
      </w:r>
    </w:p>
    <w:p>
      <w:pPr>
        <w:pStyle w:val="5"/>
        <w:numPr>
          <w:ilvl w:val="0"/>
          <w:numId w:val="3"/>
        </w:numPr>
        <w:spacing w:before="48"/>
        <w:ind w:left="466" w:leftChars="0" w:hanging="267" w:firstLineChars="0"/>
      </w:pPr>
      <w:r>
        <w:rPr>
          <w:rFonts w:ascii="Calibri" w:eastAsia="Calibri"/>
        </w:rPr>
        <w:t xml:space="preserve">meta </w:t>
      </w:r>
      <w:r>
        <w:t>标签</w:t>
      </w:r>
    </w:p>
    <w:p>
      <w:pPr>
        <w:pStyle w:val="7"/>
        <w:tabs>
          <w:tab w:val="left" w:pos="953"/>
          <w:tab w:val="left" w:pos="2681"/>
        </w:tabs>
        <w:spacing w:before="51" w:line="292" w:lineRule="auto"/>
        <w:ind w:right="2368"/>
        <w:rPr>
          <w:rFonts w:ascii="Calibri"/>
        </w:rPr>
      </w:pPr>
      <w:r>
        <w:rPr>
          <w:rFonts w:ascii="Calibri"/>
        </w:rPr>
        <w:t>&lt;meta</w:t>
      </w:r>
      <w:r>
        <w:rPr>
          <w:rFonts w:ascii="Calibri"/>
        </w:rPr>
        <w:tab/>
      </w:r>
      <w:r>
        <w:rPr>
          <w:rFonts w:ascii="Calibri"/>
        </w:rPr>
        <w:t>name="viewport"</w:t>
      </w:r>
      <w:r>
        <w:rPr>
          <w:rFonts w:ascii="Calibri"/>
        </w:rPr>
        <w:tab/>
      </w:r>
      <w:r>
        <w:rPr>
          <w:rFonts w:ascii="Calibri"/>
        </w:rPr>
        <w:t>content="width=device-width, initial-scale=1.0,</w:t>
      </w:r>
      <w:r>
        <w:rPr>
          <w:rFonts w:ascii="Calibri"/>
          <w:spacing w:val="-29"/>
        </w:rPr>
        <w:t xml:space="preserve"> </w:t>
      </w:r>
      <w:r>
        <w:rPr>
          <w:rFonts w:ascii="Calibri"/>
        </w:rPr>
        <w:t>maximum-scale=1.0, user-scalable=0"&gt;&lt;/meat&gt;</w:t>
      </w:r>
    </w:p>
    <w:p>
      <w:pPr>
        <w:pStyle w:val="7"/>
        <w:tabs>
          <w:tab w:val="left" w:pos="2508"/>
        </w:tabs>
        <w:spacing w:before="0" w:line="260" w:lineRule="exact"/>
        <w:rPr>
          <w:rFonts w:ascii="Calibri" w:eastAsia="Calibri"/>
        </w:rPr>
      </w:pPr>
      <w:r>
        <w:t>用户不允许双击缩放：</w:t>
      </w:r>
      <w:r>
        <w:tab/>
      </w:r>
      <w:r>
        <w:rPr>
          <w:rFonts w:ascii="Calibri" w:eastAsia="Calibri"/>
        </w:rPr>
        <w:t>user-scalable=no</w:t>
      </w:r>
    </w:p>
    <w:p>
      <w:pPr>
        <w:pStyle w:val="19"/>
        <w:numPr>
          <w:ilvl w:val="0"/>
          <w:numId w:val="3"/>
        </w:numPr>
        <w:tabs>
          <w:tab w:val="left" w:pos="467"/>
          <w:tab w:val="left" w:pos="1039"/>
          <w:tab w:val="left" w:pos="1879"/>
        </w:tabs>
        <w:spacing w:before="42" w:after="0" w:line="278" w:lineRule="auto"/>
        <w:ind w:left="200" w:right="8101" w:firstLine="0"/>
        <w:jc w:val="left"/>
        <w:rPr>
          <w:sz w:val="21"/>
        </w:rPr>
      </w:pPr>
      <w:r>
        <w:rPr>
          <w:b/>
          <w:sz w:val="21"/>
        </w:rPr>
        <w:t>多列布局（瀑布流效果</w:t>
      </w:r>
      <w:r>
        <w:rPr>
          <w:b/>
          <w:spacing w:val="-14"/>
          <w:sz w:val="21"/>
        </w:rPr>
        <w:t xml:space="preserve">） </w:t>
      </w:r>
      <w:r>
        <w:rPr>
          <w:sz w:val="21"/>
        </w:rPr>
        <w:t>属性</w:t>
      </w:r>
      <w:r>
        <w:rPr>
          <w:sz w:val="21"/>
        </w:rPr>
        <w:tab/>
      </w:r>
      <w:r>
        <w:rPr>
          <w:sz w:val="21"/>
        </w:rPr>
        <w:t>用法</w:t>
      </w:r>
      <w:r>
        <w:rPr>
          <w:sz w:val="21"/>
        </w:rPr>
        <w:tab/>
      </w:r>
      <w:r>
        <w:rPr>
          <w:sz w:val="21"/>
        </w:rPr>
        <w:t>属性值</w:t>
      </w:r>
    </w:p>
    <w:p>
      <w:pPr>
        <w:pStyle w:val="7"/>
        <w:tabs>
          <w:tab w:val="left" w:pos="2719"/>
        </w:tabs>
        <w:spacing w:before="0" w:line="269" w:lineRule="exact"/>
      </w:pPr>
      <w:r>
        <w:rPr>
          <w:rFonts w:ascii="Calibri" w:eastAsia="Calibri"/>
        </w:rPr>
        <w:t>column-count</w:t>
      </w:r>
      <w:r>
        <w:rPr>
          <w:rFonts w:ascii="Calibri" w:eastAsia="Calibri"/>
          <w:spacing w:val="22"/>
        </w:rPr>
        <w:t xml:space="preserve"> </w:t>
      </w:r>
      <w:r>
        <w:t>显示的列数</w:t>
      </w:r>
      <w:r>
        <w:tab/>
      </w:r>
      <w:r>
        <w:t>数值</w:t>
      </w:r>
    </w:p>
    <w:p>
      <w:pPr>
        <w:pStyle w:val="7"/>
        <w:tabs>
          <w:tab w:val="left" w:pos="1459"/>
          <w:tab w:val="left" w:pos="2719"/>
        </w:tabs>
        <w:rPr>
          <w:rFonts w:ascii="Calibri" w:eastAsia="Calibri"/>
        </w:rPr>
      </w:pPr>
      <w:r>
        <w:rPr>
          <w:rFonts w:ascii="Calibri" w:eastAsia="Calibri"/>
        </w:rPr>
        <w:t>column-gap</w:t>
      </w:r>
      <w:r>
        <w:rPr>
          <w:rFonts w:ascii="Calibri" w:eastAsia="Calibri"/>
        </w:rPr>
        <w:tab/>
      </w:r>
      <w:r>
        <w:t>调整列间距</w:t>
      </w:r>
      <w:r>
        <w:tab/>
      </w:r>
      <w:r>
        <w:rPr>
          <w:rFonts w:ascii="Calibri" w:eastAsia="Calibri"/>
        </w:rPr>
        <w:t>px</w:t>
      </w:r>
    </w:p>
    <w:p>
      <w:pPr>
        <w:pStyle w:val="7"/>
        <w:tabs>
          <w:tab w:val="left" w:pos="1459"/>
          <w:tab w:val="left" w:pos="2299"/>
        </w:tabs>
        <w:rPr>
          <w:rFonts w:ascii="Calibri" w:eastAsia="Calibri"/>
        </w:rPr>
      </w:pPr>
      <w:r>
        <w:rPr>
          <w:rFonts w:ascii="Calibri" w:eastAsia="Calibri"/>
        </w:rPr>
        <w:t>column-rule</w:t>
      </w:r>
      <w:r>
        <w:rPr>
          <w:rFonts w:ascii="Calibri" w:eastAsia="Calibri"/>
        </w:rPr>
        <w:tab/>
      </w:r>
      <w:r>
        <w:t>列边框</w:t>
      </w:r>
      <w:r>
        <w:tab/>
      </w:r>
      <w:r>
        <w:rPr>
          <w:rFonts w:ascii="Calibri" w:eastAsia="Calibri"/>
        </w:rPr>
        <w:t>2px solid</w:t>
      </w:r>
      <w:r>
        <w:rPr>
          <w:rFonts w:ascii="Calibri" w:eastAsia="Calibri"/>
          <w:spacing w:val="-2"/>
        </w:rPr>
        <w:t xml:space="preserve"> </w:t>
      </w:r>
      <w:r>
        <w:rPr>
          <w:rFonts w:ascii="Calibri" w:eastAsia="Calibri"/>
        </w:rPr>
        <w:t>#ff6600</w:t>
      </w:r>
    </w:p>
    <w:p>
      <w:pPr>
        <w:pStyle w:val="7"/>
        <w:tabs>
          <w:tab w:val="left" w:pos="1459"/>
          <w:tab w:val="left" w:pos="2719"/>
        </w:tabs>
        <w:rPr>
          <w:rFonts w:ascii="Calibri" w:eastAsia="Calibri"/>
        </w:rPr>
      </w:pPr>
      <w:r>
        <w:rPr>
          <w:rFonts w:ascii="Calibri" w:eastAsia="Calibri"/>
        </w:rPr>
        <w:t>column-fill</w:t>
      </w:r>
      <w:r>
        <w:rPr>
          <w:rFonts w:ascii="Calibri" w:eastAsia="Calibri"/>
        </w:rPr>
        <w:tab/>
      </w:r>
      <w:r>
        <w:t>列高度统一</w:t>
      </w:r>
      <w:r>
        <w:tab/>
      </w:r>
      <w:r>
        <w:rPr>
          <w:rFonts w:ascii="Calibri" w:eastAsia="Calibri"/>
        </w:rPr>
        <w:t>balance/auto(</w:t>
      </w:r>
      <w:r>
        <w:t>把父盒子占满</w:t>
      </w:r>
      <w:r>
        <w:rPr>
          <w:rFonts w:ascii="Calibri" w:eastAsia="Calibri"/>
        </w:rPr>
        <w:t>)</w:t>
      </w:r>
    </w:p>
    <w:p>
      <w:pPr>
        <w:pStyle w:val="7"/>
        <w:tabs>
          <w:tab w:val="left" w:pos="4399"/>
        </w:tabs>
        <w:rPr>
          <w:rFonts w:ascii="Calibri" w:eastAsia="Calibri"/>
        </w:rPr>
      </w:pPr>
      <w:r>
        <w:rPr>
          <w:rFonts w:ascii="Calibri" w:eastAsia="Calibri"/>
        </w:rPr>
        <w:t>column-span</w:t>
      </w:r>
      <w:r>
        <w:t>（设置在子元素）</w:t>
      </w:r>
      <w:r>
        <w:rPr>
          <w:spacing w:val="46"/>
        </w:rPr>
        <w:t xml:space="preserve"> </w:t>
      </w:r>
      <w:r>
        <w:t>横跨所有列</w:t>
      </w:r>
      <w:r>
        <w:tab/>
      </w:r>
      <w:r>
        <w:rPr>
          <w:rFonts w:ascii="Calibri" w:eastAsia="Calibri"/>
        </w:rPr>
        <w:t>none/all(</w:t>
      </w:r>
      <w:r>
        <w:t>横跨所有列</w:t>
      </w:r>
      <w:r>
        <w:rPr>
          <w:rFonts w:ascii="Calibri" w:eastAsia="Calibri"/>
        </w:rPr>
        <w:t>)</w:t>
      </w:r>
    </w:p>
    <w:p>
      <w:pPr>
        <w:pStyle w:val="7"/>
        <w:tabs>
          <w:tab w:val="left" w:pos="1459"/>
          <w:tab w:val="left" w:pos="3559"/>
        </w:tabs>
        <w:rPr>
          <w:rFonts w:ascii="Calibri" w:eastAsia="Calibri"/>
        </w:rPr>
      </w:pPr>
      <w:r>
        <w:rPr>
          <w:rFonts w:ascii="Calibri" w:eastAsia="Calibri"/>
        </w:rPr>
        <w:t>break-inside</w:t>
      </w:r>
      <w:r>
        <w:rPr>
          <w:rFonts w:ascii="Calibri" w:eastAsia="Calibri"/>
        </w:rPr>
        <w:tab/>
      </w:r>
      <w:r>
        <w:t>禁止盒子内部折行</w:t>
      </w:r>
      <w:r>
        <w:tab/>
      </w:r>
      <w:r>
        <w:rPr>
          <w:rFonts w:ascii="Calibri" w:eastAsia="Calibri"/>
        </w:rPr>
        <w:t>avoid</w:t>
      </w:r>
    </w:p>
    <w:p>
      <w:pPr>
        <w:pStyle w:val="7"/>
        <w:numPr>
          <w:ilvl w:val="0"/>
          <w:numId w:val="3"/>
        </w:numPr>
        <w:spacing w:before="0"/>
        <w:ind w:left="200" w:leftChars="0" w:firstLine="0" w:firstLineChars="0"/>
        <w:rPr>
          <w:rFonts w:hint="default" w:ascii="Calibri" w:eastAsia="宋体"/>
          <w:b/>
          <w:bCs/>
          <w:sz w:val="22"/>
          <w:lang w:val="en-US" w:eastAsia="zh-CN"/>
        </w:rPr>
      </w:pPr>
      <w:r>
        <w:rPr>
          <w:rFonts w:hint="eastAsia" w:ascii="Calibri"/>
          <w:b/>
          <w:bCs/>
          <w:sz w:val="22"/>
          <w:lang w:val="en-US" w:eastAsia="zh-CN"/>
        </w:rPr>
        <w:t>rem的计算公式</w:t>
      </w:r>
    </w:p>
    <w:p>
      <w:pPr>
        <w:pStyle w:val="7"/>
        <w:numPr>
          <w:numId w:val="0"/>
        </w:numPr>
        <w:spacing w:before="0"/>
        <w:ind w:left="200" w:leftChars="0" w:right="0" w:rightChars="0"/>
        <w:rPr>
          <w:rFonts w:hint="default" w:ascii="Calibri" w:eastAsia="宋体"/>
          <w:sz w:val="22"/>
          <w:lang w:val="en-US" w:eastAsia="zh-CN"/>
        </w:rPr>
      </w:pPr>
      <w:r>
        <w:rPr>
          <w:rFonts w:hint="eastAsia" w:ascii="Calibri"/>
          <w:sz w:val="22"/>
          <w:lang w:val="en-US" w:eastAsia="zh-CN"/>
        </w:rPr>
        <w:t>(</w:t>
      </w:r>
      <w:r>
        <w:rPr>
          <w:rFonts w:hint="default" w:ascii="Calibri" w:eastAsia="宋体"/>
          <w:sz w:val="22"/>
          <w:lang w:val="en-US" w:eastAsia="zh-CN"/>
        </w:rPr>
        <w:t>clientWidth</w:t>
      </w:r>
      <w:r>
        <w:rPr>
          <w:rFonts w:hint="eastAsia" w:ascii="Calibri"/>
          <w:sz w:val="22"/>
          <w:lang w:val="en-US" w:eastAsia="zh-CN"/>
        </w:rPr>
        <w:t xml:space="preserve">/实际图尺寸如640）*设计图规定大小，如设计图字体20 + </w:t>
      </w:r>
      <w:r>
        <w:rPr>
          <w:rFonts w:hint="default" w:ascii="Calibri"/>
          <w:sz w:val="22"/>
          <w:lang w:val="en-US" w:eastAsia="zh-CN"/>
        </w:rPr>
        <w:t>“</w:t>
      </w:r>
      <w:r>
        <w:rPr>
          <w:rFonts w:hint="eastAsia" w:ascii="Calibri"/>
          <w:sz w:val="22"/>
          <w:lang w:val="en-US" w:eastAsia="zh-CN"/>
        </w:rPr>
        <w:t>px</w:t>
      </w:r>
      <w:r>
        <w:rPr>
          <w:rFonts w:hint="default" w:ascii="Calibri"/>
          <w:sz w:val="22"/>
          <w:lang w:val="en-US" w:eastAsia="zh-CN"/>
        </w:rPr>
        <w:t>”</w:t>
      </w:r>
    </w:p>
    <w:p>
      <w:pPr>
        <w:pStyle w:val="2"/>
        <w:spacing w:before="173"/>
        <w:rPr>
          <w:b/>
          <w:sz w:val="34"/>
        </w:rPr>
      </w:pPr>
      <w:bookmarkStart w:id="2" w:name="UI组件库样式重置---优先级/不加样式作用域/样式穿透"/>
      <w:bookmarkEnd w:id="2"/>
      <w:r>
        <w:t>UI 组件库样式重置---优先级/不加样式作用域/样式穿透</w:t>
      </w:r>
    </w:p>
    <w:p>
      <w:pPr>
        <w:pStyle w:val="19"/>
        <w:numPr>
          <w:ilvl w:val="0"/>
          <w:numId w:val="4"/>
        </w:numPr>
        <w:tabs>
          <w:tab w:val="left" w:pos="464"/>
        </w:tabs>
        <w:spacing w:before="1" w:after="0" w:line="240" w:lineRule="auto"/>
        <w:ind w:left="464" w:right="0" w:hanging="264"/>
        <w:jc w:val="left"/>
        <w:rPr>
          <w:sz w:val="21"/>
        </w:rPr>
      </w:pPr>
      <w:r>
        <w:rPr>
          <w:rFonts w:ascii="Calibri" w:eastAsia="Calibri"/>
          <w:sz w:val="21"/>
        </w:rPr>
        <w:t>/deep/ (Vue</w:t>
      </w:r>
      <w:r>
        <w:rPr>
          <w:rFonts w:ascii="Calibri" w:eastAsia="Calibri"/>
          <w:spacing w:val="7"/>
          <w:sz w:val="21"/>
        </w:rPr>
        <w:t xml:space="preserve"> </w:t>
      </w:r>
      <w:r>
        <w:rPr>
          <w:sz w:val="21"/>
        </w:rPr>
        <w:t>可能不兼容这种写法</w:t>
      </w:r>
      <w:r>
        <w:rPr>
          <w:rFonts w:ascii="Calibri" w:eastAsia="Calibri"/>
          <w:spacing w:val="4"/>
          <w:sz w:val="21"/>
        </w:rPr>
        <w:t xml:space="preserve">) </w:t>
      </w:r>
      <w:r>
        <w:rPr>
          <w:sz w:val="21"/>
        </w:rPr>
        <w:t xml:space="preserve">或者 </w:t>
      </w:r>
      <w:r>
        <w:rPr>
          <w:rFonts w:ascii="Calibri" w:eastAsia="Calibri"/>
          <w:sz w:val="21"/>
        </w:rPr>
        <w:t>::v-deep</w:t>
      </w:r>
      <w:r>
        <w:rPr>
          <w:sz w:val="21"/>
        </w:rPr>
        <w:t>（切记必须是双冒号）</w:t>
      </w:r>
    </w:p>
    <w:p>
      <w:pPr>
        <w:spacing w:before="53"/>
        <w:ind w:left="620" w:right="0" w:firstLine="0"/>
        <w:jc w:val="left"/>
        <w:rPr>
          <w:sz w:val="19"/>
        </w:rPr>
      </w:pPr>
      <w:r>
        <w:rPr>
          <w:color w:val="4D4D4D"/>
          <w:sz w:val="19"/>
        </w:rPr>
        <w:t xml:space="preserve">在 </w:t>
      </w:r>
      <w:r>
        <w:rPr>
          <w:rFonts w:ascii="Arial" w:eastAsia="Arial"/>
          <w:color w:val="4D4D4D"/>
          <w:sz w:val="19"/>
        </w:rPr>
        <w:t xml:space="preserve">style </w:t>
      </w:r>
      <w:r>
        <w:rPr>
          <w:color w:val="4D4D4D"/>
          <w:sz w:val="19"/>
        </w:rPr>
        <w:t xml:space="preserve">经常用 </w:t>
      </w:r>
      <w:r>
        <w:rPr>
          <w:rFonts w:ascii="Arial" w:eastAsia="Arial"/>
          <w:color w:val="4D4D4D"/>
          <w:sz w:val="19"/>
        </w:rPr>
        <w:t xml:space="preserve">scoped </w:t>
      </w:r>
      <w:r>
        <w:rPr>
          <w:color w:val="4D4D4D"/>
          <w:sz w:val="19"/>
        </w:rPr>
        <w:t>属性实现组件的私有化</w:t>
      </w:r>
      <w:r>
        <w:rPr>
          <w:rFonts w:ascii="Arial" w:eastAsia="Arial"/>
          <w:color w:val="4D4D4D"/>
          <w:sz w:val="19"/>
        </w:rPr>
        <w:t>,</w:t>
      </w:r>
      <w:r>
        <w:rPr>
          <w:color w:val="4D4D4D"/>
          <w:sz w:val="19"/>
        </w:rPr>
        <w:t>所以才需要样式穿透</w:t>
      </w:r>
    </w:p>
    <w:p>
      <w:pPr>
        <w:pStyle w:val="7"/>
        <w:spacing w:before="58"/>
        <w:ind w:left="725"/>
        <w:rPr>
          <w:rFonts w:ascii="Calibri" w:eastAsia="Calibri"/>
        </w:rPr>
      </w:pPr>
      <w:r>
        <w:rPr>
          <w:rFonts w:ascii="Calibri" w:eastAsia="Calibri"/>
        </w:rPr>
        <w:t xml:space="preserve">&gt;&gt;&gt; </w:t>
      </w:r>
      <w:r>
        <w:t xml:space="preserve">只作用于 </w:t>
      </w:r>
      <w:r>
        <w:rPr>
          <w:rFonts w:ascii="Calibri" w:eastAsia="Calibri"/>
        </w:rPr>
        <w:t>css</w:t>
      </w:r>
    </w:p>
    <w:p>
      <w:pPr>
        <w:pStyle w:val="7"/>
        <w:ind w:left="620"/>
        <w:rPr>
          <w:rFonts w:ascii="Calibri" w:eastAsia="Calibri"/>
        </w:rPr>
      </w:pPr>
      <w:r>
        <w:rPr>
          <w:rFonts w:ascii="Calibri" w:eastAsia="Calibri"/>
        </w:rPr>
        <w:t xml:space="preserve">::v-deep </w:t>
      </w:r>
      <w:r>
        <w:t xml:space="preserve">只作用于 </w:t>
      </w:r>
      <w:r>
        <w:rPr>
          <w:rFonts w:ascii="Calibri" w:eastAsia="Calibri"/>
        </w:rPr>
        <w:t>sass</w:t>
      </w:r>
    </w:p>
    <w:p>
      <w:pPr>
        <w:pStyle w:val="7"/>
        <w:ind w:left="620"/>
        <w:rPr>
          <w:rFonts w:ascii="Calibri" w:eastAsia="Calibri"/>
        </w:rPr>
      </w:pPr>
      <w:r>
        <w:rPr>
          <w:rFonts w:ascii="Calibri" w:eastAsia="Calibri"/>
        </w:rPr>
        <w:t xml:space="preserve">/deep/ </w:t>
      </w:r>
      <w:r>
        <w:t xml:space="preserve">只作用于 </w:t>
      </w:r>
      <w:r>
        <w:rPr>
          <w:rFonts w:ascii="Calibri" w:eastAsia="Calibri"/>
        </w:rPr>
        <w:t>less</w:t>
      </w:r>
    </w:p>
    <w:p>
      <w:pPr>
        <w:pStyle w:val="19"/>
        <w:numPr>
          <w:ilvl w:val="0"/>
          <w:numId w:val="4"/>
        </w:numPr>
        <w:tabs>
          <w:tab w:val="left" w:pos="464"/>
          <w:tab w:val="left" w:leader="dot" w:pos="4339"/>
        </w:tabs>
        <w:spacing w:before="43" w:after="0" w:line="240" w:lineRule="auto"/>
        <w:ind w:left="464" w:right="0" w:hanging="264"/>
        <w:jc w:val="left"/>
        <w:rPr>
          <w:sz w:val="21"/>
        </w:rPr>
      </w:pPr>
      <w:r>
        <w:rPr>
          <w:sz w:val="21"/>
        </w:rPr>
        <w:t>在单个</w:t>
      </w:r>
      <w:r>
        <w:rPr>
          <w:spacing w:val="-58"/>
          <w:sz w:val="21"/>
        </w:rPr>
        <w:t xml:space="preserve"> </w:t>
      </w:r>
      <w:r>
        <w:rPr>
          <w:rFonts w:ascii="Calibri" w:eastAsia="Calibri"/>
          <w:sz w:val="21"/>
        </w:rPr>
        <w:t>xx.vue</w:t>
      </w:r>
      <w:r>
        <w:rPr>
          <w:rFonts w:ascii="Calibri" w:eastAsia="Calibri"/>
          <w:spacing w:val="-1"/>
          <w:sz w:val="21"/>
        </w:rPr>
        <w:t xml:space="preserve"> </w:t>
      </w:r>
      <w:r>
        <w:rPr>
          <w:sz w:val="21"/>
        </w:rPr>
        <w:t>文件最后多写一对</w:t>
      </w:r>
      <w:r>
        <w:rPr>
          <w:rFonts w:ascii="Calibri" w:eastAsia="Calibri"/>
          <w:sz w:val="21"/>
        </w:rPr>
        <w:t>&lt;style&gt;</w:t>
      </w:r>
      <w:r>
        <w:rPr>
          <w:rFonts w:ascii="Calibri" w:eastAsia="Calibri"/>
          <w:sz w:val="21"/>
        </w:rPr>
        <w:tab/>
      </w:r>
      <w:r>
        <w:rPr>
          <w:rFonts w:ascii="Calibri" w:eastAsia="Calibri"/>
          <w:sz w:val="21"/>
        </w:rPr>
        <w:t>&lt;/style&gt;</w:t>
      </w:r>
      <w:r>
        <w:rPr>
          <w:sz w:val="21"/>
        </w:rPr>
        <w:t>标签，即有两对</w:t>
      </w:r>
      <w:r>
        <w:rPr>
          <w:spacing w:val="-55"/>
          <w:sz w:val="21"/>
        </w:rPr>
        <w:t xml:space="preserve"> </w:t>
      </w:r>
      <w:r>
        <w:rPr>
          <w:rFonts w:ascii="Calibri" w:eastAsia="Calibri"/>
          <w:sz w:val="21"/>
        </w:rPr>
        <w:t>style</w:t>
      </w:r>
      <w:r>
        <w:rPr>
          <w:rFonts w:ascii="Calibri" w:eastAsia="Calibri"/>
          <w:spacing w:val="2"/>
          <w:sz w:val="21"/>
        </w:rPr>
        <w:t xml:space="preserve"> </w:t>
      </w:r>
      <w:r>
        <w:rPr>
          <w:sz w:val="21"/>
        </w:rPr>
        <w:t>标签，一对有</w:t>
      </w:r>
      <w:r>
        <w:rPr>
          <w:spacing w:val="-55"/>
          <w:sz w:val="21"/>
        </w:rPr>
        <w:t xml:space="preserve"> </w:t>
      </w:r>
      <w:r>
        <w:rPr>
          <w:rFonts w:ascii="Calibri" w:eastAsia="Calibri"/>
          <w:sz w:val="21"/>
        </w:rPr>
        <w:t>scoped,</w:t>
      </w:r>
      <w:r>
        <w:rPr>
          <w:sz w:val="21"/>
        </w:rPr>
        <w:t>一对没有</w:t>
      </w:r>
      <w:r>
        <w:rPr>
          <w:spacing w:val="-55"/>
          <w:sz w:val="21"/>
        </w:rPr>
        <w:t xml:space="preserve"> </w:t>
      </w:r>
      <w:r>
        <w:rPr>
          <w:rFonts w:ascii="Calibri" w:eastAsia="Calibri"/>
          <w:sz w:val="21"/>
        </w:rPr>
        <w:t>scoped</w:t>
      </w:r>
      <w:r>
        <w:rPr>
          <w:sz w:val="21"/>
        </w:rPr>
        <w:t>。</w:t>
      </w:r>
    </w:p>
    <w:p>
      <w:pPr>
        <w:pStyle w:val="7"/>
      </w:pPr>
      <w:r>
        <w:t xml:space="preserve">如果写在有 </w:t>
      </w:r>
      <w:r>
        <w:rPr>
          <w:rFonts w:ascii="Calibri" w:eastAsia="Calibri"/>
        </w:rPr>
        <w:t xml:space="preserve">scoped </w:t>
      </w:r>
      <w:r>
        <w:t xml:space="preserve">属性的 </w:t>
      </w:r>
      <w:r>
        <w:rPr>
          <w:rFonts w:ascii="Calibri" w:eastAsia="Calibri"/>
        </w:rPr>
        <w:t xml:space="preserve">style </w:t>
      </w:r>
      <w:r>
        <w:t>标签里：覆盖的样式不会生效！</w:t>
      </w:r>
    </w:p>
    <w:p>
      <w:pPr>
        <w:pStyle w:val="19"/>
        <w:numPr>
          <w:ilvl w:val="0"/>
          <w:numId w:val="4"/>
        </w:numPr>
        <w:tabs>
          <w:tab w:val="left" w:pos="464"/>
        </w:tabs>
        <w:spacing w:before="43" w:after="0" w:line="240" w:lineRule="auto"/>
        <w:ind w:left="464" w:right="0" w:hanging="264"/>
        <w:jc w:val="left"/>
        <w:rPr>
          <w:rFonts w:ascii="Calibri" w:eastAsia="Calibri"/>
          <w:sz w:val="21"/>
        </w:rPr>
      </w:pPr>
      <w:r>
        <w:rPr>
          <w:spacing w:val="-17"/>
          <w:sz w:val="21"/>
        </w:rPr>
        <w:t xml:space="preserve">新建 </w:t>
      </w:r>
      <w:r>
        <w:rPr>
          <w:rFonts w:ascii="Calibri" w:eastAsia="Calibri"/>
          <w:sz w:val="21"/>
        </w:rPr>
        <w:t>global.css,</w:t>
      </w:r>
      <w:r>
        <w:rPr>
          <w:spacing w:val="-18"/>
          <w:sz w:val="21"/>
        </w:rPr>
        <w:t xml:space="preserve">并在 </w:t>
      </w:r>
      <w:r>
        <w:rPr>
          <w:rFonts w:ascii="Calibri" w:eastAsia="Calibri"/>
          <w:sz w:val="21"/>
        </w:rPr>
        <w:t>main.js</w:t>
      </w:r>
      <w:r>
        <w:rPr>
          <w:rFonts w:ascii="Calibri" w:eastAsia="Calibri"/>
          <w:spacing w:val="5"/>
          <w:sz w:val="21"/>
        </w:rPr>
        <w:t xml:space="preserve"> </w:t>
      </w:r>
      <w:r>
        <w:rPr>
          <w:spacing w:val="-13"/>
          <w:sz w:val="21"/>
        </w:rPr>
        <w:t xml:space="preserve">中引入 </w:t>
      </w:r>
      <w:r>
        <w:rPr>
          <w:rFonts w:ascii="Calibri" w:eastAsia="Calibri"/>
          <w:sz w:val="21"/>
        </w:rPr>
        <w:t>import "./assets/style/global.css";</w:t>
      </w:r>
    </w:p>
    <w:p>
      <w:pPr>
        <w:pStyle w:val="19"/>
        <w:numPr>
          <w:ilvl w:val="0"/>
          <w:numId w:val="4"/>
        </w:numPr>
        <w:tabs>
          <w:tab w:val="left" w:pos="464"/>
        </w:tabs>
        <w:spacing w:before="144" w:after="0" w:line="240" w:lineRule="auto"/>
        <w:ind w:left="464" w:right="0" w:hanging="264"/>
        <w:jc w:val="left"/>
        <w:rPr>
          <w:sz w:val="21"/>
        </w:rPr>
      </w:pPr>
      <w:r>
        <w:rPr>
          <w:sz w:val="21"/>
        </w:rPr>
        <w:t>！</w:t>
      </w:r>
      <w:r>
        <w:rPr>
          <w:rFonts w:ascii="Calibri" w:eastAsia="Calibri"/>
          <w:sz w:val="21"/>
        </w:rPr>
        <w:t>important</w:t>
      </w:r>
      <w:r>
        <w:rPr>
          <w:rFonts w:ascii="Calibri" w:eastAsia="Calibri"/>
          <w:spacing w:val="46"/>
          <w:sz w:val="21"/>
        </w:rPr>
        <w:t xml:space="preserve"> </w:t>
      </w:r>
      <w:r>
        <w:rPr>
          <w:sz w:val="21"/>
        </w:rPr>
        <w:t>修饰符提高层级</w:t>
      </w:r>
      <w:r>
        <w:rPr>
          <w:spacing w:val="2"/>
          <w:w w:val="99"/>
          <w:sz w:val="21"/>
        </w:rPr>
        <w:drawing>
          <wp:inline distT="0" distB="0" distL="0" distR="0">
            <wp:extent cx="2773680" cy="791845"/>
            <wp:effectExtent l="0" t="0" r="0" b="635"/>
            <wp:docPr id="1026" name="image1.jpeg"/>
            <wp:cNvGraphicFramePr/>
            <a:graphic xmlns:a="http://schemas.openxmlformats.org/drawingml/2006/main">
              <a:graphicData uri="http://schemas.openxmlformats.org/drawingml/2006/picture">
                <pic:pic xmlns:pic="http://schemas.openxmlformats.org/drawingml/2006/picture">
                  <pic:nvPicPr>
                    <pic:cNvPr id="1026" name="image1.jpeg"/>
                    <pic:cNvPicPr/>
                  </pic:nvPicPr>
                  <pic:blipFill>
                    <a:blip r:embed="rId6" cstate="print"/>
                    <a:srcRect/>
                    <a:stretch>
                      <a:fillRect/>
                    </a:stretch>
                  </pic:blipFill>
                  <pic:spPr>
                    <a:xfrm>
                      <a:off x="0" y="0"/>
                      <a:ext cx="2773680" cy="791845"/>
                    </a:xfrm>
                    <a:prstGeom prst="rect">
                      <a:avLst/>
                    </a:prstGeom>
                  </pic:spPr>
                </pic:pic>
              </a:graphicData>
            </a:graphic>
          </wp:inline>
        </w:drawing>
      </w:r>
    </w:p>
    <w:p>
      <w:pPr>
        <w:pStyle w:val="7"/>
        <w:spacing w:before="0"/>
        <w:ind w:left="0"/>
        <w:rPr>
          <w:sz w:val="20"/>
        </w:rPr>
      </w:pPr>
    </w:p>
    <w:p>
      <w:pPr>
        <w:pStyle w:val="2"/>
        <w:bidi w:val="0"/>
        <w:rPr>
          <w:rFonts w:hint="default"/>
          <w:lang w:val="en-US" w:eastAsia="zh-CN"/>
        </w:rPr>
      </w:pPr>
      <w:r>
        <w:rPr>
          <w:rFonts w:hint="default"/>
          <w:lang w:val="en-US" w:eastAsia="zh-CN"/>
        </w:rPr>
        <w:t>Vue计算属性</w:t>
      </w:r>
      <w:r>
        <w:rPr>
          <w:rFonts w:hint="eastAsia"/>
          <w:lang w:val="en-US" w:eastAsia="zh-CN"/>
        </w:rPr>
        <w:t xml:space="preserve"> </w:t>
      </w:r>
      <w:r>
        <w:rPr>
          <w:rFonts w:hint="default"/>
          <w:lang w:val="en-US" w:eastAsia="zh-CN"/>
        </w:rPr>
        <w:t>computed</w:t>
      </w:r>
      <w:r>
        <w:rPr>
          <w:rFonts w:hint="eastAsia"/>
          <w:lang w:val="en-US" w:eastAsia="zh-CN"/>
        </w:rPr>
        <w:t xml:space="preserve"> </w:t>
      </w:r>
      <w:r>
        <w:rPr>
          <w:rFonts w:hint="default"/>
          <w:lang w:val="en-US" w:eastAsia="zh-CN"/>
        </w:rPr>
        <w:t xml:space="preserve">和 </w:t>
      </w:r>
      <w:r>
        <w:rPr>
          <w:rFonts w:hint="eastAsia"/>
          <w:lang w:val="en-US" w:eastAsia="zh-CN"/>
        </w:rPr>
        <w:t>w</w:t>
      </w:r>
      <w:r>
        <w:rPr>
          <w:rFonts w:hint="default"/>
          <w:lang w:val="en-US" w:eastAsia="zh-CN"/>
        </w:rPr>
        <w:t>atch 的区别</w:t>
      </w:r>
    </w:p>
    <w:p>
      <w:pPr>
        <w:ind w:left="0" w:leftChars="0"/>
        <w:rPr>
          <w:rFonts w:hint="default"/>
          <w:b/>
          <w:bCs/>
          <w:lang w:val="en-US" w:eastAsia="zh-CN"/>
        </w:rPr>
      </w:pPr>
      <w:r>
        <w:rPr>
          <w:rFonts w:hint="default"/>
          <w:b/>
          <w:bCs/>
          <w:lang w:val="en-US" w:eastAsia="zh-CN"/>
        </w:rPr>
        <w:t>computed（计算属性)</w:t>
      </w:r>
    </w:p>
    <w:p>
      <w:pPr>
        <w:ind w:left="0" w:leftChars="0"/>
        <w:rPr>
          <w:rFonts w:hint="default"/>
          <w:lang w:val="en-US" w:eastAsia="zh-CN"/>
        </w:rPr>
      </w:pPr>
      <w:r>
        <w:rPr>
          <w:rFonts w:hint="default"/>
          <w:lang w:val="en-US" w:eastAsia="zh-CN"/>
        </w:rPr>
        <w:t>监听其所有依赖的变化，如果有变化会执行，没有变化不执行。有缓存，不用每次重新算。不支持异步</w:t>
      </w:r>
    </w:p>
    <w:p>
      <w:pPr>
        <w:ind w:left="0" w:leftChars="0"/>
        <w:rPr>
          <w:rFonts w:hint="default"/>
          <w:lang w:val="en-US" w:eastAsia="zh-CN"/>
        </w:rPr>
      </w:pPr>
      <w:r>
        <w:rPr>
          <w:rFonts w:hint="default"/>
          <w:lang w:val="en-US" w:eastAsia="zh-CN"/>
        </w:rPr>
        <w:t>详解：在vue的 模板内（{{}}）是可以写一些简单的js表达式的 ，很便利。但是如果在页面中使用大量或是复杂的表达式去处理数据，对页面的维护会有很大的影响。这个时候就需要用到computed 计算属性来处理复杂的逻辑运算。</w:t>
      </w:r>
    </w:p>
    <w:p>
      <w:pPr>
        <w:ind w:left="0" w:leftChars="0"/>
        <w:rPr>
          <w:rFonts w:hint="default"/>
          <w:lang w:val="en-US" w:eastAsia="zh-CN"/>
        </w:rPr>
      </w:pPr>
      <w:r>
        <w:rPr>
          <w:rFonts w:hint="default"/>
          <w:lang w:val="en-US" w:eastAsia="zh-CN"/>
        </w:rPr>
        <w:t>1.优点：</w:t>
      </w:r>
    </w:p>
    <w:p>
      <w:pPr>
        <w:ind w:left="0" w:leftChars="0"/>
        <w:rPr>
          <w:rFonts w:hint="default"/>
          <w:lang w:val="en-US" w:eastAsia="zh-CN"/>
        </w:rPr>
      </w:pPr>
      <w:r>
        <w:rPr>
          <w:rFonts w:hint="default"/>
          <w:lang w:val="en-US" w:eastAsia="zh-CN"/>
        </w:rPr>
        <w:t>在数据未发生变化时，优先读取缓存。computed 计算属性只有在相关的数据发生变化时才会改变要计算的属性，当相关数据没有变化是，它会读取缓存。而不必想 motheds方法 和 watch 方法是否每次都去执行函数。</w:t>
      </w:r>
    </w:p>
    <w:p>
      <w:pPr>
        <w:ind w:left="0" w:leftChars="0"/>
        <w:rPr>
          <w:rFonts w:hint="default"/>
          <w:lang w:val="en-US" w:eastAsia="zh-CN"/>
        </w:rPr>
      </w:pPr>
      <w:r>
        <w:rPr>
          <w:rFonts w:hint="default"/>
          <w:lang w:val="en-US" w:eastAsia="zh-CN"/>
        </w:rPr>
        <w:t>2.setter 和 getter方法：（注意在vue中书写时用set 和 get）</w:t>
      </w:r>
    </w:p>
    <w:p>
      <w:pPr>
        <w:ind w:left="0" w:leftChars="0"/>
        <w:rPr>
          <w:rFonts w:hint="default"/>
          <w:lang w:val="en-US" w:eastAsia="zh-CN"/>
        </w:rPr>
      </w:pPr>
      <w:r>
        <w:rPr>
          <w:rFonts w:hint="default"/>
          <w:lang w:val="en-US" w:eastAsia="zh-CN"/>
        </w:rPr>
        <w:t>setter 方法在设置值是触发。</w:t>
      </w:r>
    </w:p>
    <w:p>
      <w:pPr>
        <w:ind w:left="0" w:leftChars="0"/>
        <w:rPr>
          <w:rFonts w:hint="default"/>
          <w:lang w:val="en-US" w:eastAsia="zh-CN"/>
        </w:rPr>
      </w:pPr>
      <w:r>
        <w:rPr>
          <w:rFonts w:hint="default"/>
          <w:lang w:val="en-US" w:eastAsia="zh-CN"/>
        </w:rPr>
        <w:t>getter 方法在获取值时触发</w:t>
      </w:r>
    </w:p>
    <w:p>
      <w:pPr>
        <w:ind w:left="0" w:leftChars="0"/>
        <w:rPr>
          <w:rFonts w:hint="default"/>
          <w:b/>
          <w:bCs/>
          <w:lang w:val="en-US" w:eastAsia="zh-CN"/>
        </w:rPr>
      </w:pPr>
      <w:r>
        <w:rPr>
          <w:rFonts w:hint="default"/>
          <w:b/>
          <w:bCs/>
          <w:lang w:val="en-US" w:eastAsia="zh-CN"/>
        </w:rPr>
        <w:t>watch（侦听属性）:</w:t>
      </w:r>
    </w:p>
    <w:p>
      <w:pPr>
        <w:ind w:left="0" w:leftChars="0"/>
        <w:rPr>
          <w:rFonts w:hint="default"/>
          <w:lang w:val="en-US" w:eastAsia="zh-CN"/>
        </w:rPr>
      </w:pPr>
      <w:r>
        <w:rPr>
          <w:rFonts w:hint="default"/>
          <w:lang w:val="en-US" w:eastAsia="zh-CN"/>
        </w:rPr>
        <w:t>观察某一个变量，发生变化会执行。支持异步。Vue 实例将会在实例化时调用 $watch()，遍历 watch 对象的每一个属性</w:t>
      </w:r>
    </w:p>
    <w:p>
      <w:pPr>
        <w:ind w:left="0" w:leftChars="0"/>
        <w:rPr>
          <w:rFonts w:hint="default"/>
          <w:lang w:val="en-US" w:eastAsia="zh-CN"/>
        </w:rPr>
      </w:pPr>
      <w:r>
        <w:rPr>
          <w:rFonts w:hint="default"/>
          <w:lang w:val="en-US" w:eastAsia="zh-CN"/>
        </w:rPr>
        <w:t>一个对象，键是需要观察的表达式，值是对应回调函数。值也可以是方法名，或者包含选项的对象。</w:t>
      </w:r>
    </w:p>
    <w:p>
      <w:pPr>
        <w:ind w:left="0" w:leftChars="0"/>
        <w:rPr>
          <w:rFonts w:hint="default"/>
          <w:lang w:val="en-US" w:eastAsia="zh-CN"/>
        </w:rPr>
      </w:pPr>
      <w:r>
        <w:rPr>
          <w:rFonts w:hint="default"/>
          <w:lang w:val="en-US" w:eastAsia="zh-CN"/>
        </w:rPr>
        <w:t>小结：</w:t>
      </w:r>
    </w:p>
    <w:p>
      <w:pPr>
        <w:ind w:left="0" w:leftChars="0"/>
        <w:rPr>
          <w:rFonts w:hint="default"/>
          <w:lang w:val="en-US" w:eastAsia="zh-CN"/>
        </w:rPr>
      </w:pPr>
      <w:r>
        <w:rPr>
          <w:rFonts w:hint="default"/>
          <w:lang w:val="en-US" w:eastAsia="zh-CN"/>
        </w:rPr>
        <w:t>1.主动调用的方法写在methods里，依据某些变量的更新进行某种操作用computed或者watch。</w:t>
      </w:r>
    </w:p>
    <w:p>
      <w:pPr>
        <w:ind w:left="0" w:leftChars="0"/>
        <w:rPr>
          <w:rFonts w:hint="default"/>
          <w:lang w:val="en-US" w:eastAsia="zh-CN"/>
        </w:rPr>
      </w:pPr>
      <w:r>
        <w:rPr>
          <w:rFonts w:hint="default"/>
          <w:lang w:val="en-US" w:eastAsia="zh-CN"/>
        </w:rPr>
        <w:t>2.computed和watch：如果要异步，只能用watch。如果是计算某个值推荐用computed，比如购物车全选单选功能，购物车计算总价小计功能</w:t>
      </w:r>
    </w:p>
    <w:p>
      <w:pPr>
        <w:ind w:left="0" w:leftChars="0"/>
        <w:rPr>
          <w:rFonts w:hint="default"/>
          <w:lang w:val="en-US" w:eastAsia="zh-CN"/>
        </w:rPr>
      </w:pPr>
      <w:r>
        <w:drawing>
          <wp:inline distT="0" distB="0" distL="114300" distR="114300">
            <wp:extent cx="6909435" cy="1649730"/>
            <wp:effectExtent l="0" t="0" r="952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6909435" cy="1649730"/>
                    </a:xfrm>
                    <a:prstGeom prst="rect">
                      <a:avLst/>
                    </a:prstGeom>
                    <a:noFill/>
                    <a:ln>
                      <a:noFill/>
                    </a:ln>
                  </pic:spPr>
                </pic:pic>
              </a:graphicData>
            </a:graphic>
          </wp:inline>
        </w:drawing>
      </w:r>
      <w:r>
        <w:drawing>
          <wp:inline distT="0" distB="0" distL="114300" distR="114300">
            <wp:extent cx="6909435" cy="988695"/>
            <wp:effectExtent l="0" t="0" r="952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6909435" cy="988695"/>
                    </a:xfrm>
                    <a:prstGeom prst="rect">
                      <a:avLst/>
                    </a:prstGeom>
                    <a:noFill/>
                    <a:ln>
                      <a:noFill/>
                    </a:ln>
                  </pic:spPr>
                </pic:pic>
              </a:graphicData>
            </a:graphic>
          </wp:inline>
        </w:drawing>
      </w:r>
    </w:p>
    <w:p>
      <w:pPr>
        <w:ind w:left="0" w:leftChars="0"/>
        <w:rPr>
          <w:rFonts w:hint="default"/>
          <w:lang w:val="en-US" w:eastAsia="zh-CN"/>
        </w:rPr>
      </w:pPr>
    </w:p>
    <w:p>
      <w:pPr>
        <w:pStyle w:val="2"/>
        <w:bidi w:val="0"/>
        <w:rPr>
          <w:rFonts w:hint="eastAsia"/>
          <w:lang w:val="en-US" w:eastAsia="zh-CN"/>
        </w:rPr>
      </w:pPr>
      <w:r>
        <w:rPr>
          <w:rFonts w:hint="eastAsia"/>
          <w:lang w:val="en-US" w:eastAsia="zh-CN"/>
        </w:rPr>
        <w:t>插槽slot是什么？</w:t>
      </w:r>
    </w:p>
    <w:p>
      <w:pPr>
        <w:rPr>
          <w:rFonts w:hint="eastAsia"/>
          <w:lang w:val="en-US" w:eastAsia="zh-CN"/>
        </w:rPr>
      </w:pPr>
      <w:r>
        <w:rPr>
          <w:rFonts w:hint="eastAsia"/>
          <w:lang w:val="en-US" w:eastAsia="zh-CN"/>
        </w:rPr>
        <w:t>slot又名插槽，是Vue的内容分发机制，组件内部的模板引擎使用slot元素作为承载分发内容的出口。插槽slot是子组件的一个模板标签元素，而这一个标签元素是否显示，以及怎么显示是由父组件决定的。slot又分三类，默认插槽，具名插槽和作用域插槽。</w:t>
      </w:r>
    </w:p>
    <w:p>
      <w:pPr>
        <w:numPr>
          <w:ilvl w:val="0"/>
          <w:numId w:val="5"/>
        </w:numPr>
        <w:ind w:left="420" w:leftChars="0" w:hanging="420" w:firstLineChars="0"/>
        <w:rPr>
          <w:rFonts w:hint="eastAsia"/>
          <w:lang w:val="en-US" w:eastAsia="zh-CN"/>
        </w:rPr>
      </w:pPr>
      <w:r>
        <w:rPr>
          <w:rFonts w:hint="eastAsia"/>
          <w:lang w:val="en-US" w:eastAsia="zh-CN"/>
        </w:rPr>
        <w:t>默认插槽∶又名匿名查抄，当slot没有指定name属性值的时候一个默认显示插槽，一个组件内只有有一个匿名插槽。</w:t>
      </w:r>
    </w:p>
    <w:p>
      <w:pPr>
        <w:numPr>
          <w:ilvl w:val="0"/>
          <w:numId w:val="5"/>
        </w:numPr>
        <w:ind w:left="420" w:leftChars="0" w:right="0" w:rightChars="0" w:hanging="420" w:firstLineChars="0"/>
        <w:rPr>
          <w:rFonts w:hint="eastAsia"/>
          <w:lang w:val="en-US" w:eastAsia="zh-CN"/>
        </w:rPr>
      </w:pPr>
      <w:r>
        <w:rPr>
          <w:rFonts w:hint="eastAsia"/>
          <w:lang w:val="en-US" w:eastAsia="zh-CN"/>
        </w:rPr>
        <w:t>具名插槽︰带有具体名字的插槽，也就是带有name属性的slot，一个组件可以出现多个具名插槽。</w:t>
      </w:r>
    </w:p>
    <w:p>
      <w:pPr>
        <w:pStyle w:val="7"/>
        <w:numPr>
          <w:ilvl w:val="0"/>
          <w:numId w:val="6"/>
        </w:numPr>
        <w:spacing w:before="11"/>
        <w:ind w:left="420" w:leftChars="0" w:right="0" w:rightChars="0" w:hanging="420" w:firstLineChars="0"/>
        <w:rPr>
          <w:rFonts w:hint="eastAsia" w:ascii="宋体" w:hAnsi="宋体" w:eastAsia="宋体" w:cs="宋体"/>
          <w:sz w:val="22"/>
          <w:szCs w:val="22"/>
          <w:lang w:val="en-US" w:eastAsia="zh-CN" w:bidi="zh-CN"/>
        </w:rPr>
      </w:pPr>
      <w:r>
        <w:rPr>
          <w:rFonts w:hint="eastAsia" w:ascii="宋体" w:hAnsi="宋体" w:eastAsia="宋体" w:cs="宋体"/>
          <w:sz w:val="22"/>
          <w:szCs w:val="22"/>
          <w:lang w:val="en-US" w:eastAsia="zh-CN" w:bidi="zh-CN"/>
        </w:rPr>
        <w:t>作用域插槽∶默认插槽、具名插槽的一个变体，可以是匿名插槽，也可以是具名插槽，该插槽的不同点是在子组件渲染作用域插槽时，可以将子组件内部的数据传递给父组件，让父组件根据子组件的传递过来的数据决定如何渲染该插槽。</w:t>
      </w:r>
    </w:p>
    <w:p>
      <w:pPr>
        <w:pStyle w:val="7"/>
        <w:spacing w:before="11"/>
        <w:ind w:left="0"/>
        <w:rPr>
          <w:rFonts w:hint="eastAsia" w:ascii="宋体" w:hAnsi="宋体" w:eastAsia="宋体" w:cs="宋体"/>
          <w:sz w:val="22"/>
          <w:szCs w:val="22"/>
          <w:lang w:val="en-US" w:eastAsia="zh-CN" w:bidi="zh-CN"/>
        </w:rPr>
      </w:pPr>
      <w:r>
        <w:rPr>
          <w:rFonts w:hint="eastAsia" w:ascii="宋体" w:hAnsi="宋体" w:eastAsia="宋体" w:cs="宋体"/>
          <w:sz w:val="22"/>
          <w:szCs w:val="22"/>
          <w:lang w:val="en-US" w:eastAsia="zh-CN" w:bidi="zh-CN"/>
        </w:rPr>
        <w:t>实现原理︰当子组件vm实例化时，获取到父组件传入的slot标签的内容，存放在vm. $slot中，默认插槽为vm.$slot.default，具名插槽为vm.$slot.xxx，XXx为插槽名，当组件执行渲染函数时候遇到slot标签，使用$slot中的内容进行替换，此时可以为插槽传递数据，若存在数据，则可称该插槽为作用域插槽。</w:t>
      </w:r>
    </w:p>
    <w:p>
      <w:pPr>
        <w:pStyle w:val="2"/>
        <w:bidi w:val="0"/>
        <w:rPr>
          <w:rFonts w:hint="default"/>
          <w:lang w:val="en-US" w:eastAsia="zh-CN"/>
        </w:rPr>
      </w:pPr>
      <w:r>
        <w:rPr>
          <w:rFonts w:hint="eastAsia"/>
          <w:lang w:val="en-US" w:eastAsia="zh-CN"/>
        </w:rPr>
        <w:t>字符串逆序</w:t>
      </w:r>
    </w:p>
    <w:p>
      <w:pPr>
        <w:pStyle w:val="7"/>
        <w:spacing w:before="11"/>
        <w:ind w:left="0"/>
        <w:rPr>
          <w:rFonts w:hint="eastAsia" w:ascii="宋体" w:hAnsi="宋体" w:eastAsia="宋体" w:cs="宋体"/>
          <w:sz w:val="22"/>
          <w:szCs w:val="22"/>
          <w:lang w:val="en-US" w:eastAsia="zh-CN" w:bidi="zh-CN"/>
        </w:rPr>
      </w:pPr>
      <w:r>
        <w:rPr>
          <w:rFonts w:hint="eastAsia" w:ascii="宋体" w:hAnsi="宋体" w:eastAsia="宋体" w:cs="宋体"/>
          <w:sz w:val="22"/>
          <w:szCs w:val="22"/>
          <w:lang w:val="en-US" w:eastAsia="zh-CN" w:bidi="zh-CN"/>
        </w:rPr>
        <w:t>Array对象的reverse()方法</w:t>
      </w:r>
    </w:p>
    <w:p>
      <w:pPr>
        <w:pStyle w:val="7"/>
        <w:spacing w:before="11"/>
        <w:ind w:left="0"/>
        <w:rPr>
          <w:rFonts w:hint="eastAsia" w:cs="宋体"/>
          <w:sz w:val="22"/>
          <w:szCs w:val="22"/>
          <w:lang w:val="en-US" w:eastAsia="zh-CN" w:bidi="zh-CN"/>
        </w:rPr>
      </w:pPr>
      <w:r>
        <w:rPr>
          <w:rFonts w:hint="eastAsia" w:cs="宋体"/>
          <w:sz w:val="22"/>
          <w:szCs w:val="22"/>
          <w:lang w:val="en-US" w:eastAsia="zh-CN" w:bidi="zh-CN"/>
        </w:rPr>
        <w:t>递归</w:t>
      </w:r>
    </w:p>
    <w:p>
      <w:pPr>
        <w:pStyle w:val="2"/>
        <w:bidi w:val="0"/>
        <w:rPr>
          <w:rFonts w:hint="eastAsia"/>
          <w:lang w:val="en-US" w:eastAsia="zh-CN"/>
        </w:rPr>
      </w:pPr>
      <w:r>
        <w:rPr>
          <w:rFonts w:hint="eastAsia"/>
          <w:lang w:val="en-US" w:eastAsia="zh-CN"/>
        </w:rPr>
        <w:t>数组逆序</w:t>
      </w:r>
    </w:p>
    <w:p>
      <w:pPr>
        <w:rPr>
          <w:rFonts w:hint="eastAsia"/>
          <w:lang w:val="en-US" w:eastAsia="zh-CN"/>
        </w:rPr>
      </w:pPr>
      <w:r>
        <w:rPr>
          <w:rFonts w:hint="default"/>
          <w:lang w:val="en-US" w:eastAsia="zh-CN"/>
        </w:rPr>
        <w:t>通过split和数组的</w:t>
      </w:r>
      <w:r>
        <w:rPr>
          <w:rFonts w:hint="eastAsia"/>
          <w:lang w:val="en-US" w:eastAsia="zh-CN"/>
        </w:rPr>
        <w:t>循环</w:t>
      </w:r>
    </w:p>
    <w:p>
      <w:pPr>
        <w:rPr>
          <w:rFonts w:hint="default"/>
          <w:lang w:val="en-US" w:eastAsia="zh-CN"/>
        </w:rPr>
      </w:pPr>
      <w:r>
        <w:rPr>
          <w:rFonts w:hint="default"/>
          <w:lang w:val="en-US" w:eastAsia="zh-CN"/>
        </w:rPr>
        <w:t>通过split和reverse</w:t>
      </w:r>
    </w:p>
    <w:p>
      <w:pPr>
        <w:rPr>
          <w:rFonts w:hint="default"/>
          <w:lang w:val="en-US" w:eastAsia="zh-CN"/>
        </w:rPr>
      </w:pPr>
      <w:r>
        <w:rPr>
          <w:rFonts w:hint="default"/>
          <w:lang w:val="en-US" w:eastAsia="zh-CN"/>
        </w:rPr>
        <w:t>通过for循环数组前后调换数据</w:t>
      </w:r>
    </w:p>
    <w:p>
      <w:pPr>
        <w:pStyle w:val="2"/>
        <w:bidi w:val="0"/>
        <w:rPr>
          <w:rFonts w:hint="default"/>
          <w:lang w:val="en-US" w:eastAsia="zh-CN"/>
        </w:rPr>
      </w:pPr>
      <w:r>
        <w:rPr>
          <w:rFonts w:hint="default"/>
          <w:lang w:val="en-US" w:eastAsia="zh-CN"/>
        </w:rPr>
        <w:t>字符串转换为数组的4 个方法</w:t>
      </w:r>
    </w:p>
    <w:p>
      <w:pPr>
        <w:rPr>
          <w:rFonts w:hint="default"/>
          <w:lang w:val="en-US" w:eastAsia="zh-CN"/>
        </w:rPr>
      </w:pPr>
      <w:r>
        <w:rPr>
          <w:rFonts w:hint="default"/>
          <w:lang w:val="en-US" w:eastAsia="zh-CN"/>
        </w:rPr>
        <w:t>split() 方法</w:t>
      </w:r>
    </w:p>
    <w:p>
      <w:pPr>
        <w:ind w:firstLine="720" w:firstLineChars="0"/>
        <w:rPr>
          <w:rFonts w:hint="default"/>
          <w:lang w:val="en-US" w:eastAsia="zh-CN"/>
        </w:rPr>
      </w:pPr>
      <w:r>
        <w:rPr>
          <w:rFonts w:hint="default"/>
          <w:lang w:val="en-US" w:eastAsia="zh-CN"/>
        </w:rPr>
        <w:t>const text = "abc";</w:t>
      </w:r>
    </w:p>
    <w:p>
      <w:pPr>
        <w:ind w:firstLine="720" w:firstLineChars="0"/>
        <w:rPr>
          <w:rFonts w:hint="default"/>
          <w:lang w:val="en-US" w:eastAsia="zh-CN"/>
        </w:rPr>
      </w:pPr>
      <w:r>
        <w:rPr>
          <w:rFonts w:hint="default"/>
          <w:lang w:val="en-US" w:eastAsia="zh-CN"/>
        </w:rPr>
        <w:t>const chars = text.split('');</w:t>
      </w:r>
    </w:p>
    <w:p>
      <w:pPr>
        <w:ind w:firstLine="720" w:firstLineChars="0"/>
        <w:rPr>
          <w:rFonts w:hint="default"/>
          <w:lang w:val="en-US" w:eastAsia="zh-CN"/>
        </w:rPr>
      </w:pPr>
      <w:r>
        <w:rPr>
          <w:rFonts w:hint="default"/>
          <w:lang w:val="en-US" w:eastAsia="zh-CN"/>
        </w:rPr>
        <w:t>console.log(chars);</w:t>
      </w:r>
    </w:p>
    <w:p>
      <w:pPr>
        <w:ind w:firstLine="720" w:firstLineChars="0"/>
        <w:rPr>
          <w:rFonts w:hint="default"/>
          <w:lang w:val="en-US" w:eastAsia="zh-CN"/>
        </w:rPr>
      </w:pPr>
      <w:r>
        <w:rPr>
          <w:rFonts w:hint="default"/>
          <w:lang w:val="en-US" w:eastAsia="zh-CN"/>
        </w:rPr>
        <w:t>//['a', 'b', 'c']</w:t>
      </w:r>
    </w:p>
    <w:p>
      <w:pPr>
        <w:rPr>
          <w:rFonts w:hint="default"/>
          <w:lang w:val="en-US" w:eastAsia="zh-CN"/>
        </w:rPr>
      </w:pPr>
      <w:r>
        <w:rPr>
          <w:rFonts w:hint="default"/>
          <w:lang w:val="en-US" w:eastAsia="zh-CN"/>
        </w:rPr>
        <w:t>展开运算符</w:t>
      </w:r>
    </w:p>
    <w:p>
      <w:pPr>
        <w:ind w:firstLine="720" w:firstLineChars="0"/>
        <w:rPr>
          <w:rFonts w:hint="default"/>
          <w:lang w:val="en-US" w:eastAsia="zh-CN"/>
        </w:rPr>
      </w:pPr>
      <w:r>
        <w:rPr>
          <w:rFonts w:hint="default"/>
          <w:lang w:val="en-US" w:eastAsia="zh-CN"/>
        </w:rPr>
        <w:t>const text = "abc😎";</w:t>
      </w:r>
    </w:p>
    <w:p>
      <w:pPr>
        <w:ind w:firstLine="720" w:firstLineChars="0"/>
        <w:rPr>
          <w:rFonts w:hint="default"/>
          <w:lang w:val="en-US" w:eastAsia="zh-CN"/>
        </w:rPr>
      </w:pPr>
      <w:r>
        <w:rPr>
          <w:rFonts w:hint="default"/>
          <w:lang w:val="en-US" w:eastAsia="zh-CN"/>
        </w:rPr>
        <w:t>const chars = [ ...text ];</w:t>
      </w:r>
    </w:p>
    <w:p>
      <w:pPr>
        <w:ind w:firstLine="720" w:firstLineChars="0"/>
        <w:rPr>
          <w:rFonts w:hint="default"/>
          <w:lang w:val="en-US" w:eastAsia="zh-CN"/>
        </w:rPr>
      </w:pPr>
      <w:r>
        <w:rPr>
          <w:rFonts w:hint="default"/>
          <w:lang w:val="en-US" w:eastAsia="zh-CN"/>
        </w:rPr>
        <w:t>console.log(chars);</w:t>
      </w:r>
    </w:p>
    <w:p>
      <w:pPr>
        <w:ind w:firstLine="720" w:firstLineChars="0"/>
        <w:rPr>
          <w:rFonts w:hint="default"/>
          <w:lang w:val="en-US" w:eastAsia="zh-CN"/>
        </w:rPr>
      </w:pPr>
      <w:r>
        <w:rPr>
          <w:rFonts w:hint="default"/>
          <w:lang w:val="en-US" w:eastAsia="zh-CN"/>
        </w:rPr>
        <w:t>//["a", "b", "c", "😎"]</w:t>
      </w:r>
    </w:p>
    <w:p>
      <w:pPr>
        <w:rPr>
          <w:rFonts w:hint="default"/>
          <w:lang w:val="en-US" w:eastAsia="zh-CN"/>
        </w:rPr>
      </w:pPr>
      <w:r>
        <w:rPr>
          <w:rFonts w:hint="default"/>
          <w:lang w:val="en-US" w:eastAsia="zh-CN"/>
        </w:rPr>
        <w:t>解构赋值</w:t>
      </w:r>
    </w:p>
    <w:p>
      <w:pPr>
        <w:ind w:firstLine="720" w:firstLineChars="0"/>
        <w:rPr>
          <w:rFonts w:hint="default"/>
          <w:lang w:val="en-US" w:eastAsia="zh-CN"/>
        </w:rPr>
      </w:pPr>
      <w:r>
        <w:rPr>
          <w:rFonts w:hint="default"/>
          <w:lang w:val="en-US" w:eastAsia="zh-CN"/>
        </w:rPr>
        <w:t>const text = "abc😎";</w:t>
      </w:r>
    </w:p>
    <w:p>
      <w:pPr>
        <w:ind w:firstLine="720" w:firstLineChars="0"/>
        <w:rPr>
          <w:rFonts w:hint="default"/>
          <w:lang w:val="en-US" w:eastAsia="zh-CN"/>
        </w:rPr>
      </w:pPr>
      <w:r>
        <w:rPr>
          <w:rFonts w:hint="default"/>
          <w:lang w:val="en-US" w:eastAsia="zh-CN"/>
        </w:rPr>
        <w:t>const [ ...chars ] = text;</w:t>
      </w:r>
    </w:p>
    <w:p>
      <w:pPr>
        <w:ind w:firstLine="720" w:firstLineChars="0"/>
        <w:rPr>
          <w:rFonts w:hint="default"/>
          <w:lang w:val="en-US" w:eastAsia="zh-CN"/>
        </w:rPr>
      </w:pPr>
      <w:r>
        <w:rPr>
          <w:rFonts w:hint="default"/>
          <w:lang w:val="en-US" w:eastAsia="zh-CN"/>
        </w:rPr>
        <w:t>console.log(chars);</w:t>
      </w:r>
    </w:p>
    <w:p>
      <w:pPr>
        <w:ind w:firstLine="720" w:firstLineChars="0"/>
        <w:rPr>
          <w:rFonts w:hint="default"/>
          <w:lang w:val="en-US" w:eastAsia="zh-CN"/>
        </w:rPr>
      </w:pPr>
      <w:r>
        <w:rPr>
          <w:rFonts w:hint="default"/>
          <w:lang w:val="en-US" w:eastAsia="zh-CN"/>
        </w:rPr>
        <w:t>//["a", "b", "c", "😎"]</w:t>
      </w:r>
    </w:p>
    <w:p>
      <w:pPr>
        <w:rPr>
          <w:rFonts w:hint="default"/>
          <w:lang w:val="en-US" w:eastAsia="zh-CN"/>
        </w:rPr>
      </w:pPr>
      <w:r>
        <w:rPr>
          <w:rFonts w:hint="default"/>
          <w:lang w:val="en-US" w:eastAsia="zh-CN"/>
        </w:rPr>
        <w:t>Array.from</w:t>
      </w:r>
    </w:p>
    <w:p>
      <w:pPr>
        <w:ind w:firstLine="720" w:firstLineChars="0"/>
        <w:rPr>
          <w:rFonts w:hint="default"/>
          <w:lang w:val="en-US" w:eastAsia="zh-CN"/>
        </w:rPr>
      </w:pPr>
      <w:r>
        <w:rPr>
          <w:rFonts w:hint="default"/>
          <w:lang w:val="en-US" w:eastAsia="zh-CN"/>
        </w:rPr>
        <w:t>const text = "abc😎";</w:t>
      </w:r>
    </w:p>
    <w:p>
      <w:pPr>
        <w:ind w:firstLine="720" w:firstLineChars="0"/>
        <w:rPr>
          <w:rFonts w:hint="default"/>
          <w:lang w:val="en-US" w:eastAsia="zh-CN"/>
        </w:rPr>
      </w:pPr>
      <w:r>
        <w:rPr>
          <w:rFonts w:hint="default"/>
          <w:lang w:val="en-US" w:eastAsia="zh-CN"/>
        </w:rPr>
        <w:t>const chars = Array.from(text);</w:t>
      </w:r>
    </w:p>
    <w:p>
      <w:pPr>
        <w:ind w:firstLine="720" w:firstLineChars="0"/>
        <w:rPr>
          <w:rFonts w:hint="default"/>
          <w:lang w:val="en-US" w:eastAsia="zh-CN"/>
        </w:rPr>
      </w:pPr>
      <w:r>
        <w:rPr>
          <w:rFonts w:hint="default"/>
          <w:lang w:val="en-US" w:eastAsia="zh-CN"/>
        </w:rPr>
        <w:t>console.log(chars);</w:t>
      </w:r>
    </w:p>
    <w:p>
      <w:pPr>
        <w:ind w:firstLine="720" w:firstLineChars="0"/>
        <w:rPr>
          <w:rFonts w:hint="default"/>
          <w:lang w:val="en-US" w:eastAsia="zh-CN"/>
        </w:rPr>
      </w:pPr>
      <w:r>
        <w:rPr>
          <w:rFonts w:hint="default"/>
          <w:lang w:val="en-US" w:eastAsia="zh-CN"/>
        </w:rPr>
        <w:t>//["a", "b", "c", "😎"]</w:t>
      </w:r>
    </w:p>
    <w:p>
      <w:pPr>
        <w:pStyle w:val="2"/>
        <w:bidi w:val="0"/>
        <w:rPr>
          <w:rFonts w:hint="eastAsia"/>
          <w:lang w:val="en-US" w:eastAsia="zh-CN"/>
        </w:rPr>
      </w:pPr>
      <w:r>
        <w:rPr>
          <w:rFonts w:hint="eastAsia"/>
          <w:lang w:val="en-US" w:eastAsia="zh-CN"/>
        </w:rPr>
        <w:t>数组转字符串</w:t>
      </w:r>
    </w:p>
    <w:p>
      <w:pPr>
        <w:rPr>
          <w:rFonts w:hint="default"/>
          <w:lang w:val="en-US" w:eastAsia="zh-CN"/>
        </w:rPr>
      </w:pPr>
      <w:r>
        <w:rPr>
          <w:rFonts w:hint="default"/>
          <w:lang w:val="en-US" w:eastAsia="zh-CN"/>
        </w:rPr>
        <w:t>toString()</w:t>
      </w:r>
    </w:p>
    <w:p>
      <w:pPr>
        <w:rPr>
          <w:rFonts w:hint="default"/>
          <w:lang w:val="en-US" w:eastAsia="zh-CN"/>
        </w:rPr>
      </w:pPr>
      <w:r>
        <w:rPr>
          <w:rFonts w:hint="default"/>
          <w:lang w:val="en-US" w:eastAsia="zh-CN"/>
        </w:rPr>
        <w:t xml:space="preserve">join() </w:t>
      </w:r>
    </w:p>
    <w:p>
      <w:pPr>
        <w:ind w:firstLine="720" w:firstLineChars="0"/>
        <w:rPr>
          <w:rFonts w:hint="default"/>
          <w:lang w:val="en-US" w:eastAsia="zh-CN"/>
        </w:rPr>
      </w:pPr>
      <w:r>
        <w:rPr>
          <w:rFonts w:hint="default"/>
          <w:lang w:val="en-US" w:eastAsia="zh-CN"/>
        </w:rPr>
        <w:t>var a = [1,2,3,4,5];  //定义数组</w:t>
      </w:r>
    </w:p>
    <w:p>
      <w:pPr>
        <w:ind w:firstLine="720" w:firstLineChars="0"/>
        <w:rPr>
          <w:rFonts w:hint="default"/>
          <w:lang w:val="en-US" w:eastAsia="zh-CN"/>
        </w:rPr>
      </w:pPr>
      <w:r>
        <w:rPr>
          <w:rFonts w:hint="default"/>
          <w:lang w:val="en-US" w:eastAsia="zh-CN"/>
        </w:rPr>
        <w:t>var s = a.join("");  //指定分隔符</w:t>
      </w:r>
    </w:p>
    <w:p>
      <w:pPr>
        <w:ind w:firstLine="720" w:firstLineChars="0"/>
        <w:rPr>
          <w:rFonts w:hint="default"/>
          <w:lang w:val="en-US" w:eastAsia="zh-CN"/>
        </w:rPr>
      </w:pPr>
      <w:r>
        <w:rPr>
          <w:rFonts w:hint="default"/>
          <w:lang w:val="en-US" w:eastAsia="zh-CN"/>
        </w:rPr>
        <w:t>console.log(s);  //返回字符串“12345”</w:t>
      </w:r>
    </w:p>
    <w:p>
      <w:pPr>
        <w:pStyle w:val="7"/>
        <w:spacing w:before="11"/>
        <w:ind w:left="0"/>
        <w:rPr>
          <w:sz w:val="17"/>
        </w:rPr>
      </w:pPr>
    </w:p>
    <w:p>
      <w:pPr>
        <w:pStyle w:val="2"/>
        <w:bidi w:val="0"/>
        <w:rPr>
          <w:rFonts w:hint="eastAsia"/>
          <w:lang w:val="en-US" w:eastAsia="zh-CN"/>
        </w:rPr>
      </w:pPr>
      <w:r>
        <w:rPr>
          <w:rFonts w:hint="eastAsia"/>
          <w:lang w:val="en-US" w:eastAsia="zh-CN"/>
        </w:rPr>
        <w:t>element-UI二次封装</w:t>
      </w:r>
    </w:p>
    <w:p>
      <w:pPr>
        <w:pStyle w:val="7"/>
        <w:spacing w:before="11"/>
        <w:ind w:left="0"/>
        <w:rPr>
          <w:rFonts w:hint="default"/>
          <w:b/>
          <w:bCs/>
          <w:sz w:val="17"/>
          <w:lang w:val="en-US" w:eastAsia="zh-CN"/>
        </w:rPr>
      </w:pPr>
      <w:r>
        <w:rPr>
          <w:rFonts w:hint="default"/>
          <w:b/>
          <w:bCs/>
          <w:sz w:val="17"/>
          <w:lang w:val="en-US" w:eastAsia="zh-CN"/>
        </w:rPr>
        <w:t>InputNumber</w:t>
      </w:r>
    </w:p>
    <w:p>
      <w:pPr>
        <w:pStyle w:val="7"/>
        <w:spacing w:before="11"/>
        <w:ind w:left="0"/>
        <w:rPr>
          <w:rFonts w:hint="eastAsia"/>
          <w:sz w:val="17"/>
        </w:rPr>
      </w:pPr>
      <w:r>
        <w:rPr>
          <w:rFonts w:hint="eastAsia"/>
          <w:sz w:val="17"/>
        </w:rPr>
        <w:t>el-input-number 是一个很好用的组件，它只允许用户输入数字值。但是这个组件会有个默认值，给他赋予一个null 或""的时候会显示0</w:t>
      </w:r>
    </w:p>
    <w:p>
      <w:pPr>
        <w:pStyle w:val="7"/>
        <w:spacing w:before="11"/>
        <w:ind w:left="0"/>
        <w:rPr>
          <w:rFonts w:hint="eastAsia"/>
          <w:sz w:val="17"/>
        </w:rPr>
      </w:pPr>
      <w:r>
        <w:rPr>
          <w:rFonts w:hint="eastAsia"/>
          <w:sz w:val="17"/>
        </w:rPr>
        <w:t>这对于有些业务来说并不是很友好，例如添加页面和编辑页面</w:t>
      </w:r>
    </w:p>
    <w:p>
      <w:pPr>
        <w:pStyle w:val="7"/>
        <w:spacing w:before="11"/>
        <w:ind w:left="0"/>
        <w:rPr>
          <w:rFonts w:hint="eastAsia"/>
          <w:sz w:val="17"/>
        </w:rPr>
      </w:pPr>
      <w:r>
        <w:rPr>
          <w:rFonts w:hint="eastAsia"/>
          <w:sz w:val="17"/>
        </w:rPr>
        <w:t>并且它这个组件的值是居中显示的，和普通的input 框居左显示不同，这就导致了样式不太统一</w:t>
      </w:r>
    </w:p>
    <w:p>
      <w:pPr>
        <w:pStyle w:val="7"/>
        <w:spacing w:before="11"/>
        <w:ind w:left="0"/>
        <w:rPr>
          <w:sz w:val="17"/>
        </w:rPr>
      </w:pPr>
      <w:r>
        <w:rPr>
          <w:rFonts w:hint="eastAsia"/>
          <w:b/>
          <w:bCs/>
          <w:sz w:val="17"/>
        </w:rPr>
        <w:t>改造：</w:t>
      </w:r>
      <w:r>
        <w:rPr>
          <w:rFonts w:hint="eastAsia"/>
          <w:sz w:val="17"/>
        </w:rPr>
        <w:t>让 InputNumber 可以居左显示且没有默认值，用法保持和el-input-number组件相似</w:t>
      </w:r>
    </w:p>
    <w:p>
      <w:pPr>
        <w:pStyle w:val="7"/>
        <w:spacing w:before="11"/>
        <w:ind w:left="0"/>
        <w:rPr>
          <w:b/>
          <w:bCs/>
          <w:sz w:val="17"/>
        </w:rPr>
      </w:pPr>
      <w:r>
        <w:rPr>
          <w:rFonts w:hint="eastAsia"/>
          <w:b/>
          <w:bCs/>
          <w:sz w:val="17"/>
        </w:rPr>
        <w:t>OptionPlus</w:t>
      </w:r>
    </w:p>
    <w:p>
      <w:pPr>
        <w:pStyle w:val="7"/>
        <w:spacing w:before="11"/>
        <w:ind w:left="0"/>
        <w:rPr>
          <w:rFonts w:hint="eastAsia" w:eastAsia="宋体"/>
          <w:sz w:val="17"/>
          <w:lang w:eastAsia="zh-CN"/>
        </w:rPr>
      </w:pPr>
      <w:r>
        <w:rPr>
          <w:rFonts w:hint="eastAsia"/>
          <w:sz w:val="17"/>
        </w:rPr>
        <w:t>select 组件用在有较多选项时，但是有些选项的长度难免比较长，就会把选项框整个给撑大</w:t>
      </w:r>
      <w:r>
        <w:rPr>
          <w:rFonts w:hint="eastAsia"/>
          <w:sz w:val="17"/>
          <w:lang w:eastAsia="zh-CN"/>
        </w:rPr>
        <w:t>，要展示的字段过长时就不太友好。</w:t>
      </w:r>
    </w:p>
    <w:p>
      <w:pPr>
        <w:pStyle w:val="7"/>
        <w:spacing w:before="11"/>
        <w:ind w:left="0"/>
        <w:rPr>
          <w:sz w:val="17"/>
        </w:rPr>
      </w:pPr>
      <w:r>
        <w:rPr>
          <w:rFonts w:hint="eastAsia"/>
          <w:b/>
          <w:bCs/>
          <w:sz w:val="17"/>
        </w:rPr>
        <w:t>改造：</w:t>
      </w:r>
      <w:r>
        <w:rPr>
          <w:rFonts w:hint="eastAsia"/>
          <w:sz w:val="17"/>
        </w:rPr>
        <w:t>固定选项框的大小，让选项显示更加合理</w:t>
      </w:r>
    </w:p>
    <w:p>
      <w:pPr>
        <w:pStyle w:val="7"/>
        <w:spacing w:before="11"/>
        <w:ind w:left="0"/>
        <w:rPr>
          <w:b/>
          <w:bCs/>
          <w:sz w:val="17"/>
        </w:rPr>
      </w:pPr>
      <w:r>
        <w:rPr>
          <w:rFonts w:hint="eastAsia"/>
          <w:b/>
          <w:bCs/>
          <w:sz w:val="17"/>
        </w:rPr>
        <w:t>FormPlus</w:t>
      </w:r>
    </w:p>
    <w:p>
      <w:pPr>
        <w:pStyle w:val="7"/>
        <w:spacing w:before="11"/>
        <w:ind w:left="0"/>
        <w:rPr>
          <w:rFonts w:hint="eastAsia"/>
          <w:sz w:val="17"/>
        </w:rPr>
      </w:pPr>
      <w:r>
        <w:rPr>
          <w:rFonts w:hint="eastAsia"/>
          <w:sz w:val="17"/>
        </w:rPr>
        <w:t>后台系统肯定会有查找功能，搜索条件大部分都是这三种，输入框、下拉框和日期选择。所以可以整合这三个常用的元素，将它们封装成一个易于使用的组件</w:t>
      </w:r>
    </w:p>
    <w:p>
      <w:pPr>
        <w:pStyle w:val="7"/>
        <w:spacing w:before="11"/>
        <w:ind w:left="0"/>
        <w:rPr>
          <w:rFonts w:hint="eastAsia"/>
          <w:sz w:val="17"/>
        </w:rPr>
      </w:pPr>
      <w:r>
        <w:rPr>
          <w:rFonts w:hint="eastAsia"/>
          <w:sz w:val="17"/>
        </w:rPr>
        <w:t>这三个组件是用来过滤条件的，因此一般与查询和重置按钮在一起</w:t>
      </w:r>
    </w:p>
    <w:p>
      <w:pPr>
        <w:pStyle w:val="2"/>
        <w:bidi w:val="0"/>
        <w:rPr>
          <w:rFonts w:hint="default"/>
          <w:lang w:val="en-US" w:eastAsia="zh-CN"/>
        </w:rPr>
      </w:pPr>
      <w:r>
        <w:rPr>
          <w:rFonts w:hint="eastAsia"/>
          <w:lang w:val="en-US" w:eastAsia="zh-CN"/>
        </w:rPr>
        <w:t>按钮的封装</w:t>
      </w:r>
    </w:p>
    <w:p>
      <w:pPr>
        <w:pStyle w:val="7"/>
        <w:spacing w:before="11"/>
        <w:ind w:left="0"/>
        <w:rPr>
          <w:rFonts w:hint="eastAsia"/>
          <w:sz w:val="17"/>
        </w:rPr>
      </w:pPr>
      <w:r>
        <w:rPr>
          <w:rFonts w:hint="eastAsia"/>
          <w:sz w:val="17"/>
        </w:rPr>
        <w:t>1.所有组件的封装就是接收父组件传递的参数和将数据传递给父组件；</w:t>
      </w:r>
    </w:p>
    <w:p>
      <w:pPr>
        <w:pStyle w:val="7"/>
        <w:spacing w:before="11"/>
        <w:ind w:left="0"/>
        <w:rPr>
          <w:rFonts w:hint="eastAsia"/>
          <w:sz w:val="17"/>
        </w:rPr>
      </w:pPr>
      <w:r>
        <w:rPr>
          <w:rFonts w:hint="eastAsia"/>
          <w:sz w:val="17"/>
        </w:rPr>
        <w:t>2.单独创建一个vue文件来装封装的组件，组件里面使用到button按钮和作用域插槽；</w:t>
      </w:r>
    </w:p>
    <w:p>
      <w:pPr>
        <w:pStyle w:val="7"/>
        <w:spacing w:before="11"/>
        <w:ind w:left="0"/>
        <w:rPr>
          <w:rFonts w:hint="eastAsia"/>
          <w:sz w:val="17"/>
        </w:rPr>
      </w:pPr>
      <w:r>
        <w:rPr>
          <w:rFonts w:hint="eastAsia"/>
          <w:sz w:val="17"/>
        </w:rPr>
        <w:t>3.按钮的样式和大小通过使用者传递参数来达到相应效果；</w:t>
      </w:r>
    </w:p>
    <w:p>
      <w:pPr>
        <w:pStyle w:val="7"/>
        <w:spacing w:before="11"/>
        <w:ind w:left="0"/>
        <w:rPr>
          <w:rFonts w:hint="eastAsia"/>
          <w:sz w:val="17"/>
        </w:rPr>
      </w:pPr>
      <w:r>
        <w:rPr>
          <w:rFonts w:hint="eastAsia"/>
          <w:sz w:val="17"/>
        </w:rPr>
        <w:t>传递不同的属性值，按钮名称和按钮颜色不一样</w:t>
      </w:r>
    </w:p>
    <w:p>
      <w:pPr>
        <w:pStyle w:val="7"/>
        <w:spacing w:before="11"/>
        <w:ind w:left="0"/>
        <w:rPr>
          <w:rFonts w:hint="eastAsia"/>
          <w:sz w:val="17"/>
        </w:rPr>
      </w:pPr>
      <w:r>
        <w:rPr>
          <w:rFonts w:hint="eastAsia"/>
          <w:sz w:val="17"/>
        </w:rPr>
        <w:t>props: {//调用该组件时需要传递过来的属性</w:t>
      </w:r>
    </w:p>
    <w:p>
      <w:pPr>
        <w:pStyle w:val="7"/>
        <w:spacing w:before="11"/>
        <w:ind w:left="0"/>
        <w:rPr>
          <w:rFonts w:hint="eastAsia"/>
          <w:sz w:val="17"/>
        </w:rPr>
      </w:pPr>
      <w:r>
        <w:rPr>
          <w:rFonts w:hint="eastAsia"/>
          <w:sz w:val="17"/>
        </w:rPr>
        <w:t xml:space="preserve">    name:{</w:t>
      </w:r>
    </w:p>
    <w:p>
      <w:pPr>
        <w:pStyle w:val="7"/>
        <w:spacing w:before="11"/>
        <w:ind w:left="0"/>
        <w:rPr>
          <w:rFonts w:hint="eastAsia"/>
          <w:sz w:val="17"/>
        </w:rPr>
      </w:pPr>
      <w:r>
        <w:rPr>
          <w:rFonts w:hint="eastAsia"/>
          <w:sz w:val="17"/>
        </w:rPr>
        <w:t xml:space="preserve">      type:String</w:t>
      </w:r>
    </w:p>
    <w:p>
      <w:pPr>
        <w:pStyle w:val="7"/>
        <w:spacing w:before="11"/>
        <w:ind w:left="0"/>
        <w:rPr>
          <w:rFonts w:hint="eastAsia"/>
          <w:sz w:val="17"/>
        </w:rPr>
      </w:pPr>
      <w:r>
        <w:rPr>
          <w:rFonts w:hint="eastAsia"/>
          <w:sz w:val="17"/>
        </w:rPr>
        <w:t xml:space="preserve">    },</w:t>
      </w:r>
    </w:p>
    <w:p>
      <w:pPr>
        <w:pStyle w:val="7"/>
        <w:spacing w:before="11"/>
        <w:ind w:left="0"/>
        <w:rPr>
          <w:rFonts w:hint="eastAsia"/>
          <w:sz w:val="17"/>
        </w:rPr>
      </w:pPr>
      <w:r>
        <w:rPr>
          <w:rFonts w:hint="eastAsia"/>
          <w:sz w:val="17"/>
        </w:rPr>
        <w:t xml:space="preserve">    type:{</w:t>
      </w:r>
    </w:p>
    <w:p>
      <w:pPr>
        <w:pStyle w:val="7"/>
        <w:spacing w:before="11"/>
        <w:ind w:left="0"/>
        <w:rPr>
          <w:rFonts w:hint="eastAsia"/>
          <w:sz w:val="17"/>
        </w:rPr>
      </w:pPr>
      <w:r>
        <w:rPr>
          <w:rFonts w:hint="eastAsia"/>
          <w:sz w:val="17"/>
        </w:rPr>
        <w:t xml:space="preserve">      type:String</w:t>
      </w:r>
    </w:p>
    <w:p>
      <w:pPr>
        <w:pStyle w:val="7"/>
        <w:spacing w:before="11"/>
        <w:ind w:left="0"/>
        <w:rPr>
          <w:rFonts w:hint="eastAsia"/>
          <w:sz w:val="17"/>
        </w:rPr>
      </w:pPr>
      <w:r>
        <w:rPr>
          <w:rFonts w:hint="eastAsia"/>
          <w:sz w:val="17"/>
        </w:rPr>
        <w:t xml:space="preserve">    }</w:t>
      </w:r>
    </w:p>
    <w:p>
      <w:pPr>
        <w:pStyle w:val="2"/>
        <w:bidi w:val="0"/>
        <w:rPr>
          <w:rFonts w:hint="default"/>
          <w:lang w:val="en-US" w:eastAsia="zh-CN"/>
        </w:rPr>
      </w:pPr>
      <w:r>
        <w:rPr>
          <w:rFonts w:hint="eastAsia"/>
          <w:lang w:val="en-US" w:eastAsia="zh-CN"/>
        </w:rPr>
        <w:t>组件封装</w:t>
      </w:r>
    </w:p>
    <w:p>
      <w:pPr>
        <w:pStyle w:val="7"/>
        <w:spacing w:before="11"/>
        <w:ind w:left="0"/>
        <w:rPr>
          <w:rFonts w:hint="eastAsia"/>
          <w:sz w:val="17"/>
        </w:rPr>
      </w:pPr>
      <w:r>
        <w:rPr>
          <w:rFonts w:hint="eastAsia"/>
          <w:sz w:val="17"/>
        </w:rPr>
        <w:t>vue组件的功能</w:t>
      </w:r>
    </w:p>
    <w:p>
      <w:pPr>
        <w:pStyle w:val="7"/>
        <w:spacing w:before="11"/>
        <w:ind w:left="0"/>
        <w:rPr>
          <w:rFonts w:hint="eastAsia"/>
          <w:sz w:val="17"/>
        </w:rPr>
      </w:pPr>
      <w:r>
        <w:rPr>
          <w:rFonts w:hint="eastAsia"/>
          <w:sz w:val="17"/>
        </w:rPr>
        <w:t>1．能够把页面抽象成多个相对独立的模块</w:t>
      </w:r>
    </w:p>
    <w:p>
      <w:pPr>
        <w:pStyle w:val="7"/>
        <w:spacing w:before="11"/>
        <w:ind w:left="0"/>
        <w:rPr>
          <w:rFonts w:hint="eastAsia"/>
          <w:sz w:val="17"/>
        </w:rPr>
      </w:pPr>
      <w:r>
        <w:rPr>
          <w:rFonts w:hint="eastAsia"/>
          <w:sz w:val="17"/>
        </w:rPr>
        <w:t>2．实现代码重用，提高开发效率和代码质量，使得代码易于维护</w:t>
      </w:r>
    </w:p>
    <w:p>
      <w:pPr>
        <w:pStyle w:val="7"/>
        <w:spacing w:before="11"/>
        <w:ind w:left="0"/>
        <w:rPr>
          <w:rFonts w:hint="eastAsia"/>
          <w:sz w:val="17"/>
        </w:rPr>
      </w:pPr>
      <w:r>
        <w:rPr>
          <w:rFonts w:hint="eastAsia"/>
          <w:sz w:val="17"/>
        </w:rPr>
        <w:t>Vue组件封装过程</w:t>
      </w:r>
    </w:p>
    <w:p>
      <w:pPr>
        <w:pStyle w:val="7"/>
        <w:spacing w:before="11"/>
        <w:ind w:left="0"/>
        <w:rPr>
          <w:rFonts w:hint="eastAsia"/>
          <w:sz w:val="17"/>
        </w:rPr>
      </w:pPr>
      <w:r>
        <w:rPr>
          <w:rFonts w:hint="eastAsia"/>
          <w:sz w:val="17"/>
        </w:rPr>
        <w:t>1．首先,使用Vue.extend()创建一个组件2．然后，使用Vue.component()方法注册组件</w:t>
      </w:r>
    </w:p>
    <w:p>
      <w:pPr>
        <w:pStyle w:val="7"/>
        <w:spacing w:before="11"/>
        <w:ind w:left="0"/>
        <w:rPr>
          <w:rFonts w:hint="eastAsia"/>
          <w:sz w:val="17"/>
        </w:rPr>
      </w:pPr>
      <w:r>
        <w:rPr>
          <w:rFonts w:hint="eastAsia"/>
          <w:sz w:val="17"/>
        </w:rPr>
        <w:t>3．接着，如果子组件需要数据，可以在props中接受定义</w:t>
      </w:r>
    </w:p>
    <w:p>
      <w:pPr>
        <w:pStyle w:val="7"/>
        <w:spacing w:before="11"/>
        <w:ind w:left="0"/>
        <w:rPr>
          <w:rFonts w:hint="eastAsia"/>
          <w:sz w:val="17"/>
        </w:rPr>
      </w:pPr>
      <w:r>
        <w:rPr>
          <w:rFonts w:hint="eastAsia"/>
          <w:sz w:val="17"/>
        </w:rPr>
        <w:t>4．最后，子组件修改好数据之后，想把数据传递给父组件，可以使用emit()方法</w:t>
      </w:r>
    </w:p>
    <w:p>
      <w:pPr>
        <w:pStyle w:val="7"/>
        <w:spacing w:before="11"/>
        <w:ind w:left="0"/>
        <w:rPr>
          <w:sz w:val="17"/>
        </w:rPr>
      </w:pPr>
    </w:p>
    <w:p>
      <w:pPr>
        <w:pStyle w:val="2"/>
        <w:bidi w:val="0"/>
        <w:rPr>
          <w:rFonts w:hint="default"/>
          <w:lang w:val="en-US" w:eastAsia="zh-CN"/>
        </w:rPr>
      </w:pPr>
      <w:r>
        <w:rPr>
          <w:rFonts w:hint="eastAsia"/>
          <w:lang w:val="en-US" w:eastAsia="zh-CN"/>
        </w:rPr>
        <w:t>浏览器兼容</w:t>
      </w:r>
    </w:p>
    <w:p>
      <w:pPr>
        <w:pStyle w:val="7"/>
        <w:spacing w:before="11"/>
        <w:ind w:left="0"/>
        <w:rPr>
          <w:rFonts w:hint="default" w:eastAsia="宋体"/>
          <w:sz w:val="17"/>
          <w:lang w:val="en-US" w:eastAsia="zh-CN"/>
        </w:rPr>
      </w:pPr>
      <w:r>
        <w:rPr>
          <w:rFonts w:hint="eastAsia"/>
          <w:sz w:val="17"/>
          <w:lang w:val="en-US" w:eastAsia="zh-CN"/>
        </w:rPr>
        <w:t>安装babel包，就是当使用es6语法的代码时，不仅仅可以让谷歌浏览器看，还可以使用ie8以上的浏览器看，其实就是把我们的代码，把es6语法转化为es5语法</w:t>
      </w:r>
    </w:p>
    <w:p>
      <w:pPr>
        <w:pStyle w:val="2"/>
        <w:bidi w:val="0"/>
        <w:rPr>
          <w:rFonts w:hint="eastAsia"/>
        </w:rPr>
      </w:pPr>
      <w:r>
        <w:rPr>
          <w:rFonts w:hint="eastAsia"/>
        </w:rPr>
        <w:t>W3C标准</w:t>
      </w:r>
    </w:p>
    <w:p>
      <w:pPr>
        <w:rPr>
          <w:rFonts w:hint="eastAsia"/>
        </w:rPr>
      </w:pPr>
      <w:r>
        <w:rPr>
          <w:rFonts w:hint="eastAsia"/>
        </w:rPr>
        <w:t>万维网联盟（外语缩写：W3C）标准不是某一个标准，而是一系列标准的集合。网页主要由三部分组成：结构（Structure）、表现（Presentation）和行为（Behavior）。</w:t>
      </w:r>
    </w:p>
    <w:p>
      <w:pPr>
        <w:rPr>
          <w:rFonts w:hint="eastAsia"/>
        </w:rPr>
      </w:pPr>
      <w:r>
        <w:rPr>
          <w:rFonts w:hint="eastAsia"/>
        </w:rPr>
        <w:t>web可以简单分为：结构、表现、行为。三部分独立开来使其模块化</w:t>
      </w:r>
    </w:p>
    <w:p>
      <w:pPr>
        <w:numPr>
          <w:ilvl w:val="0"/>
          <w:numId w:val="7"/>
        </w:numPr>
        <w:ind w:left="425" w:leftChars="0" w:hanging="425" w:firstLineChars="0"/>
        <w:rPr>
          <w:rFonts w:hint="eastAsia"/>
        </w:rPr>
      </w:pPr>
      <w:r>
        <w:rPr>
          <w:rFonts w:hint="eastAsia"/>
        </w:rPr>
        <w:t>结构化标准语言主要包括XHTML和XML</w:t>
      </w:r>
    </w:p>
    <w:p>
      <w:pPr>
        <w:numPr>
          <w:ilvl w:val="0"/>
          <w:numId w:val="7"/>
        </w:numPr>
        <w:ind w:left="425" w:leftChars="0" w:hanging="425" w:firstLineChars="0"/>
        <w:rPr>
          <w:rFonts w:hint="eastAsia"/>
        </w:rPr>
      </w:pPr>
      <w:r>
        <w:rPr>
          <w:rFonts w:hint="eastAsia"/>
        </w:rPr>
        <w:t>表现标准语言主要包括CSS</w:t>
      </w:r>
    </w:p>
    <w:p>
      <w:pPr>
        <w:numPr>
          <w:ilvl w:val="0"/>
          <w:numId w:val="7"/>
        </w:numPr>
        <w:ind w:left="425" w:leftChars="0" w:hanging="425" w:firstLineChars="0"/>
        <w:rPr>
          <w:rFonts w:hint="eastAsia"/>
        </w:rPr>
      </w:pPr>
      <w:r>
        <w:rPr>
          <w:rFonts w:hint="eastAsia"/>
        </w:rPr>
        <w:t>行为标准主要包括对象模型（如W3C DOM）、ECMAScript</w:t>
      </w:r>
    </w:p>
    <w:p>
      <w:pPr>
        <w:rPr>
          <w:rFonts w:hint="eastAsia"/>
        </w:rPr>
      </w:pPr>
      <w:r>
        <w:rPr>
          <w:rFonts w:hint="eastAsia"/>
        </w:rPr>
        <w:t>w3c是对web做出规范，使代码更严谨，做出来的网页更易使用，维护。</w:t>
      </w:r>
    </w:p>
    <w:p>
      <w:pPr>
        <w:rPr>
          <w:rFonts w:hint="eastAsia"/>
        </w:rPr>
      </w:pPr>
      <w:r>
        <w:rPr>
          <w:rFonts w:hint="eastAsia"/>
        </w:rPr>
        <w:t>w3c做出的规范可分为如下：</w:t>
      </w:r>
    </w:p>
    <w:p>
      <w:pPr>
        <w:rPr>
          <w:rFonts w:hint="eastAsia"/>
        </w:rPr>
      </w:pPr>
      <w:r>
        <w:rPr>
          <w:rFonts w:hint="eastAsia"/>
          <w:b/>
          <w:bCs/>
        </w:rPr>
        <w:t>结构上：</w:t>
      </w:r>
      <w:r>
        <w:rPr>
          <w:rFonts w:hint="eastAsia"/>
        </w:rPr>
        <w:t>（标签规范对页面的搜索权重有很大关系，写的越规范网站在搜索排名越靠前）</w:t>
      </w:r>
    </w:p>
    <w:p>
      <w:pPr>
        <w:numPr>
          <w:ilvl w:val="0"/>
          <w:numId w:val="8"/>
        </w:numPr>
        <w:ind w:left="425" w:leftChars="0" w:hanging="425" w:firstLineChars="0"/>
        <w:rPr>
          <w:rFonts w:hint="eastAsia"/>
        </w:rPr>
      </w:pPr>
      <w:r>
        <w:rPr>
          <w:rFonts w:hint="eastAsia"/>
        </w:rPr>
        <w:t>标签闭合、标签小写、不乱嵌套</w:t>
      </w:r>
    </w:p>
    <w:p>
      <w:pPr>
        <w:numPr>
          <w:ilvl w:val="0"/>
          <w:numId w:val="8"/>
        </w:numPr>
        <w:ind w:left="425" w:leftChars="0" w:hanging="425" w:firstLineChars="0"/>
        <w:rPr>
          <w:rFonts w:hint="eastAsia"/>
        </w:rPr>
      </w:pPr>
      <w:r>
        <w:rPr>
          <w:rFonts w:hint="eastAsia"/>
        </w:rPr>
        <w:t>需要声明（DOCTYPE）</w:t>
      </w:r>
    </w:p>
    <w:p>
      <w:pPr>
        <w:numPr>
          <w:ilvl w:val="0"/>
          <w:numId w:val="8"/>
        </w:numPr>
        <w:ind w:left="425" w:leftChars="0" w:hanging="425" w:firstLineChars="0"/>
        <w:rPr>
          <w:rFonts w:hint="eastAsia"/>
        </w:rPr>
      </w:pPr>
      <w:r>
        <w:rPr>
          <w:rFonts w:hint="eastAsia"/>
        </w:rPr>
        <w:t>需要定义语言编码&lt;meta http-equiv=“Content-Type” content=“text/html; charset=gb2312” /&gt;</w:t>
      </w:r>
    </w:p>
    <w:p>
      <w:pPr>
        <w:rPr>
          <w:rFonts w:hint="eastAsia"/>
          <w:b/>
          <w:bCs/>
        </w:rPr>
      </w:pPr>
      <w:r>
        <w:rPr>
          <w:rFonts w:hint="eastAsia"/>
          <w:b/>
          <w:bCs/>
        </w:rPr>
        <w:t>表现、行为上：</w:t>
      </w:r>
    </w:p>
    <w:p>
      <w:pPr>
        <w:numPr>
          <w:ilvl w:val="0"/>
          <w:numId w:val="9"/>
        </w:numPr>
        <w:ind w:left="425" w:leftChars="0" w:hanging="425" w:firstLineChars="0"/>
        <w:rPr>
          <w:rFonts w:hint="eastAsia"/>
        </w:rPr>
      </w:pPr>
      <w:r>
        <w:rPr>
          <w:rFonts w:hint="eastAsia"/>
        </w:rPr>
        <w:t>使用外链的css和js脚本，提高页面渲染效率。</w:t>
      </w:r>
    </w:p>
    <w:p>
      <w:pPr>
        <w:numPr>
          <w:ilvl w:val="0"/>
          <w:numId w:val="9"/>
        </w:numPr>
        <w:ind w:left="425" w:leftChars="0" w:hanging="425" w:firstLineChars="0"/>
        <w:rPr>
          <w:rFonts w:hint="eastAsia"/>
        </w:rPr>
      </w:pPr>
      <w:r>
        <w:rPr>
          <w:rFonts w:hint="eastAsia"/>
        </w:rPr>
        <w:t>Js必须要用&lt;script language=“javascript” type=“text/javascript”&gt;来开头定义，而不是原来的&lt;script language=javascript&gt;或干脆直接&lt;script&gt;</w:t>
      </w:r>
    </w:p>
    <w:p>
      <w:pPr>
        <w:numPr>
          <w:ilvl w:val="0"/>
          <w:numId w:val="9"/>
        </w:numPr>
        <w:ind w:left="425" w:leftChars="0" w:hanging="425" w:firstLineChars="0"/>
        <w:rPr>
          <w:rFonts w:hint="eastAsia"/>
        </w:rPr>
      </w:pPr>
      <w:r>
        <w:rPr>
          <w:rFonts w:hint="eastAsia"/>
        </w:rPr>
        <w:t>并且需要加个注释符&lt;!-- --&gt;，以保证不在不支持js的浏览器上直接显示出代码来（做了解）</w:t>
      </w:r>
    </w:p>
    <w:p>
      <w:pPr>
        <w:numPr>
          <w:ilvl w:val="0"/>
          <w:numId w:val="9"/>
        </w:numPr>
        <w:ind w:left="425" w:leftChars="0" w:hanging="425" w:firstLineChars="0"/>
        <w:rPr>
          <w:rFonts w:hint="eastAsia"/>
        </w:rPr>
      </w:pPr>
      <w:r>
        <w:rPr>
          <w:rFonts w:hint="eastAsia"/>
        </w:rPr>
        <w:t>少使用行内样式，类名要做到见名知意</w:t>
      </w:r>
    </w:p>
    <w:p>
      <w:pPr>
        <w:numPr>
          <w:ilvl w:val="0"/>
          <w:numId w:val="9"/>
        </w:numPr>
        <w:ind w:left="425" w:leftChars="0" w:hanging="425" w:firstLineChars="0"/>
        <w:rPr>
          <w:rFonts w:hint="eastAsia"/>
        </w:rPr>
      </w:pPr>
      <w:r>
        <w:rPr>
          <w:rFonts w:hint="eastAsia"/>
        </w:rPr>
        <w:t>CSS必须要用&lt;style type=“text/css”&gt;开头来定义，而不是原来的直接&lt;style&gt;</w:t>
      </w:r>
    </w:p>
    <w:p>
      <w:pPr>
        <w:numPr>
          <w:ilvl w:val="0"/>
          <w:numId w:val="9"/>
        </w:numPr>
        <w:ind w:left="425" w:leftChars="0" w:hanging="425" w:firstLineChars="0"/>
        <w:rPr>
          <w:rFonts w:hint="eastAsia"/>
        </w:rPr>
      </w:pPr>
      <w:r>
        <w:rPr>
          <w:rFonts w:hint="eastAsia"/>
        </w:rPr>
        <w:t>也不建议直接写在内容代码里（行内样式）如：&lt;div style=“padding-left:20px;”&gt;&lt;/div&gt;</w:t>
      </w:r>
    </w:p>
    <w:p>
      <w:pPr>
        <w:numPr>
          <w:ilvl w:val="0"/>
          <w:numId w:val="9"/>
        </w:numPr>
        <w:ind w:left="425" w:leftChars="0" w:hanging="425" w:firstLineChars="0"/>
        <w:rPr>
          <w:rFonts w:hint="eastAsia"/>
        </w:rPr>
      </w:pPr>
      <w:r>
        <w:rPr>
          <w:rFonts w:hint="eastAsia"/>
        </w:rPr>
        <w:t>为保证各浏览器的兼容性，在写CSS时请都写上数量单位</w:t>
      </w:r>
    </w:p>
    <w:p>
      <w:pPr>
        <w:numPr>
          <w:ilvl w:val="0"/>
          <w:numId w:val="9"/>
        </w:numPr>
        <w:ind w:left="425" w:leftChars="0" w:hanging="425" w:firstLineChars="0"/>
        <w:rPr>
          <w:rFonts w:hint="eastAsia"/>
        </w:rPr>
      </w:pPr>
      <w:r>
        <w:rPr>
          <w:rFonts w:hint="eastAsia"/>
          <w:lang w:val="en-US" w:eastAsia="zh-CN"/>
        </w:rPr>
        <w:t>其他参考https://blog.csdn.net/weixin_48594833/article/details/121326752</w:t>
      </w:r>
    </w:p>
    <w:p>
      <w:pPr>
        <w:pStyle w:val="2"/>
        <w:bidi w:val="0"/>
        <w:rPr>
          <w:rFonts w:hint="eastAsia"/>
          <w:lang w:val="en-US" w:eastAsia="zh-CN"/>
        </w:rPr>
      </w:pPr>
      <w:r>
        <w:rPr>
          <w:rFonts w:hint="eastAsia"/>
          <w:lang w:val="en-US" w:eastAsia="zh-CN"/>
        </w:rPr>
        <w:t>前端调试的方法</w:t>
      </w:r>
    </w:p>
    <w:p>
      <w:pPr>
        <w:numPr>
          <w:ilvl w:val="0"/>
          <w:numId w:val="10"/>
        </w:numPr>
        <w:ind w:left="425" w:leftChars="0" w:hanging="425" w:firstLineChars="0"/>
        <w:rPr>
          <w:rFonts w:hint="eastAsia"/>
          <w:lang w:val="en-US" w:eastAsia="zh-CN"/>
        </w:rPr>
      </w:pPr>
      <w:r>
        <w:rPr>
          <w:rFonts w:hint="eastAsia"/>
          <w:lang w:val="en-US" w:eastAsia="zh-CN"/>
        </w:rPr>
        <w:t>log(...)</w:t>
      </w:r>
    </w:p>
    <w:p>
      <w:pPr>
        <w:numPr>
          <w:ilvl w:val="0"/>
          <w:numId w:val="10"/>
        </w:numPr>
        <w:ind w:left="425" w:leftChars="0" w:hanging="425" w:firstLineChars="0"/>
        <w:rPr>
          <w:rFonts w:hint="eastAsia"/>
          <w:lang w:val="en-US" w:eastAsia="zh-CN"/>
        </w:rPr>
      </w:pPr>
      <w:r>
        <w:rPr>
          <w:rFonts w:hint="eastAsia"/>
          <w:lang w:val="en-US" w:eastAsia="zh-CN"/>
        </w:rPr>
        <w:t>vscode 调试</w:t>
      </w:r>
    </w:p>
    <w:p>
      <w:pPr>
        <w:numPr>
          <w:ilvl w:val="0"/>
          <w:numId w:val="10"/>
        </w:numPr>
        <w:ind w:left="425" w:leftChars="0" w:hanging="425" w:firstLineChars="0"/>
        <w:rPr>
          <w:rFonts w:hint="eastAsia"/>
          <w:lang w:val="en-US" w:eastAsia="zh-CN"/>
        </w:rPr>
      </w:pPr>
      <w:r>
        <w:rPr>
          <w:rFonts w:hint="eastAsia"/>
          <w:lang w:val="en-US" w:eastAsia="zh-CN"/>
        </w:rPr>
        <w:t>chrome 插件调试【debugger】</w:t>
      </w:r>
    </w:p>
    <w:p>
      <w:pPr>
        <w:numPr>
          <w:ilvl w:val="0"/>
          <w:numId w:val="10"/>
        </w:numPr>
        <w:ind w:left="425" w:leftChars="0" w:hanging="425" w:firstLineChars="0"/>
        <w:rPr>
          <w:rFonts w:hint="eastAsia"/>
          <w:lang w:val="en-US" w:eastAsia="zh-CN"/>
        </w:rPr>
      </w:pPr>
      <w:r>
        <w:rPr>
          <w:rFonts w:hint="eastAsia"/>
          <w:lang w:val="en-US" w:eastAsia="zh-CN"/>
        </w:rPr>
        <w:t>浏览器中断点</w:t>
      </w:r>
    </w:p>
    <w:p>
      <w:pPr>
        <w:numPr>
          <w:ilvl w:val="1"/>
          <w:numId w:val="10"/>
        </w:numPr>
        <w:ind w:left="840" w:leftChars="0" w:hanging="420" w:firstLineChars="0"/>
        <w:rPr>
          <w:rFonts w:hint="eastAsia"/>
          <w:lang w:val="en-US" w:eastAsia="zh-CN"/>
        </w:rPr>
      </w:pPr>
      <w:r>
        <w:rPr>
          <w:rFonts w:hint="eastAsia"/>
          <w:lang w:val="en-US" w:eastAsia="zh-CN"/>
        </w:rPr>
        <w:t>console.log()打印的时候，后面会出现打印的具体文件位置</w:t>
      </w:r>
    </w:p>
    <w:p>
      <w:pPr>
        <w:numPr>
          <w:ilvl w:val="1"/>
          <w:numId w:val="10"/>
        </w:numPr>
        <w:ind w:left="840" w:leftChars="0" w:hanging="420" w:firstLineChars="0"/>
        <w:rPr>
          <w:rFonts w:hint="eastAsia"/>
          <w:lang w:val="en-US" w:eastAsia="zh-CN"/>
        </w:rPr>
      </w:pPr>
      <w:r>
        <w:rPr>
          <w:rFonts w:hint="eastAsia"/>
          <w:lang w:val="en-US" w:eastAsia="zh-CN"/>
        </w:rPr>
        <w:t>点击之后会跳到这个文件的具体位置。之后设置断点</w:t>
      </w:r>
    </w:p>
    <w:p>
      <w:pPr>
        <w:numPr>
          <w:ilvl w:val="1"/>
          <w:numId w:val="10"/>
        </w:numPr>
        <w:ind w:left="840" w:leftChars="0" w:hanging="420" w:firstLineChars="0"/>
        <w:rPr>
          <w:rFonts w:hint="eastAsia"/>
          <w:lang w:val="en-US" w:eastAsia="zh-CN"/>
        </w:rPr>
      </w:pPr>
      <w:r>
        <w:rPr>
          <w:rFonts w:hint="eastAsia"/>
          <w:lang w:val="en-US" w:eastAsia="zh-CN"/>
        </w:rPr>
        <w:t>之后按F5刷新断点调试了，程序运行到这个地方会被卡住，然后你就可以查看当前的环境中的一些信息</w:t>
      </w:r>
    </w:p>
    <w:p>
      <w:pPr>
        <w:numPr>
          <w:ilvl w:val="0"/>
          <w:numId w:val="10"/>
        </w:numPr>
        <w:ind w:left="425" w:leftChars="0" w:hanging="425" w:firstLineChars="0"/>
        <w:rPr>
          <w:rFonts w:hint="default"/>
          <w:lang w:val="en-US" w:eastAsia="zh-CN"/>
        </w:rPr>
      </w:pPr>
      <w:r>
        <w:rPr>
          <w:rFonts w:hint="default"/>
          <w:lang w:val="en-US" w:eastAsia="zh-CN"/>
        </w:rPr>
        <w:t>代码中的断点</w:t>
      </w:r>
    </w:p>
    <w:p>
      <w:pPr>
        <w:numPr>
          <w:ilvl w:val="1"/>
          <w:numId w:val="10"/>
        </w:numPr>
        <w:ind w:left="840" w:leftChars="0" w:hanging="420" w:firstLineChars="0"/>
        <w:rPr>
          <w:rFonts w:hint="default"/>
          <w:lang w:val="en-US" w:eastAsia="zh-CN"/>
        </w:rPr>
      </w:pPr>
      <w:r>
        <w:rPr>
          <w:rFonts w:hint="default"/>
          <w:lang w:val="en-US" w:eastAsia="zh-CN"/>
        </w:rPr>
        <w:t>在代码中直接使用 debugger 关键字可以快速的实现断点。</w:t>
      </w:r>
    </w:p>
    <w:p>
      <w:pPr>
        <w:numPr>
          <w:ilvl w:val="1"/>
          <w:numId w:val="10"/>
        </w:numPr>
        <w:ind w:left="840" w:leftChars="0" w:hanging="420" w:firstLineChars="0"/>
        <w:rPr>
          <w:rFonts w:hint="default"/>
          <w:lang w:val="en-US" w:eastAsia="zh-CN"/>
        </w:rPr>
      </w:pPr>
      <w:r>
        <w:rPr>
          <w:rFonts w:hint="default"/>
          <w:lang w:val="en-US" w:eastAsia="zh-CN"/>
        </w:rPr>
        <w:t>效果和浏览器中的断点效果是一样的。</w:t>
      </w:r>
    </w:p>
    <w:p>
      <w:pPr>
        <w:numPr>
          <w:ilvl w:val="0"/>
          <w:numId w:val="10"/>
        </w:numPr>
        <w:ind w:left="425" w:leftChars="0" w:hanging="425" w:firstLineChars="0"/>
        <w:rPr>
          <w:rFonts w:hint="default"/>
          <w:lang w:val="en-US" w:eastAsia="zh-CN"/>
        </w:rPr>
      </w:pPr>
      <w:r>
        <w:rPr>
          <w:rFonts w:hint="default"/>
          <w:lang w:val="en-US" w:eastAsia="zh-CN"/>
        </w:rPr>
        <w:t>性能调试工具performance</w:t>
      </w:r>
      <w:r>
        <w:rPr>
          <w:rFonts w:hint="eastAsia"/>
          <w:lang w:val="en-US" w:eastAsia="zh-CN"/>
        </w:rPr>
        <w:t>，使用Chrome DevTools的performance面板可以记录和分析页面在运行时的所有活动</w:t>
      </w:r>
    </w:p>
    <w:p>
      <w:pPr>
        <w:rPr>
          <w:rFonts w:hint="eastAsia"/>
          <w:lang w:val="en-US" w:eastAsia="zh-CN"/>
        </w:rPr>
      </w:pPr>
    </w:p>
    <w:p>
      <w:pPr>
        <w:rPr>
          <w:rFonts w:hint="default"/>
          <w:lang w:val="en-US" w:eastAsia="zh-CN"/>
        </w:rPr>
      </w:pPr>
    </w:p>
    <w:p>
      <w:pPr>
        <w:pStyle w:val="2"/>
        <w:spacing w:before="62"/>
        <w:rPr>
          <w:b/>
          <w:sz w:val="35"/>
        </w:rPr>
      </w:pPr>
      <w:bookmarkStart w:id="3" w:name="虚拟dom比对--用的是diff算法"/>
      <w:bookmarkEnd w:id="3"/>
      <w:r>
        <w:t>虚拟 dom 比对--用的是 diff 算法</w:t>
      </w:r>
    </w:p>
    <w:p>
      <w:pPr>
        <w:spacing w:before="0" w:line="307" w:lineRule="auto"/>
        <w:ind w:left="200" w:right="123" w:firstLine="0"/>
        <w:jc w:val="left"/>
        <w:rPr>
          <w:rFonts w:ascii="Arial" w:eastAsia="Arial"/>
          <w:b/>
          <w:sz w:val="19"/>
        </w:rPr>
      </w:pPr>
      <w:r>
        <w:rPr>
          <w:rFonts w:ascii="Arial" w:eastAsia="Arial"/>
          <w:color w:val="4D4D4D"/>
          <w:sz w:val="19"/>
        </w:rPr>
        <w:t xml:space="preserve">Diff </w:t>
      </w:r>
      <w:r>
        <w:rPr>
          <w:color w:val="4D4D4D"/>
          <w:sz w:val="19"/>
        </w:rPr>
        <w:t>算法的作用</w:t>
      </w:r>
      <w:r>
        <w:rPr>
          <w:rFonts w:ascii="Arial" w:eastAsia="Arial"/>
          <w:color w:val="4D4D4D"/>
          <w:sz w:val="19"/>
        </w:rPr>
        <w:t xml:space="preserve">:diff </w:t>
      </w:r>
      <w:r>
        <w:rPr>
          <w:color w:val="4D4D4D"/>
          <w:sz w:val="19"/>
        </w:rPr>
        <w:t>算法</w:t>
      </w:r>
      <w:r>
        <w:rPr>
          <w:b/>
          <w:color w:val="4D4D4D"/>
          <w:sz w:val="19"/>
        </w:rPr>
        <w:t xml:space="preserve">就是对虚拟 </w:t>
      </w:r>
      <w:r>
        <w:rPr>
          <w:rFonts w:ascii="Arial" w:eastAsia="Arial"/>
          <w:b/>
          <w:color w:val="4D4D4D"/>
          <w:sz w:val="19"/>
        </w:rPr>
        <w:t xml:space="preserve">dom </w:t>
      </w:r>
      <w:r>
        <w:rPr>
          <w:b/>
          <w:color w:val="4D4D4D"/>
          <w:sz w:val="19"/>
        </w:rPr>
        <w:t>进行对比</w:t>
      </w:r>
      <w:r>
        <w:rPr>
          <w:color w:val="4D4D4D"/>
          <w:sz w:val="19"/>
        </w:rPr>
        <w:t>，并</w:t>
      </w:r>
      <w:r>
        <w:rPr>
          <w:b/>
          <w:color w:val="4D4D4D"/>
          <w:sz w:val="19"/>
        </w:rPr>
        <w:t xml:space="preserve">返回一个 </w:t>
      </w:r>
      <w:r>
        <w:rPr>
          <w:rFonts w:ascii="Arial" w:eastAsia="Arial"/>
          <w:b/>
          <w:color w:val="4D4D4D"/>
          <w:sz w:val="19"/>
        </w:rPr>
        <w:t xml:space="preserve">patch </w:t>
      </w:r>
      <w:r>
        <w:rPr>
          <w:b/>
          <w:color w:val="4D4D4D"/>
          <w:sz w:val="19"/>
        </w:rPr>
        <w:t>对象</w:t>
      </w:r>
      <w:r>
        <w:rPr>
          <w:color w:val="4D4D4D"/>
          <w:sz w:val="19"/>
        </w:rPr>
        <w:t>，这个对象的作用是存储两个节点不同的地方， 最后</w:t>
      </w:r>
      <w:r>
        <w:rPr>
          <w:b/>
          <w:color w:val="4D4D4D"/>
          <w:sz w:val="19"/>
        </w:rPr>
        <w:t xml:space="preserve">用 </w:t>
      </w:r>
      <w:r>
        <w:rPr>
          <w:rFonts w:ascii="Arial" w:eastAsia="Arial"/>
          <w:b/>
          <w:color w:val="4D4D4D"/>
          <w:sz w:val="19"/>
        </w:rPr>
        <w:t xml:space="preserve">patch </w:t>
      </w:r>
      <w:r>
        <w:rPr>
          <w:b/>
          <w:color w:val="4D4D4D"/>
          <w:sz w:val="19"/>
        </w:rPr>
        <w:t xml:space="preserve">里记录的信息去局部更新真实的 </w:t>
      </w:r>
      <w:r>
        <w:rPr>
          <w:rFonts w:ascii="Arial" w:eastAsia="Arial"/>
          <w:b/>
          <w:color w:val="4D4D4D"/>
          <w:sz w:val="19"/>
        </w:rPr>
        <w:t>dom</w:t>
      </w:r>
    </w:p>
    <w:p>
      <w:pPr>
        <w:spacing w:before="1"/>
        <w:ind w:left="200" w:right="0" w:firstLine="0"/>
        <w:jc w:val="left"/>
        <w:rPr>
          <w:sz w:val="19"/>
        </w:rPr>
      </w:pPr>
      <w:r>
        <w:rPr>
          <w:rFonts w:ascii="Arial" w:eastAsia="Arial"/>
          <w:color w:val="4D4D4D"/>
          <w:sz w:val="19"/>
        </w:rPr>
        <w:t xml:space="preserve">Diff </w:t>
      </w:r>
      <w:r>
        <w:rPr>
          <w:color w:val="4D4D4D"/>
          <w:sz w:val="19"/>
        </w:rPr>
        <w:t>算法主要首先通过：</w:t>
      </w:r>
    </w:p>
    <w:p>
      <w:pPr>
        <w:pStyle w:val="19"/>
        <w:numPr>
          <w:ilvl w:val="0"/>
          <w:numId w:val="11"/>
        </w:numPr>
        <w:tabs>
          <w:tab w:val="left" w:pos="619"/>
          <w:tab w:val="left" w:pos="620"/>
        </w:tabs>
        <w:spacing w:before="69" w:after="0" w:line="240" w:lineRule="auto"/>
        <w:ind w:left="620" w:right="0" w:hanging="420"/>
        <w:jc w:val="left"/>
        <w:rPr>
          <w:sz w:val="19"/>
        </w:rPr>
      </w:pPr>
      <w:r>
        <w:rPr>
          <w:rFonts w:ascii="Arial" w:hAnsi="Arial" w:eastAsia="Arial"/>
          <w:color w:val="4D4D4D"/>
          <w:sz w:val="19"/>
        </w:rPr>
        <w:t>setter</w:t>
      </w:r>
      <w:r>
        <w:rPr>
          <w:color w:val="4D4D4D"/>
          <w:sz w:val="19"/>
        </w:rPr>
        <w:t>，中捕获数据的更新</w:t>
      </w:r>
    </w:p>
    <w:p>
      <w:pPr>
        <w:pStyle w:val="19"/>
        <w:numPr>
          <w:ilvl w:val="0"/>
          <w:numId w:val="11"/>
        </w:numPr>
        <w:tabs>
          <w:tab w:val="left" w:pos="619"/>
          <w:tab w:val="left" w:pos="620"/>
        </w:tabs>
        <w:spacing w:before="68" w:after="0" w:line="240" w:lineRule="auto"/>
        <w:ind w:left="620" w:right="0" w:hanging="420"/>
        <w:jc w:val="left"/>
        <w:rPr>
          <w:sz w:val="19"/>
        </w:rPr>
      </w:pPr>
      <w:r>
        <w:rPr>
          <w:color w:val="4D4D4D"/>
          <w:spacing w:val="-10"/>
          <w:sz w:val="19"/>
        </w:rPr>
        <w:t xml:space="preserve">随后通过 </w:t>
      </w:r>
      <w:r>
        <w:rPr>
          <w:rFonts w:ascii="Arial" w:hAnsi="Arial" w:eastAsia="Arial"/>
          <w:color w:val="4D4D4D"/>
          <w:sz w:val="19"/>
        </w:rPr>
        <w:t>Dep.notify</w:t>
      </w:r>
      <w:r>
        <w:rPr>
          <w:color w:val="4D4D4D"/>
          <w:spacing w:val="-5"/>
          <w:sz w:val="19"/>
        </w:rPr>
        <w:t xml:space="preserve">，通知对应的订阅者 </w:t>
      </w:r>
      <w:r>
        <w:rPr>
          <w:rFonts w:ascii="Arial" w:hAnsi="Arial" w:eastAsia="Arial"/>
          <w:color w:val="4D4D4D"/>
          <w:sz w:val="19"/>
        </w:rPr>
        <w:t>watcher</w:t>
      </w:r>
      <w:r>
        <w:rPr>
          <w:color w:val="4D4D4D"/>
          <w:sz w:val="19"/>
        </w:rPr>
        <w:t>，</w:t>
      </w:r>
    </w:p>
    <w:p>
      <w:pPr>
        <w:pStyle w:val="19"/>
        <w:numPr>
          <w:ilvl w:val="0"/>
          <w:numId w:val="11"/>
        </w:numPr>
        <w:tabs>
          <w:tab w:val="left" w:pos="619"/>
          <w:tab w:val="left" w:pos="620"/>
        </w:tabs>
        <w:spacing w:before="69" w:after="0" w:line="240" w:lineRule="auto"/>
        <w:ind w:left="620" w:right="0" w:hanging="420"/>
        <w:jc w:val="left"/>
        <w:rPr>
          <w:sz w:val="19"/>
        </w:rPr>
      </w:pPr>
      <w:r>
        <w:rPr>
          <w:color w:val="4D4D4D"/>
          <w:spacing w:val="-1"/>
          <w:sz w:val="19"/>
        </w:rPr>
        <w:t xml:space="preserve">调用 </w:t>
      </w:r>
      <w:r>
        <w:rPr>
          <w:rFonts w:ascii="Arial" w:hAnsi="Arial" w:eastAsia="Arial"/>
          <w:color w:val="4D4D4D"/>
          <w:sz w:val="19"/>
        </w:rPr>
        <w:t>patch</w:t>
      </w:r>
      <w:r>
        <w:rPr>
          <w:rFonts w:ascii="Arial" w:hAnsi="Arial" w:eastAsia="Arial"/>
          <w:color w:val="4D4D4D"/>
          <w:spacing w:val="-8"/>
          <w:sz w:val="19"/>
        </w:rPr>
        <w:t xml:space="preserve"> </w:t>
      </w:r>
      <w:r>
        <w:rPr>
          <w:color w:val="4D4D4D"/>
          <w:spacing w:val="-6"/>
          <w:sz w:val="19"/>
        </w:rPr>
        <w:t xml:space="preserve">方法 ，给真实 </w:t>
      </w:r>
      <w:r>
        <w:rPr>
          <w:rFonts w:ascii="Arial" w:hAnsi="Arial" w:eastAsia="Arial"/>
          <w:color w:val="4D4D4D"/>
          <w:sz w:val="19"/>
        </w:rPr>
        <w:t>DOM</w:t>
      </w:r>
      <w:r>
        <w:rPr>
          <w:rFonts w:ascii="Arial" w:hAnsi="Arial" w:eastAsia="Arial"/>
          <w:color w:val="4D4D4D"/>
          <w:spacing w:val="-3"/>
          <w:sz w:val="19"/>
        </w:rPr>
        <w:t xml:space="preserve"> </w:t>
      </w:r>
      <w:r>
        <w:rPr>
          <w:color w:val="4D4D4D"/>
          <w:sz w:val="19"/>
        </w:rPr>
        <w:t>打补丁，更新对应的试图</w:t>
      </w:r>
    </w:p>
    <w:p>
      <w:pPr>
        <w:pStyle w:val="19"/>
        <w:numPr>
          <w:ilvl w:val="0"/>
          <w:numId w:val="11"/>
        </w:numPr>
        <w:tabs>
          <w:tab w:val="left" w:pos="619"/>
          <w:tab w:val="left" w:pos="620"/>
        </w:tabs>
        <w:spacing w:before="68" w:after="0" w:line="240" w:lineRule="auto"/>
        <w:ind w:left="620" w:right="0" w:hanging="420"/>
        <w:jc w:val="left"/>
        <w:rPr>
          <w:sz w:val="19"/>
        </w:rPr>
      </w:pPr>
      <w:r>
        <w:rPr>
          <w:rFonts w:ascii="Arial" w:hAnsi="Arial" w:eastAsia="Arial"/>
          <w:color w:val="4D4D4D"/>
          <w:sz w:val="19"/>
        </w:rPr>
        <w:t>patch</w:t>
      </w:r>
      <w:r>
        <w:rPr>
          <w:rFonts w:ascii="Arial" w:hAnsi="Arial" w:eastAsia="Arial"/>
          <w:color w:val="4D4D4D"/>
          <w:spacing w:val="-9"/>
          <w:sz w:val="19"/>
        </w:rPr>
        <w:t xml:space="preserve"> </w:t>
      </w:r>
      <w:r>
        <w:rPr>
          <w:color w:val="4D4D4D"/>
          <w:sz w:val="19"/>
        </w:rPr>
        <w:t>方法会判断同层节点是否为相同类型</w:t>
      </w:r>
    </w:p>
    <w:p>
      <w:pPr>
        <w:pStyle w:val="19"/>
        <w:numPr>
          <w:ilvl w:val="0"/>
          <w:numId w:val="11"/>
        </w:numPr>
        <w:tabs>
          <w:tab w:val="left" w:pos="619"/>
          <w:tab w:val="left" w:pos="620"/>
        </w:tabs>
        <w:spacing w:before="69" w:after="0" w:line="240" w:lineRule="auto"/>
        <w:ind w:left="620" w:right="0" w:hanging="420"/>
        <w:jc w:val="left"/>
        <w:rPr>
          <w:sz w:val="19"/>
        </w:rPr>
      </w:pPr>
      <w:r>
        <w:rPr>
          <w:color w:val="4D4D4D"/>
          <w:sz w:val="19"/>
        </w:rPr>
        <w:t>否就直接返回新节点</w:t>
      </w:r>
    </w:p>
    <w:p>
      <w:pPr>
        <w:pStyle w:val="19"/>
        <w:numPr>
          <w:ilvl w:val="0"/>
          <w:numId w:val="11"/>
        </w:numPr>
        <w:tabs>
          <w:tab w:val="left" w:pos="619"/>
          <w:tab w:val="left" w:pos="620"/>
        </w:tabs>
        <w:spacing w:before="68" w:after="0" w:line="240" w:lineRule="auto"/>
        <w:ind w:left="620" w:right="0" w:hanging="420"/>
        <w:jc w:val="left"/>
        <w:rPr>
          <w:sz w:val="19"/>
        </w:rPr>
      </w:pPr>
      <w:r>
        <w:rPr>
          <w:color w:val="4D4D4D"/>
          <w:spacing w:val="-1"/>
          <w:sz w:val="19"/>
        </w:rPr>
        <w:t xml:space="preserve">是就进行 </w:t>
      </w:r>
      <w:r>
        <w:rPr>
          <w:rFonts w:ascii="Arial" w:hAnsi="Arial" w:eastAsia="Arial"/>
          <w:color w:val="4D4D4D"/>
          <w:sz w:val="19"/>
        </w:rPr>
        <w:t>patchVnode</w:t>
      </w:r>
      <w:r>
        <w:rPr>
          <w:rFonts w:ascii="Arial" w:hAnsi="Arial" w:eastAsia="Arial"/>
          <w:color w:val="4D4D4D"/>
          <w:spacing w:val="-8"/>
          <w:sz w:val="19"/>
        </w:rPr>
        <w:t xml:space="preserve"> </w:t>
      </w:r>
      <w:r>
        <w:rPr>
          <w:color w:val="4D4D4D"/>
          <w:sz w:val="19"/>
        </w:rPr>
        <w:t>方法 进行深层对比</w:t>
      </w:r>
    </w:p>
    <w:p>
      <w:pPr>
        <w:pStyle w:val="19"/>
        <w:numPr>
          <w:ilvl w:val="0"/>
          <w:numId w:val="11"/>
        </w:numPr>
        <w:tabs>
          <w:tab w:val="left" w:pos="619"/>
          <w:tab w:val="left" w:pos="620"/>
        </w:tabs>
        <w:spacing w:before="69" w:after="0" w:line="240" w:lineRule="auto"/>
        <w:ind w:left="620" w:right="0" w:hanging="420"/>
        <w:jc w:val="left"/>
        <w:rPr>
          <w:sz w:val="19"/>
        </w:rPr>
      </w:pPr>
      <w:r>
        <w:rPr>
          <w:rFonts w:ascii="Arial" w:hAnsi="Arial" w:eastAsia="Arial"/>
          <w:color w:val="4D4D4D"/>
          <w:sz w:val="19"/>
        </w:rPr>
        <w:t>patchVnode</w:t>
      </w:r>
      <w:r>
        <w:rPr>
          <w:rFonts w:ascii="Arial" w:hAnsi="Arial" w:eastAsia="Arial"/>
          <w:color w:val="4D4D4D"/>
          <w:spacing w:val="-9"/>
          <w:sz w:val="19"/>
        </w:rPr>
        <w:t xml:space="preserve"> </w:t>
      </w:r>
      <w:r>
        <w:rPr>
          <w:color w:val="4D4D4D"/>
          <w:sz w:val="19"/>
        </w:rPr>
        <w:t>中又会进行五层对比</w:t>
      </w:r>
    </w:p>
    <w:p>
      <w:pPr>
        <w:pStyle w:val="19"/>
        <w:numPr>
          <w:ilvl w:val="0"/>
          <w:numId w:val="11"/>
        </w:numPr>
        <w:tabs>
          <w:tab w:val="left" w:pos="619"/>
          <w:tab w:val="left" w:pos="620"/>
        </w:tabs>
        <w:spacing w:before="68" w:after="0" w:line="240" w:lineRule="auto"/>
        <w:ind w:left="620" w:right="0" w:hanging="420"/>
        <w:jc w:val="left"/>
        <w:rPr>
          <w:rFonts w:ascii="Arial" w:hAnsi="Arial" w:eastAsia="Arial"/>
          <w:sz w:val="19"/>
        </w:rPr>
      </w:pPr>
      <w:r>
        <w:rPr>
          <w:color w:val="4D4D4D"/>
          <w:spacing w:val="-7"/>
          <w:sz w:val="19"/>
        </w:rPr>
        <w:t xml:space="preserve">找到对应的真实 </w:t>
      </w:r>
      <w:r>
        <w:rPr>
          <w:rFonts w:ascii="Arial" w:hAnsi="Arial" w:eastAsia="Arial"/>
          <w:color w:val="4D4D4D"/>
          <w:sz w:val="19"/>
        </w:rPr>
        <w:t>DOM</w:t>
      </w:r>
      <w:r>
        <w:rPr>
          <w:color w:val="4D4D4D"/>
          <w:spacing w:val="-12"/>
          <w:sz w:val="19"/>
        </w:rPr>
        <w:t xml:space="preserve">，称为 </w:t>
      </w:r>
      <w:r>
        <w:rPr>
          <w:rFonts w:ascii="Arial" w:hAnsi="Arial" w:eastAsia="Arial"/>
          <w:color w:val="4D4D4D"/>
          <w:sz w:val="19"/>
        </w:rPr>
        <w:t>el</w:t>
      </w:r>
    </w:p>
    <w:p>
      <w:pPr>
        <w:pStyle w:val="19"/>
        <w:numPr>
          <w:ilvl w:val="0"/>
          <w:numId w:val="11"/>
        </w:numPr>
        <w:tabs>
          <w:tab w:val="left" w:pos="619"/>
          <w:tab w:val="left" w:pos="620"/>
        </w:tabs>
        <w:spacing w:before="69" w:after="0" w:line="240" w:lineRule="auto"/>
        <w:ind w:left="620" w:right="0" w:hanging="420"/>
        <w:jc w:val="left"/>
        <w:rPr>
          <w:rFonts w:ascii="Arial" w:hAnsi="Arial" w:eastAsia="Arial"/>
          <w:sz w:val="19"/>
        </w:rPr>
      </w:pPr>
      <w:r>
        <w:rPr>
          <w:color w:val="4D4D4D"/>
          <w:spacing w:val="-17"/>
          <w:sz w:val="19"/>
        </w:rPr>
        <w:t xml:space="preserve">判断 </w:t>
      </w:r>
      <w:r>
        <w:rPr>
          <w:rFonts w:ascii="Arial" w:hAnsi="Arial" w:eastAsia="Arial"/>
          <w:color w:val="4D4D4D"/>
          <w:sz w:val="19"/>
        </w:rPr>
        <w:t>newVnode</w:t>
      </w:r>
      <w:r>
        <w:rPr>
          <w:rFonts w:ascii="Arial" w:hAnsi="Arial" w:eastAsia="Arial"/>
          <w:color w:val="4D4D4D"/>
          <w:spacing w:val="-5"/>
          <w:sz w:val="19"/>
        </w:rPr>
        <w:t xml:space="preserve"> </w:t>
      </w:r>
      <w:r>
        <w:rPr>
          <w:color w:val="4D4D4D"/>
          <w:spacing w:val="-24"/>
          <w:sz w:val="19"/>
        </w:rPr>
        <w:t xml:space="preserve">和 </w:t>
      </w:r>
      <w:r>
        <w:rPr>
          <w:rFonts w:ascii="Arial" w:hAnsi="Arial" w:eastAsia="Arial"/>
          <w:color w:val="4D4D4D"/>
          <w:sz w:val="19"/>
        </w:rPr>
        <w:t>oldVnode</w:t>
      </w:r>
      <w:r>
        <w:rPr>
          <w:rFonts w:ascii="Arial" w:hAnsi="Arial" w:eastAsia="Arial"/>
          <w:color w:val="4D4D4D"/>
          <w:spacing w:val="-9"/>
          <w:sz w:val="19"/>
        </w:rPr>
        <w:t xml:space="preserve"> </w:t>
      </w:r>
      <w:r>
        <w:rPr>
          <w:color w:val="4D4D4D"/>
          <w:spacing w:val="-3"/>
          <w:sz w:val="19"/>
        </w:rPr>
        <w:t xml:space="preserve">是否指向同一个对象，如果是，那么直接 </w:t>
      </w:r>
      <w:r>
        <w:rPr>
          <w:rFonts w:ascii="Arial" w:hAnsi="Arial" w:eastAsia="Arial"/>
          <w:color w:val="4D4D4D"/>
          <w:sz w:val="19"/>
        </w:rPr>
        <w:t>return</w:t>
      </w:r>
    </w:p>
    <w:p>
      <w:pPr>
        <w:pStyle w:val="19"/>
        <w:numPr>
          <w:ilvl w:val="0"/>
          <w:numId w:val="11"/>
        </w:numPr>
        <w:tabs>
          <w:tab w:val="left" w:pos="619"/>
          <w:tab w:val="left" w:pos="620"/>
        </w:tabs>
        <w:spacing w:before="69" w:after="0" w:line="240" w:lineRule="auto"/>
        <w:ind w:left="620" w:right="0" w:hanging="420"/>
        <w:jc w:val="left"/>
        <w:rPr>
          <w:sz w:val="19"/>
        </w:rPr>
      </w:pPr>
      <w:r>
        <w:rPr>
          <w:color w:val="4D4D4D"/>
          <w:spacing w:val="-3"/>
          <w:sz w:val="19"/>
        </w:rPr>
        <w:t xml:space="preserve">如果他们都有文本节点并且不相等，那么将 </w:t>
      </w:r>
      <w:r>
        <w:rPr>
          <w:rFonts w:ascii="Arial" w:hAnsi="Arial" w:eastAsia="Arial"/>
          <w:color w:val="4D4D4D"/>
          <w:sz w:val="19"/>
        </w:rPr>
        <w:t>el</w:t>
      </w:r>
      <w:r>
        <w:rPr>
          <w:rFonts w:ascii="Arial" w:hAnsi="Arial" w:eastAsia="Arial"/>
          <w:color w:val="4D4D4D"/>
          <w:spacing w:val="-7"/>
          <w:sz w:val="19"/>
        </w:rPr>
        <w:t xml:space="preserve"> </w:t>
      </w:r>
      <w:r>
        <w:rPr>
          <w:color w:val="4D4D4D"/>
          <w:spacing w:val="-6"/>
          <w:sz w:val="19"/>
        </w:rPr>
        <w:t xml:space="preserve">的文本节点设置为 </w:t>
      </w:r>
      <w:r>
        <w:rPr>
          <w:rFonts w:ascii="Arial" w:hAnsi="Arial" w:eastAsia="Arial"/>
          <w:color w:val="4D4D4D"/>
          <w:sz w:val="19"/>
        </w:rPr>
        <w:t>newVnode</w:t>
      </w:r>
      <w:r>
        <w:rPr>
          <w:rFonts w:ascii="Arial" w:hAnsi="Arial" w:eastAsia="Arial"/>
          <w:color w:val="4D4D4D"/>
          <w:spacing w:val="-5"/>
          <w:sz w:val="19"/>
        </w:rPr>
        <w:t xml:space="preserve"> </w:t>
      </w:r>
      <w:r>
        <w:rPr>
          <w:color w:val="4D4D4D"/>
          <w:sz w:val="19"/>
        </w:rPr>
        <w:t>的文本节点。</w:t>
      </w:r>
    </w:p>
    <w:p>
      <w:pPr>
        <w:pStyle w:val="19"/>
        <w:numPr>
          <w:ilvl w:val="0"/>
          <w:numId w:val="11"/>
        </w:numPr>
        <w:tabs>
          <w:tab w:val="left" w:pos="619"/>
          <w:tab w:val="left" w:pos="620"/>
        </w:tabs>
        <w:spacing w:before="68" w:after="0" w:line="240" w:lineRule="auto"/>
        <w:ind w:left="620" w:right="0" w:hanging="420"/>
        <w:jc w:val="left"/>
        <w:rPr>
          <w:sz w:val="19"/>
        </w:rPr>
      </w:pPr>
      <w:r>
        <w:rPr>
          <w:color w:val="4D4D4D"/>
          <w:spacing w:val="-17"/>
          <w:sz w:val="19"/>
        </w:rPr>
        <w:t xml:space="preserve">如果 </w:t>
      </w:r>
      <w:r>
        <w:rPr>
          <w:rFonts w:ascii="Arial" w:hAnsi="Arial" w:eastAsia="Arial"/>
          <w:color w:val="4D4D4D"/>
          <w:sz w:val="19"/>
        </w:rPr>
        <w:t>oldVnode</w:t>
      </w:r>
      <w:r>
        <w:rPr>
          <w:rFonts w:ascii="Arial" w:hAnsi="Arial" w:eastAsia="Arial"/>
          <w:color w:val="4D4D4D"/>
          <w:spacing w:val="-8"/>
          <w:sz w:val="19"/>
        </w:rPr>
        <w:t xml:space="preserve"> </w:t>
      </w:r>
      <w:r>
        <w:rPr>
          <w:color w:val="4D4D4D"/>
          <w:spacing w:val="-8"/>
          <w:sz w:val="19"/>
        </w:rPr>
        <w:t xml:space="preserve">有子节点而 </w:t>
      </w:r>
      <w:r>
        <w:rPr>
          <w:rFonts w:ascii="Arial" w:hAnsi="Arial" w:eastAsia="Arial"/>
          <w:color w:val="4D4D4D"/>
          <w:sz w:val="19"/>
        </w:rPr>
        <w:t>newVnode</w:t>
      </w:r>
      <w:r>
        <w:rPr>
          <w:rFonts w:ascii="Arial" w:hAnsi="Arial" w:eastAsia="Arial"/>
          <w:color w:val="4D4D4D"/>
          <w:spacing w:val="-5"/>
          <w:sz w:val="19"/>
        </w:rPr>
        <w:t xml:space="preserve"> </w:t>
      </w:r>
      <w:r>
        <w:rPr>
          <w:color w:val="4D4D4D"/>
          <w:spacing w:val="-7"/>
          <w:sz w:val="19"/>
        </w:rPr>
        <w:t xml:space="preserve">没有，则删除 </w:t>
      </w:r>
      <w:r>
        <w:rPr>
          <w:rFonts w:ascii="Arial" w:hAnsi="Arial" w:eastAsia="Arial"/>
          <w:color w:val="4D4D4D"/>
          <w:sz w:val="19"/>
        </w:rPr>
        <w:t>el</w:t>
      </w:r>
      <w:r>
        <w:rPr>
          <w:rFonts w:ascii="Arial" w:hAnsi="Arial" w:eastAsia="Arial"/>
          <w:color w:val="4D4D4D"/>
          <w:spacing w:val="-8"/>
          <w:sz w:val="19"/>
        </w:rPr>
        <w:t xml:space="preserve"> </w:t>
      </w:r>
      <w:r>
        <w:rPr>
          <w:color w:val="4D4D4D"/>
          <w:sz w:val="19"/>
        </w:rPr>
        <w:t>的子节点</w:t>
      </w:r>
    </w:p>
    <w:p>
      <w:pPr>
        <w:pStyle w:val="19"/>
        <w:numPr>
          <w:ilvl w:val="0"/>
          <w:numId w:val="11"/>
        </w:numPr>
        <w:tabs>
          <w:tab w:val="left" w:pos="619"/>
          <w:tab w:val="left" w:pos="620"/>
        </w:tabs>
        <w:spacing w:before="69" w:after="0" w:line="240" w:lineRule="auto"/>
        <w:ind w:left="620" w:right="0" w:hanging="420"/>
        <w:jc w:val="left"/>
        <w:rPr>
          <w:rFonts w:ascii="Arial" w:hAnsi="Arial" w:eastAsia="Arial"/>
          <w:sz w:val="19"/>
        </w:rPr>
      </w:pPr>
      <w:r>
        <w:rPr>
          <w:color w:val="4D4D4D"/>
          <w:spacing w:val="-17"/>
          <w:sz w:val="19"/>
        </w:rPr>
        <w:t xml:space="preserve">如果 </w:t>
      </w:r>
      <w:r>
        <w:rPr>
          <w:rFonts w:ascii="Arial" w:hAnsi="Arial" w:eastAsia="Arial"/>
          <w:color w:val="4D4D4D"/>
          <w:sz w:val="19"/>
        </w:rPr>
        <w:t>oldVnode</w:t>
      </w:r>
      <w:r>
        <w:rPr>
          <w:rFonts w:ascii="Arial" w:hAnsi="Arial" w:eastAsia="Arial"/>
          <w:color w:val="4D4D4D"/>
          <w:spacing w:val="-8"/>
          <w:sz w:val="19"/>
        </w:rPr>
        <w:t xml:space="preserve"> </w:t>
      </w:r>
      <w:r>
        <w:rPr>
          <w:color w:val="4D4D4D"/>
          <w:spacing w:val="-7"/>
          <w:sz w:val="19"/>
        </w:rPr>
        <w:t xml:space="preserve">没有子节点而 </w:t>
      </w:r>
      <w:r>
        <w:rPr>
          <w:rFonts w:ascii="Arial" w:hAnsi="Arial" w:eastAsia="Arial"/>
          <w:color w:val="4D4D4D"/>
          <w:sz w:val="19"/>
        </w:rPr>
        <w:t>newVnode</w:t>
      </w:r>
      <w:r>
        <w:rPr>
          <w:rFonts w:ascii="Arial" w:hAnsi="Arial" w:eastAsia="Arial"/>
          <w:color w:val="4D4D4D"/>
          <w:spacing w:val="-5"/>
          <w:sz w:val="19"/>
        </w:rPr>
        <w:t xml:space="preserve"> </w:t>
      </w:r>
      <w:r>
        <w:rPr>
          <w:color w:val="4D4D4D"/>
          <w:spacing w:val="-10"/>
          <w:sz w:val="19"/>
        </w:rPr>
        <w:t xml:space="preserve">有，则将 </w:t>
      </w:r>
      <w:r>
        <w:rPr>
          <w:rFonts w:ascii="Arial" w:hAnsi="Arial" w:eastAsia="Arial"/>
          <w:color w:val="4D4D4D"/>
          <w:sz w:val="19"/>
        </w:rPr>
        <w:t>newVnode</w:t>
      </w:r>
      <w:r>
        <w:rPr>
          <w:rFonts w:ascii="Arial" w:hAnsi="Arial" w:eastAsia="Arial"/>
          <w:color w:val="4D4D4D"/>
          <w:spacing w:val="-5"/>
          <w:sz w:val="19"/>
        </w:rPr>
        <w:t xml:space="preserve"> </w:t>
      </w:r>
      <w:r>
        <w:rPr>
          <w:color w:val="4D4D4D"/>
          <w:spacing w:val="-4"/>
          <w:sz w:val="19"/>
        </w:rPr>
        <w:t xml:space="preserve">的子节点真实化之后添加到 </w:t>
      </w:r>
      <w:r>
        <w:rPr>
          <w:rFonts w:ascii="Arial" w:hAnsi="Arial" w:eastAsia="Arial"/>
          <w:color w:val="4D4D4D"/>
          <w:sz w:val="19"/>
        </w:rPr>
        <w:t>el</w:t>
      </w:r>
    </w:p>
    <w:p>
      <w:pPr>
        <w:pStyle w:val="19"/>
        <w:numPr>
          <w:ilvl w:val="0"/>
          <w:numId w:val="11"/>
        </w:numPr>
        <w:tabs>
          <w:tab w:val="left" w:pos="619"/>
          <w:tab w:val="left" w:pos="620"/>
        </w:tabs>
        <w:spacing w:before="68" w:after="0" w:line="240" w:lineRule="auto"/>
        <w:ind w:left="620" w:right="0" w:hanging="420"/>
        <w:jc w:val="left"/>
        <w:rPr>
          <w:sz w:val="19"/>
        </w:rPr>
      </w:pPr>
      <w:r>
        <w:rPr>
          <w:color w:val="4D4D4D"/>
          <w:spacing w:val="-4"/>
          <w:sz w:val="19"/>
        </w:rPr>
        <w:t xml:space="preserve">如果两者都有子节点，则执行 </w:t>
      </w:r>
      <w:r>
        <w:rPr>
          <w:rFonts w:ascii="Arial" w:hAnsi="Arial" w:eastAsia="Arial"/>
          <w:color w:val="4D4D4D"/>
          <w:sz w:val="19"/>
        </w:rPr>
        <w:t>updateChildren</w:t>
      </w:r>
      <w:r>
        <w:rPr>
          <w:rFonts w:ascii="Arial" w:hAnsi="Arial" w:eastAsia="Arial"/>
          <w:color w:val="4D4D4D"/>
          <w:spacing w:val="-8"/>
          <w:sz w:val="19"/>
        </w:rPr>
        <w:t xml:space="preserve"> </w:t>
      </w:r>
      <w:r>
        <w:rPr>
          <w:color w:val="4D4D4D"/>
          <w:sz w:val="19"/>
        </w:rPr>
        <w:t>函数比较子节点，这一步很重要</w:t>
      </w:r>
    </w:p>
    <w:p>
      <w:pPr>
        <w:pStyle w:val="19"/>
        <w:numPr>
          <w:ilvl w:val="0"/>
          <w:numId w:val="11"/>
        </w:numPr>
        <w:tabs>
          <w:tab w:val="left" w:pos="619"/>
          <w:tab w:val="left" w:pos="620"/>
        </w:tabs>
        <w:spacing w:before="69" w:after="0" w:line="240" w:lineRule="auto"/>
        <w:ind w:left="620" w:right="0" w:hanging="420"/>
        <w:jc w:val="left"/>
        <w:rPr>
          <w:sz w:val="19"/>
        </w:rPr>
      </w:pPr>
      <w:r>
        <w:rPr>
          <w:rFonts w:ascii="Arial" w:hAnsi="Arial" w:eastAsia="Arial"/>
          <w:color w:val="4D4D4D"/>
          <w:sz w:val="19"/>
        </w:rPr>
        <w:t>updateChildren</w:t>
      </w:r>
      <w:r>
        <w:rPr>
          <w:rFonts w:ascii="Arial" w:hAnsi="Arial" w:eastAsia="Arial"/>
          <w:color w:val="4D4D4D"/>
          <w:spacing w:val="-6"/>
          <w:sz w:val="19"/>
        </w:rPr>
        <w:t xml:space="preserve"> </w:t>
      </w:r>
      <w:r>
        <w:rPr>
          <w:color w:val="4D4D4D"/>
          <w:sz w:val="19"/>
        </w:rPr>
        <w:t>方法利用首尾指针进行比较</w:t>
      </w:r>
    </w:p>
    <w:p>
      <w:pPr>
        <w:pStyle w:val="19"/>
        <w:numPr>
          <w:ilvl w:val="0"/>
          <w:numId w:val="11"/>
        </w:numPr>
        <w:tabs>
          <w:tab w:val="left" w:pos="619"/>
          <w:tab w:val="left" w:pos="620"/>
        </w:tabs>
        <w:spacing w:before="68" w:after="0" w:line="240" w:lineRule="auto"/>
        <w:ind w:left="620" w:right="0" w:hanging="420"/>
        <w:jc w:val="left"/>
        <w:rPr>
          <w:sz w:val="19"/>
        </w:rPr>
      </w:pPr>
      <w:r>
        <w:rPr>
          <w:color w:val="4D4D4D"/>
          <w:spacing w:val="-17"/>
          <w:sz w:val="19"/>
        </w:rPr>
        <w:t xml:space="preserve">若有 </w:t>
      </w:r>
      <w:r>
        <w:rPr>
          <w:rFonts w:ascii="Arial" w:hAnsi="Arial" w:eastAsia="Arial"/>
          <w:color w:val="4D4D4D"/>
          <w:sz w:val="19"/>
        </w:rPr>
        <w:t>key</w:t>
      </w:r>
      <w:r>
        <w:rPr>
          <w:rFonts w:ascii="Arial" w:hAnsi="Arial" w:eastAsia="Arial"/>
          <w:color w:val="4D4D4D"/>
          <w:spacing w:val="-7"/>
          <w:sz w:val="19"/>
        </w:rPr>
        <w:t xml:space="preserve"> </w:t>
      </w:r>
      <w:r>
        <w:rPr>
          <w:color w:val="4D4D4D"/>
          <w:spacing w:val="-10"/>
          <w:sz w:val="19"/>
        </w:rPr>
        <w:t xml:space="preserve">时则使用 </w:t>
      </w:r>
      <w:r>
        <w:rPr>
          <w:rFonts w:ascii="Arial" w:hAnsi="Arial" w:eastAsia="Arial"/>
          <w:color w:val="4D4D4D"/>
          <w:sz w:val="19"/>
        </w:rPr>
        <w:t>key</w:t>
      </w:r>
      <w:r>
        <w:rPr>
          <w:rFonts w:ascii="Arial" w:hAnsi="Arial" w:eastAsia="Arial"/>
          <w:color w:val="4D4D4D"/>
          <w:spacing w:val="-7"/>
          <w:sz w:val="19"/>
        </w:rPr>
        <w:t xml:space="preserve"> </w:t>
      </w:r>
      <w:r>
        <w:rPr>
          <w:color w:val="4D4D4D"/>
          <w:sz w:val="19"/>
        </w:rPr>
        <w:t>进行比较</w:t>
      </w:r>
    </w:p>
    <w:p>
      <w:pPr>
        <w:pStyle w:val="7"/>
        <w:spacing w:before="0"/>
        <w:ind w:left="0"/>
        <w:rPr>
          <w:sz w:val="20"/>
        </w:rPr>
      </w:pPr>
    </w:p>
    <w:p>
      <w:pPr>
        <w:pStyle w:val="2"/>
        <w:bidi w:val="0"/>
        <w:rPr>
          <w:rFonts w:hint="default"/>
        </w:rPr>
      </w:pPr>
      <w:r>
        <w:rPr>
          <w:rFonts w:hint="default"/>
        </w:rPr>
        <w:t>难点总结</w:t>
      </w:r>
    </w:p>
    <w:p>
      <w:pPr>
        <w:pStyle w:val="3"/>
        <w:numPr>
          <w:ilvl w:val="0"/>
          <w:numId w:val="12"/>
        </w:numPr>
        <w:bidi w:val="0"/>
        <w:rPr>
          <w:rFonts w:hint="default"/>
        </w:rPr>
      </w:pPr>
      <w:r>
        <w:rPr>
          <w:rFonts w:hint="default"/>
        </w:rPr>
        <w:t>大文件上传和断点续传</w:t>
      </w:r>
    </w:p>
    <w:p>
      <w:pPr>
        <w:pStyle w:val="4"/>
        <w:bidi w:val="0"/>
        <w:ind w:left="0" w:leftChars="0" w:firstLine="0" w:firstLineChars="0"/>
        <w:rPr>
          <w:rFonts w:hint="default"/>
        </w:rPr>
      </w:pPr>
      <w:r>
        <w:rPr>
          <w:rFonts w:hint="default"/>
        </w:rPr>
        <w:t xml:space="preserve">  思路：</w:t>
      </w:r>
    </w:p>
    <w:p>
      <w:pPr>
        <w:rPr>
          <w:rFonts w:hint="default"/>
          <w:b/>
          <w:bCs/>
        </w:rPr>
      </w:pPr>
      <w:r>
        <w:rPr>
          <w:rFonts w:hint="default"/>
          <w:b/>
          <w:bCs/>
        </w:rPr>
        <w:t>前端：</w:t>
      </w:r>
    </w:p>
    <w:p>
      <w:pPr>
        <w:rPr>
          <w:rFonts w:hint="default"/>
          <w:b w:val="0"/>
          <w:bCs w:val="0"/>
        </w:rPr>
      </w:pPr>
      <w:r>
        <w:rPr>
          <w:rFonts w:hint="default"/>
          <w:b w:val="0"/>
          <w:bCs w:val="0"/>
        </w:rPr>
        <w:t>大文件上传网上的大部分文章已经给出了解决方案，核心是利用Blob.prototype.slice 方法，和数组的 slice 方法相似，调用的 slice 方法可以返回原文件的某个切片</w:t>
      </w:r>
    </w:p>
    <w:p>
      <w:pPr>
        <w:rPr>
          <w:rFonts w:hint="default"/>
          <w:b w:val="0"/>
          <w:bCs w:val="0"/>
        </w:rPr>
      </w:pPr>
      <w:r>
        <w:rPr>
          <w:rFonts w:hint="default"/>
          <w:b w:val="0"/>
          <w:bCs w:val="0"/>
        </w:rPr>
        <w:t>这样我们就可以根据预先设置好的切片最大数量将文件切分为一个个切片，然后借助 http 的可并发性，同时上传多个切片，这样从原本传一个大文件，变成了同时传多个小的文件切片，可以大大减少上传时间</w:t>
      </w:r>
    </w:p>
    <w:p>
      <w:pPr>
        <w:rPr>
          <w:rFonts w:hint="default"/>
          <w:b w:val="0"/>
          <w:bCs w:val="0"/>
        </w:rPr>
      </w:pPr>
      <w:r>
        <w:rPr>
          <w:rFonts w:hint="default"/>
          <w:b w:val="0"/>
          <w:bCs w:val="0"/>
        </w:rPr>
        <w:t>另外由于是并发，传输到服务端的顺序可能会发生变化，所以我们还需要给每个切片记录顺序</w:t>
      </w:r>
    </w:p>
    <w:p>
      <w:pPr>
        <w:rPr>
          <w:rFonts w:hint="default"/>
          <w:b/>
          <w:bCs/>
        </w:rPr>
      </w:pPr>
      <w:r>
        <w:rPr>
          <w:rFonts w:hint="default"/>
          <w:b/>
          <w:bCs/>
        </w:rPr>
        <w:t>服务端:</w:t>
      </w:r>
    </w:p>
    <w:p>
      <w:pPr>
        <w:rPr>
          <w:rFonts w:hint="default"/>
          <w:b w:val="0"/>
          <w:bCs w:val="0"/>
        </w:rPr>
      </w:pPr>
      <w:r>
        <w:rPr>
          <w:rFonts w:hint="default"/>
          <w:b w:val="0"/>
          <w:bCs w:val="0"/>
        </w:rPr>
        <w:t>服务端需要负责接受这些切片，并在接收到所有切片后合并切片</w:t>
      </w:r>
    </w:p>
    <w:p>
      <w:pPr>
        <w:rPr>
          <w:rFonts w:hint="default"/>
        </w:rPr>
      </w:pPr>
    </w:p>
    <w:p>
      <w:pPr>
        <w:pStyle w:val="4"/>
        <w:bidi w:val="0"/>
        <w:rPr>
          <w:rFonts w:hint="default"/>
        </w:rPr>
      </w:pPr>
      <w:r>
        <w:rPr>
          <w:rFonts w:hint="default"/>
        </w:rPr>
        <w:t>实现：</w:t>
      </w:r>
    </w:p>
    <w:p>
      <w:pPr>
        <w:rPr>
          <w:rFonts w:hint="default"/>
        </w:rPr>
      </w:pPr>
      <w:r>
        <w:rPr>
          <w:rFonts w:hint="default"/>
        </w:rPr>
        <w:t>当点击上传按钮时，调用createFileChunk 将文件切片，切片数量通过文件大小控制，这里设置10MB，也就是说100 MB 的文件会被分成10个切片，在createFileChunk 内使用 while 循环和 slice 方法将切片放入数组中返回。</w:t>
      </w:r>
    </w:p>
    <w:p>
      <w:pPr>
        <w:rPr>
          <w:rFonts w:hint="default"/>
        </w:rPr>
      </w:pPr>
      <w:r>
        <w:rPr>
          <w:rFonts w:hint="default"/>
        </w:rPr>
        <w:t>在生成文件切片时，需要给每个切片一个标识作为 hash ，可以使用文件名＋下标，这样后端可以知道当前切片是第几个切片，用于之后的合并切片</w:t>
      </w:r>
    </w:p>
    <w:p>
      <w:pPr>
        <w:rPr>
          <w:rFonts w:hint="default"/>
        </w:rPr>
      </w:pPr>
      <w:r>
        <w:rPr>
          <w:rFonts w:hint="default"/>
        </w:rPr>
        <w:t>随后将所有的文件切片，将文件切片，切片 hash ，以及文件名放入 FormData 中上传，再调用上一步的 request 函数返回一个 proimise ，最后调用 Promise.all 并发上传所有的切片。前端发送合并请求，通知后端进行切片合并</w:t>
      </w:r>
    </w:p>
    <w:p>
      <w:pPr>
        <w:rPr>
          <w:rFonts w:hint="default"/>
        </w:rPr>
      </w:pPr>
    </w:p>
    <w:p>
      <w:pPr>
        <w:rPr>
          <w:rFonts w:hint="default"/>
          <w:b/>
          <w:bCs/>
        </w:rPr>
      </w:pPr>
      <w:r>
        <w:rPr>
          <w:rFonts w:hint="default"/>
          <w:b/>
          <w:bCs/>
        </w:rPr>
        <w:t>上传进度条</w:t>
      </w:r>
    </w:p>
    <w:p>
      <w:pPr>
        <w:rPr>
          <w:rFonts w:hint="default"/>
          <w:b w:val="0"/>
          <w:bCs w:val="0"/>
        </w:rPr>
      </w:pPr>
      <w:r>
        <w:rPr>
          <w:rFonts w:hint="default"/>
          <w:b w:val="0"/>
          <w:bCs w:val="0"/>
        </w:rPr>
        <w:t>整个文件的上传进度是基于每个切片上传进度计算而来的，将每个切片已上传的部分累加，除以整个文件的大小，就能得出当前文件的上传进度</w:t>
      </w:r>
    </w:p>
    <w:p>
      <w:pPr>
        <w:rPr>
          <w:rFonts w:hint="default"/>
          <w:b w:val="0"/>
          <w:bCs w:val="0"/>
        </w:rPr>
      </w:pPr>
    </w:p>
    <w:p>
      <w:pPr>
        <w:rPr>
          <w:rFonts w:hint="default"/>
          <w:b/>
          <w:bCs/>
        </w:rPr>
      </w:pPr>
      <w:r>
        <w:rPr>
          <w:rFonts w:hint="default"/>
          <w:b/>
          <w:bCs/>
        </w:rPr>
        <w:t>断点续存</w:t>
      </w:r>
    </w:p>
    <w:p>
      <w:pPr>
        <w:rPr>
          <w:rFonts w:hint="default"/>
          <w:b w:val="0"/>
          <w:bCs w:val="0"/>
        </w:rPr>
      </w:pPr>
      <w:r>
        <w:rPr>
          <w:rFonts w:hint="default"/>
          <w:b w:val="0"/>
          <w:bCs w:val="0"/>
        </w:rPr>
        <w:t>断点续传的原理在于前端／服务端需要记住已上传的切片，这样下次上传就可以跳过之前已上传的部分，有两种方案实现记忆的功能</w:t>
      </w:r>
    </w:p>
    <w:p>
      <w:pPr>
        <w:rPr>
          <w:rFonts w:hint="default"/>
          <w:b w:val="0"/>
          <w:bCs w:val="0"/>
        </w:rPr>
      </w:pPr>
      <w:r>
        <w:rPr>
          <w:rFonts w:hint="default"/>
          <w:b w:val="0"/>
          <w:bCs w:val="0"/>
        </w:rPr>
        <w:t xml:space="preserve">●前端使用 localStorage 记录已上传的切片hash </w:t>
      </w:r>
    </w:p>
    <w:p>
      <w:pPr>
        <w:rPr>
          <w:rFonts w:hint="default"/>
          <w:b w:val="0"/>
          <w:bCs w:val="0"/>
        </w:rPr>
      </w:pPr>
      <w:r>
        <w:rPr>
          <w:rFonts w:hint="default"/>
          <w:b w:val="0"/>
          <w:bCs w:val="0"/>
        </w:rPr>
        <w:t>●服务端保存已上传的切片 hash ，前端每次上传前向服务端获取已上传的切片</w:t>
      </w:r>
    </w:p>
    <w:p>
      <w:pPr>
        <w:rPr>
          <w:rFonts w:hint="default"/>
          <w:b w:val="0"/>
          <w:bCs w:val="0"/>
        </w:rPr>
      </w:pPr>
      <w:r>
        <w:rPr>
          <w:rFonts w:hint="default"/>
          <w:b w:val="0"/>
          <w:bCs w:val="0"/>
        </w:rPr>
        <w:t>第一种是前端的解决方案，第二种是服务端，而前端方案有一个缺陷，如果换了个浏览器就失去了记忆的效果，所以这里选取后者</w:t>
      </w:r>
    </w:p>
    <w:p>
      <w:pPr>
        <w:rPr>
          <w:rFonts w:hint="default"/>
          <w:b w:val="0"/>
          <w:bCs w:val="0"/>
        </w:rPr>
      </w:pPr>
    </w:p>
    <w:p>
      <w:pPr>
        <w:rPr>
          <w:rFonts w:hint="default"/>
          <w:b/>
          <w:bCs/>
        </w:rPr>
      </w:pPr>
      <w:r>
        <w:rPr>
          <w:rFonts w:hint="default"/>
          <w:b/>
          <w:bCs/>
        </w:rPr>
        <w:t>文件秒传</w:t>
      </w:r>
    </w:p>
    <w:p>
      <w:pPr>
        <w:rPr>
          <w:rFonts w:hint="default"/>
          <w:b w:val="0"/>
          <w:bCs w:val="0"/>
        </w:rPr>
      </w:pPr>
      <w:r>
        <w:rPr>
          <w:rFonts w:hint="default"/>
          <w:b w:val="0"/>
          <w:bCs w:val="0"/>
        </w:rPr>
        <w:t>所谓的文件秒传，即在服务端已经存在了上传的资源，所以当用户再次上传时会直接提示上传成功</w:t>
      </w:r>
    </w:p>
    <w:p>
      <w:pPr>
        <w:rPr>
          <w:rFonts w:hint="default"/>
          <w:b w:val="0"/>
          <w:bCs w:val="0"/>
        </w:rPr>
      </w:pPr>
      <w:r>
        <w:rPr>
          <w:rFonts w:hint="default"/>
          <w:b w:val="0"/>
          <w:bCs w:val="0"/>
        </w:rPr>
        <w:t>文件秒传需要依赖上一步生成的 hash ，即在上传前，先计算出文件 hash ，并把 hash 发送给服务端进行验证，由于 hash 的唯一性，所以一旦服务端能找到 hash 相同的文件，则直接返回上传成功的信息即可</w:t>
      </w:r>
    </w:p>
    <w:p>
      <w:pPr>
        <w:rPr>
          <w:rFonts w:hint="default"/>
          <w:b w:val="0"/>
          <w:bCs w:val="0"/>
        </w:rPr>
      </w:pPr>
      <w:r>
        <w:rPr>
          <w:rFonts w:hint="default"/>
          <w:b w:val="0"/>
          <w:bCs w:val="0"/>
        </w:rPr>
        <w:t>秒传其实就是给用户看的障眼法，实质上根本没有上传</w:t>
      </w:r>
    </w:p>
    <w:p>
      <w:pPr>
        <w:pStyle w:val="3"/>
        <w:numPr>
          <w:ilvl w:val="0"/>
          <w:numId w:val="12"/>
        </w:numPr>
        <w:bidi w:val="0"/>
        <w:ind w:left="200" w:leftChars="0" w:firstLine="0" w:firstLineChars="0"/>
        <w:rPr>
          <w:rFonts w:hint="default"/>
        </w:rPr>
      </w:pPr>
      <w:r>
        <w:rPr>
          <w:rFonts w:hint="default"/>
        </w:rPr>
        <w:t>数据埋点</w:t>
      </w:r>
    </w:p>
    <w:p>
      <w:pPr>
        <w:rPr>
          <w:rFonts w:hint="default"/>
          <w:lang w:val="en-US" w:eastAsia="zh-CN"/>
        </w:rPr>
      </w:pPr>
      <w:r>
        <w:rPr>
          <w:rFonts w:hint="default"/>
          <w:lang w:val="en-US" w:eastAsia="zh-CN"/>
        </w:rPr>
        <w:t>google analytics 和 自定义埋点，调用api</w:t>
      </w:r>
    </w:p>
    <w:p>
      <w:pPr>
        <w:rPr>
          <w:rFonts w:hint="default"/>
          <w:lang w:val="en-US" w:eastAsia="zh-CN"/>
        </w:rPr>
      </w:pPr>
      <w:r>
        <w:rPr>
          <w:rFonts w:hint="default"/>
          <w:lang w:val="en-US" w:eastAsia="zh-CN"/>
        </w:rPr>
        <w:t>按钮埋点 把actions 和 类型传给后端，大数据对类型进行分类，用户用户转换率优化</w:t>
      </w:r>
    </w:p>
    <w:p>
      <w:pPr>
        <w:rPr>
          <w:rFonts w:hint="default"/>
          <w:lang w:val="en-US" w:eastAsia="zh-CN"/>
        </w:rPr>
      </w:pPr>
      <w:r>
        <w:rPr>
          <w:rFonts w:hint="default"/>
          <w:lang w:val="en-US" w:eastAsia="zh-CN"/>
        </w:rPr>
        <w:t>自定义埋点：就是定义一个方法。然后把action 和 类型（和大数据约定好） 传给后端，然后后端进行统计</w:t>
      </w:r>
    </w:p>
    <w:p>
      <w:pPr>
        <w:bidi w:val="0"/>
        <w:rPr>
          <w:rFonts w:hint="default"/>
          <w:b/>
          <w:bCs/>
          <w:lang w:val="en-US" w:eastAsia="zh-CN"/>
        </w:rPr>
      </w:pPr>
      <w:r>
        <w:rPr>
          <w:rFonts w:hint="default"/>
          <w:b/>
          <w:bCs/>
          <w:lang w:val="en-US" w:eastAsia="zh-CN"/>
        </w:rPr>
        <w:t>埋点如何进行数据收集：</w:t>
      </w:r>
    </w:p>
    <w:p>
      <w:pPr>
        <w:bidi w:val="0"/>
        <w:rPr>
          <w:rFonts w:hint="default"/>
          <w:lang w:val="en-US" w:eastAsia="zh-CN"/>
        </w:rPr>
      </w:pPr>
      <w:r>
        <w:rPr>
          <w:rFonts w:hint="default"/>
          <w:lang w:val="en-US" w:eastAsia="zh-CN"/>
        </w:rPr>
        <w:t>单页面中可以通过鼠标的移入移出来处理，移入时定义一个时间，移出又是一个时间，这中间就是我们想要收集的用户的停留时间，在多页面中我们可以通过监听路由来进行判断用户停留的时间来收集用户的留存度</w:t>
      </w:r>
    </w:p>
    <w:p>
      <w:pPr>
        <w:rPr>
          <w:rFonts w:hint="default"/>
        </w:rPr>
      </w:pPr>
    </w:p>
    <w:p>
      <w:pPr>
        <w:pStyle w:val="7"/>
        <w:spacing w:before="3"/>
        <w:ind w:left="0"/>
        <w:rPr>
          <w:sz w:val="15"/>
        </w:rPr>
      </w:pPr>
    </w:p>
    <w:p>
      <w:pPr>
        <w:pStyle w:val="2"/>
        <w:spacing w:before="1"/>
      </w:pPr>
      <w:bookmarkStart w:id="4" w:name="什么是闭包"/>
      <w:bookmarkEnd w:id="4"/>
      <w:r>
        <w:t>什么是闭包</w:t>
      </w:r>
    </w:p>
    <w:p>
      <w:pPr>
        <w:pStyle w:val="7"/>
        <w:spacing w:before="0"/>
        <w:rPr>
          <w:sz w:val="20"/>
        </w:rPr>
      </w:pPr>
      <w:r>
        <w:rPr>
          <w:sz w:val="20"/>
        </w:rPr>
        <w:drawing>
          <wp:inline distT="0" distB="0" distL="0" distR="0">
            <wp:extent cx="6600190" cy="3463925"/>
            <wp:effectExtent l="0" t="0" r="13970" b="10160"/>
            <wp:docPr id="1027" name="image2.jpeg"/>
            <wp:cNvGraphicFramePr/>
            <a:graphic xmlns:a="http://schemas.openxmlformats.org/drawingml/2006/main">
              <a:graphicData uri="http://schemas.openxmlformats.org/drawingml/2006/picture">
                <pic:pic xmlns:pic="http://schemas.openxmlformats.org/drawingml/2006/picture">
                  <pic:nvPicPr>
                    <pic:cNvPr id="1027" name="image2.jpeg"/>
                    <pic:cNvPicPr/>
                  </pic:nvPicPr>
                  <pic:blipFill>
                    <a:blip r:embed="rId9" cstate="print"/>
                    <a:srcRect/>
                    <a:stretch>
                      <a:fillRect/>
                    </a:stretch>
                  </pic:blipFill>
                  <pic:spPr>
                    <a:xfrm>
                      <a:off x="0" y="0"/>
                      <a:ext cx="6600190" cy="3464559"/>
                    </a:xfrm>
                    <a:prstGeom prst="rect">
                      <a:avLst/>
                    </a:prstGeom>
                  </pic:spPr>
                </pic:pic>
              </a:graphicData>
            </a:graphic>
          </wp:inline>
        </w:drawing>
      </w:r>
    </w:p>
    <w:p>
      <w:pPr>
        <w:pStyle w:val="7"/>
        <w:spacing w:before="0"/>
        <w:ind w:left="0"/>
        <w:rPr>
          <w:rFonts w:hint="eastAsia"/>
          <w:b w:val="0"/>
          <w:bCs/>
          <w:sz w:val="20"/>
        </w:rPr>
      </w:pPr>
      <w:r>
        <w:rPr>
          <w:rFonts w:hint="eastAsia"/>
          <w:b w:val="0"/>
          <w:bCs/>
          <w:sz w:val="20"/>
        </w:rPr>
        <w:t>应用场景：</w:t>
      </w:r>
    </w:p>
    <w:p>
      <w:pPr>
        <w:pStyle w:val="7"/>
        <w:spacing w:before="0"/>
        <w:ind w:left="0"/>
        <w:rPr>
          <w:rFonts w:hint="eastAsia"/>
          <w:b w:val="0"/>
          <w:bCs/>
          <w:sz w:val="20"/>
        </w:rPr>
      </w:pPr>
      <w:r>
        <w:rPr>
          <w:rFonts w:hint="eastAsia"/>
          <w:b w:val="0"/>
          <w:bCs/>
          <w:sz w:val="20"/>
        </w:rPr>
        <w:t>节流和防抖</w:t>
      </w:r>
    </w:p>
    <w:p>
      <w:pPr>
        <w:pStyle w:val="7"/>
        <w:spacing w:before="0"/>
        <w:ind w:left="0"/>
        <w:rPr>
          <w:rFonts w:hint="eastAsia"/>
          <w:b w:val="0"/>
          <w:bCs/>
          <w:sz w:val="20"/>
        </w:rPr>
      </w:pPr>
      <w:r>
        <w:rPr>
          <w:rFonts w:hint="eastAsia"/>
          <w:b w:val="0"/>
          <w:bCs/>
          <w:sz w:val="20"/>
        </w:rPr>
        <w:t xml:space="preserve">发送ajax请求成功|失败的回调 </w:t>
      </w:r>
    </w:p>
    <w:p>
      <w:pPr>
        <w:pStyle w:val="7"/>
        <w:spacing w:before="0"/>
        <w:ind w:left="0"/>
        <w:rPr>
          <w:rFonts w:hint="eastAsia"/>
          <w:b w:val="0"/>
          <w:bCs/>
          <w:sz w:val="20"/>
        </w:rPr>
      </w:pPr>
      <w:r>
        <w:rPr>
          <w:rFonts w:hint="eastAsia"/>
          <w:b w:val="0"/>
          <w:bCs/>
          <w:sz w:val="20"/>
        </w:rPr>
        <w:t>setTimeout的延时回调</w:t>
      </w:r>
    </w:p>
    <w:p>
      <w:pPr>
        <w:pStyle w:val="7"/>
        <w:spacing w:before="0"/>
        <w:ind w:left="0"/>
        <w:rPr>
          <w:rFonts w:hint="eastAsia"/>
          <w:b w:val="0"/>
          <w:bCs/>
          <w:sz w:val="20"/>
        </w:rPr>
      </w:pPr>
      <w:r>
        <w:rPr>
          <w:rFonts w:hint="eastAsia"/>
          <w:b w:val="0"/>
          <w:bCs/>
          <w:sz w:val="20"/>
        </w:rPr>
        <w:t>一个函数内部返回另一个匿名函数</w:t>
      </w:r>
    </w:p>
    <w:p>
      <w:pPr>
        <w:pStyle w:val="7"/>
        <w:spacing w:before="0"/>
        <w:ind w:left="0"/>
        <w:rPr>
          <w:rFonts w:hint="eastAsia"/>
          <w:b w:val="0"/>
          <w:bCs/>
          <w:sz w:val="20"/>
        </w:rPr>
      </w:pPr>
    </w:p>
    <w:p>
      <w:pPr>
        <w:pStyle w:val="7"/>
        <w:spacing w:before="9"/>
        <w:ind w:left="0"/>
        <w:rPr>
          <w:b/>
          <w:sz w:val="15"/>
        </w:rPr>
      </w:pPr>
    </w:p>
    <w:p>
      <w:pPr>
        <w:spacing w:before="61"/>
        <w:ind w:left="200" w:right="0" w:firstLine="0"/>
        <w:jc w:val="left"/>
        <w:rPr>
          <w:b/>
          <w:sz w:val="20"/>
        </w:rPr>
      </w:pPr>
      <w:bookmarkStart w:id="5" w:name="原型和原型链"/>
      <w:bookmarkEnd w:id="5"/>
      <w:r>
        <w:rPr>
          <w:b/>
          <w:sz w:val="27"/>
        </w:rPr>
        <w:t>原型和原型链</w:t>
      </w:r>
    </w:p>
    <w:p>
      <w:pPr>
        <w:pStyle w:val="7"/>
        <w:spacing w:before="0"/>
        <w:ind w:left="0"/>
        <w:rPr>
          <w:b/>
          <w:sz w:val="17"/>
        </w:rPr>
      </w:pPr>
      <w:r>
        <w:drawing>
          <wp:anchor distT="0" distB="0" distL="0" distR="0" simplePos="0" relativeHeight="251661312" behindDoc="0" locked="0" layoutInCell="1" allowOverlap="1">
            <wp:simplePos x="0" y="0"/>
            <wp:positionH relativeFrom="page">
              <wp:posOffset>457200</wp:posOffset>
            </wp:positionH>
            <wp:positionV relativeFrom="paragraph">
              <wp:posOffset>163195</wp:posOffset>
            </wp:positionV>
            <wp:extent cx="6583680" cy="2651760"/>
            <wp:effectExtent l="0" t="0" r="0" b="0"/>
            <wp:wrapTopAndBottom/>
            <wp:docPr id="1028" name="image3.jpeg"/>
            <wp:cNvGraphicFramePr/>
            <a:graphic xmlns:a="http://schemas.openxmlformats.org/drawingml/2006/main">
              <a:graphicData uri="http://schemas.openxmlformats.org/drawingml/2006/picture">
                <pic:pic xmlns:pic="http://schemas.openxmlformats.org/drawingml/2006/picture">
                  <pic:nvPicPr>
                    <pic:cNvPr id="1028" name="image3.jpeg"/>
                    <pic:cNvPicPr/>
                  </pic:nvPicPr>
                  <pic:blipFill>
                    <a:blip r:embed="rId10" cstate="print"/>
                    <a:srcRect/>
                    <a:stretch>
                      <a:fillRect/>
                    </a:stretch>
                  </pic:blipFill>
                  <pic:spPr>
                    <a:xfrm>
                      <a:off x="0" y="0"/>
                      <a:ext cx="6583679" cy="2651760"/>
                    </a:xfrm>
                    <a:prstGeom prst="rect">
                      <a:avLst/>
                    </a:prstGeom>
                  </pic:spPr>
                </pic:pic>
              </a:graphicData>
            </a:graphic>
          </wp:anchor>
        </w:drawing>
      </w:r>
    </w:p>
    <w:p>
      <w:pPr>
        <w:pStyle w:val="7"/>
        <w:spacing w:before="0"/>
        <w:ind w:left="0"/>
        <w:rPr>
          <w:b/>
          <w:sz w:val="20"/>
        </w:rPr>
      </w:pPr>
    </w:p>
    <w:p>
      <w:pPr>
        <w:pStyle w:val="7"/>
        <w:spacing w:before="0"/>
        <w:ind w:left="0"/>
        <w:rPr>
          <w:rFonts w:hint="eastAsia"/>
          <w:b/>
          <w:sz w:val="20"/>
        </w:rPr>
      </w:pPr>
      <w:r>
        <w:rPr>
          <w:rFonts w:hint="eastAsia"/>
          <w:b/>
          <w:sz w:val="20"/>
        </w:rPr>
        <w:t>reactive与ref区别</w:t>
      </w:r>
    </w:p>
    <w:p>
      <w:pPr>
        <w:pStyle w:val="7"/>
        <w:spacing w:before="0"/>
        <w:ind w:left="0"/>
        <w:rPr>
          <w:rFonts w:hint="eastAsia"/>
          <w:b/>
          <w:sz w:val="20"/>
        </w:rPr>
      </w:pPr>
      <w:r>
        <w:rPr>
          <w:rFonts w:hint="eastAsia"/>
          <w:b/>
          <w:sz w:val="20"/>
        </w:rPr>
        <w:t>1、 从定义数据方面：</w:t>
      </w:r>
    </w:p>
    <w:p>
      <w:pPr>
        <w:pStyle w:val="7"/>
        <w:spacing w:before="0"/>
        <w:ind w:left="0"/>
        <w:rPr>
          <w:rFonts w:hint="eastAsia"/>
          <w:b/>
          <w:sz w:val="20"/>
        </w:rPr>
      </w:pPr>
    </w:p>
    <w:p>
      <w:pPr>
        <w:pStyle w:val="7"/>
        <w:spacing w:before="0"/>
        <w:ind w:left="0"/>
        <w:rPr>
          <w:rFonts w:hint="eastAsia"/>
          <w:b/>
          <w:sz w:val="20"/>
        </w:rPr>
      </w:pPr>
      <w:r>
        <w:rPr>
          <w:rFonts w:hint="eastAsia"/>
          <w:b/>
          <w:sz w:val="20"/>
        </w:rPr>
        <w:t>ref通常用来定义基本类型数据</w:t>
      </w:r>
    </w:p>
    <w:p>
      <w:pPr>
        <w:pStyle w:val="7"/>
        <w:spacing w:before="0"/>
        <w:ind w:left="0"/>
        <w:rPr>
          <w:rFonts w:hint="eastAsia"/>
          <w:b/>
          <w:sz w:val="20"/>
        </w:rPr>
      </w:pPr>
      <w:r>
        <w:rPr>
          <w:rFonts w:hint="eastAsia"/>
          <w:b/>
          <w:sz w:val="20"/>
        </w:rPr>
        <w:t>reactive用来定义：对象（或者数组）类型数据</w:t>
      </w:r>
    </w:p>
    <w:p>
      <w:pPr>
        <w:pStyle w:val="7"/>
        <w:spacing w:before="0"/>
        <w:ind w:left="0"/>
        <w:rPr>
          <w:rFonts w:hint="eastAsia"/>
          <w:b/>
          <w:sz w:val="20"/>
        </w:rPr>
      </w:pPr>
      <w:r>
        <w:rPr>
          <w:rFonts w:hint="eastAsia"/>
          <w:b/>
          <w:sz w:val="20"/>
        </w:rPr>
        <w:t>ref也可以用来定义对象或者数组类型的数据，内部会通过reactive转为代理对象</w:t>
      </w:r>
    </w:p>
    <w:p>
      <w:pPr>
        <w:pStyle w:val="7"/>
        <w:spacing w:before="0"/>
        <w:ind w:left="0"/>
        <w:rPr>
          <w:rFonts w:hint="eastAsia"/>
          <w:b/>
          <w:sz w:val="20"/>
        </w:rPr>
      </w:pPr>
      <w:r>
        <w:rPr>
          <w:rFonts w:hint="eastAsia"/>
          <w:b/>
          <w:sz w:val="20"/>
        </w:rPr>
        <w:t>2、从原理方面：</w:t>
      </w:r>
    </w:p>
    <w:p>
      <w:pPr>
        <w:pStyle w:val="7"/>
        <w:spacing w:before="0"/>
        <w:ind w:left="0"/>
        <w:rPr>
          <w:rFonts w:hint="eastAsia"/>
          <w:b/>
          <w:sz w:val="20"/>
        </w:rPr>
      </w:pPr>
      <w:r>
        <w:rPr>
          <w:rFonts w:hint="eastAsia"/>
          <w:b/>
          <w:sz w:val="20"/>
        </w:rPr>
        <w:t>ref通过Object.defineProperty()的get和set实现数据代理。</w:t>
      </w:r>
    </w:p>
    <w:p>
      <w:pPr>
        <w:pStyle w:val="7"/>
        <w:spacing w:before="0"/>
        <w:ind w:left="0"/>
        <w:rPr>
          <w:rFonts w:hint="eastAsia"/>
          <w:b/>
          <w:sz w:val="20"/>
        </w:rPr>
      </w:pPr>
      <w:r>
        <w:rPr>
          <w:rFonts w:hint="eastAsia"/>
          <w:b/>
          <w:sz w:val="20"/>
        </w:rPr>
        <w:t>reactive使用Proxy实现数据代理，并且通过Reflect操作源对象内部的数据。</w:t>
      </w:r>
    </w:p>
    <w:p>
      <w:pPr>
        <w:pStyle w:val="7"/>
        <w:spacing w:before="0"/>
        <w:ind w:left="0"/>
        <w:rPr>
          <w:rFonts w:hint="eastAsia"/>
          <w:b/>
          <w:sz w:val="20"/>
        </w:rPr>
      </w:pPr>
      <w:r>
        <w:rPr>
          <w:rFonts w:hint="eastAsia"/>
          <w:b/>
          <w:sz w:val="20"/>
        </w:rPr>
        <w:t>3、从使用方面：</w:t>
      </w:r>
    </w:p>
    <w:p>
      <w:pPr>
        <w:pStyle w:val="7"/>
        <w:spacing w:before="0"/>
        <w:ind w:left="0"/>
        <w:rPr>
          <w:rFonts w:hint="eastAsia"/>
          <w:b/>
          <w:sz w:val="20"/>
        </w:rPr>
      </w:pPr>
      <w:r>
        <w:rPr>
          <w:rFonts w:hint="eastAsia"/>
          <w:b/>
          <w:sz w:val="20"/>
        </w:rPr>
        <w:t>ref操作数据需要.value，template模板中不需要。</w:t>
      </w:r>
    </w:p>
    <w:p>
      <w:pPr>
        <w:pStyle w:val="7"/>
        <w:spacing w:before="0"/>
        <w:ind w:left="0"/>
        <w:rPr>
          <w:rFonts w:hint="eastAsia"/>
          <w:b/>
          <w:sz w:val="20"/>
        </w:rPr>
      </w:pPr>
      <w:r>
        <w:rPr>
          <w:rFonts w:hint="eastAsia"/>
          <w:b/>
          <w:sz w:val="20"/>
        </w:rPr>
        <w:t>reactive都不需要,value</w:t>
      </w:r>
    </w:p>
    <w:p>
      <w:pPr>
        <w:pStyle w:val="7"/>
        <w:spacing w:before="0"/>
        <w:ind w:left="0"/>
        <w:rPr>
          <w:rFonts w:hint="eastAsia"/>
          <w:b/>
          <w:sz w:val="20"/>
        </w:rPr>
      </w:pPr>
      <w:r>
        <w:rPr>
          <w:rFonts w:hint="eastAsia"/>
          <w:b/>
          <w:sz w:val="20"/>
        </w:rPr>
        <w:t>————————————————</w:t>
      </w:r>
    </w:p>
    <w:p>
      <w:pPr>
        <w:pStyle w:val="7"/>
        <w:spacing w:before="0"/>
        <w:ind w:left="0"/>
        <w:rPr>
          <w:rFonts w:hint="eastAsia"/>
          <w:b/>
          <w:sz w:val="20"/>
        </w:rPr>
      </w:pPr>
      <w:r>
        <w:rPr>
          <w:rFonts w:hint="eastAsia"/>
          <w:b/>
          <w:sz w:val="20"/>
        </w:rPr>
        <w:t>版权声明：本文为CSDN博主「一路向阳~负责的男人」的原创文章，遵循CC 4.0 BY-SA版权协议，转载请附上原文出处链接及本声明。</w:t>
      </w:r>
    </w:p>
    <w:p>
      <w:pPr>
        <w:pStyle w:val="7"/>
        <w:spacing w:before="0"/>
        <w:ind w:left="0"/>
        <w:rPr>
          <w:b/>
          <w:sz w:val="20"/>
        </w:rPr>
      </w:pPr>
      <w:r>
        <w:rPr>
          <w:rFonts w:hint="eastAsia"/>
          <w:b/>
          <w:sz w:val="20"/>
        </w:rPr>
        <w:t>原文链接：https://blog.csdn.net/weixin_43416349/article/details/120360330</w:t>
      </w:r>
    </w:p>
    <w:p>
      <w:pPr>
        <w:spacing w:before="230"/>
        <w:ind w:left="200" w:right="0" w:firstLine="0"/>
        <w:jc w:val="left"/>
        <w:rPr>
          <w:b/>
          <w:sz w:val="35"/>
        </w:rPr>
      </w:pPr>
      <w:bookmarkStart w:id="6" w:name="Js作用域"/>
      <w:bookmarkEnd w:id="6"/>
      <w:r>
        <w:rPr>
          <w:b/>
          <w:sz w:val="27"/>
        </w:rPr>
        <w:t>Js 作用域</w:t>
      </w:r>
    </w:p>
    <w:p>
      <w:pPr>
        <w:spacing w:before="0" w:line="307" w:lineRule="auto"/>
        <w:ind w:left="200" w:right="217" w:firstLine="0"/>
        <w:jc w:val="left"/>
        <w:rPr>
          <w:sz w:val="19"/>
        </w:rPr>
      </w:pPr>
      <w:r>
        <w:rPr>
          <w:color w:val="006FC0"/>
          <w:sz w:val="19"/>
        </w:rPr>
        <w:t>作用域就是在代码执行过程中，形成一个独立的空间，让空间内的变量不会邪泄露在空间外，也让独立空间内的变量函数在独立空间内运行，而不会影响到外部的环境。</w:t>
      </w:r>
    </w:p>
    <w:p>
      <w:pPr>
        <w:spacing w:before="1" w:line="307" w:lineRule="auto"/>
        <w:ind w:left="200" w:right="217" w:firstLine="0"/>
        <w:jc w:val="left"/>
        <w:rPr>
          <w:sz w:val="19"/>
        </w:rPr>
      </w:pPr>
      <w:r>
        <w:rPr>
          <w:color w:val="4D4D4D"/>
          <w:sz w:val="19"/>
        </w:rPr>
        <w:t>作用域分为</w:t>
      </w:r>
      <w:r>
        <w:rPr>
          <w:color w:val="006FC0"/>
          <w:sz w:val="19"/>
        </w:rPr>
        <w:t>全局作用域和局部作用域</w:t>
      </w:r>
      <w:r>
        <w:rPr>
          <w:color w:val="4D4D4D"/>
          <w:sz w:val="19"/>
        </w:rPr>
        <w:t>，也就是本来有一个巨大的空间，</w:t>
      </w:r>
      <w:r>
        <w:rPr>
          <w:color w:val="006FC0"/>
          <w:sz w:val="19"/>
        </w:rPr>
        <w:t>空间内定义的函数内部，就形成了一个独立的小空间， 全局作用域是最大的作用域</w:t>
      </w:r>
      <w:r>
        <w:rPr>
          <w:color w:val="4D4D4D"/>
          <w:sz w:val="19"/>
        </w:rPr>
        <w:t>。</w:t>
      </w:r>
    </w:p>
    <w:p>
      <w:pPr>
        <w:spacing w:before="0" w:line="307" w:lineRule="auto"/>
        <w:ind w:left="200" w:right="217" w:firstLine="0"/>
        <w:jc w:val="both"/>
        <w:rPr>
          <w:sz w:val="19"/>
        </w:rPr>
      </w:pPr>
      <w:r>
        <w:rPr>
          <w:color w:val="4D4D4D"/>
          <w:sz w:val="19"/>
          <w:u w:val="single" w:color="4D4D4D"/>
        </w:rPr>
        <w:t>但是当独立空间内的数据不能满足需求时，是可以从外部获取数据的，也就是说这样的独立空间之间是可以有层级关系的，外部的空间不可以从内部的空间获取数据，但内部的空间可以。当子级空间在父级空间中获取数据的时，父级空间没有的话，父级空间也会到他的父级空间中查找数据，这样形成的链式结构叫</w:t>
      </w:r>
      <w:r>
        <w:rPr>
          <w:color w:val="FF0000"/>
          <w:sz w:val="19"/>
          <w:u w:val="single" w:color="4D4D4D"/>
        </w:rPr>
        <w:t>作用域链</w:t>
      </w:r>
      <w:r>
        <w:rPr>
          <w:color w:val="4D4D4D"/>
          <w:sz w:val="19"/>
          <w:u w:val="single" w:color="4D4D4D"/>
        </w:rPr>
        <w:t xml:space="preserve">。 </w:t>
      </w:r>
    </w:p>
    <w:p>
      <w:pPr>
        <w:spacing w:before="2" w:line="307" w:lineRule="auto"/>
        <w:ind w:left="200" w:right="123" w:firstLine="0"/>
        <w:jc w:val="left"/>
        <w:rPr>
          <w:sz w:val="19"/>
        </w:rPr>
      </w:pPr>
      <w:r>
        <w:rPr>
          <w:color w:val="4D4D4D"/>
          <w:spacing w:val="-5"/>
          <w:sz w:val="19"/>
        </w:rPr>
        <w:t>当将一个变量当做值使用时，会先在当前作用域中查找这个变量的定义和数据，如果没有定义的话，就会去父级作用域中查找， 如果父级作用域中有的话就使用这个值，如果父级作用域中也没有的话，就通过父级作用域查找他的父级作用域，直到找到最</w:t>
      </w:r>
      <w:r>
        <w:rPr>
          <w:color w:val="4D4D4D"/>
          <w:sz w:val="19"/>
        </w:rPr>
        <w:t>大的作用域</w:t>
      </w:r>
      <w:r>
        <w:rPr>
          <w:rFonts w:ascii="Arial" w:eastAsia="Arial"/>
          <w:color w:val="4D4D4D"/>
          <w:sz w:val="19"/>
        </w:rPr>
        <w:t>-</w:t>
      </w:r>
      <w:r>
        <w:rPr>
          <w:color w:val="4D4D4D"/>
          <w:sz w:val="19"/>
        </w:rPr>
        <w:t>全局，如果全局也没有就报错。</w:t>
      </w:r>
    </w:p>
    <w:p>
      <w:pPr>
        <w:spacing w:before="68" w:line="307" w:lineRule="auto"/>
        <w:ind w:left="200" w:right="217" w:firstLine="0"/>
        <w:jc w:val="left"/>
        <w:rPr>
          <w:sz w:val="19"/>
        </w:rPr>
      </w:pPr>
      <w:r>
        <w:rPr>
          <w:color w:val="4D4D4D"/>
          <w:sz w:val="19"/>
        </w:rPr>
        <w:t>当将一个变量当做数据容器存储，也就是给变量赋值的时候，也要先在自己作用域中查找变量的定义，如果没有就在上一级作用域中查找，直到全局，如果全局作用域中也没有这个变量的定义，就在全局定义这个变量并赋值。</w:t>
      </w:r>
    </w:p>
    <w:p>
      <w:pPr>
        <w:pStyle w:val="2"/>
        <w:bidi w:val="0"/>
        <w:rPr>
          <w:rFonts w:hint="default"/>
          <w:lang w:val="en-US" w:eastAsia="zh-CN"/>
        </w:rPr>
      </w:pPr>
      <w:r>
        <w:rPr>
          <w:rFonts w:hint="eastAsia"/>
          <w:lang w:val="en-US" w:eastAsia="zh-CN"/>
        </w:rPr>
        <w:t>var、let、const的区别</w:t>
      </w:r>
    </w:p>
    <w:p>
      <w:pPr>
        <w:pStyle w:val="5"/>
        <w:spacing w:line="257" w:lineRule="exact"/>
      </w:pPr>
      <w:r>
        <w:rPr>
          <w:rFonts w:ascii="Calibri" w:eastAsia="Calibri"/>
        </w:rPr>
        <w:t xml:space="preserve">var </w:t>
      </w:r>
      <w:r>
        <w:t>声明作用域</w:t>
      </w:r>
    </w:p>
    <w:p>
      <w:pPr>
        <w:pStyle w:val="7"/>
        <w:spacing w:line="278" w:lineRule="auto"/>
        <w:ind w:right="219"/>
      </w:pPr>
      <w:r>
        <w:t xml:space="preserve">使用 </w:t>
      </w:r>
      <w:r>
        <w:rPr>
          <w:rFonts w:ascii="Calibri" w:eastAsia="Calibri"/>
        </w:rPr>
        <w:t xml:space="preserve">var </w:t>
      </w:r>
      <w:r>
        <w:t xml:space="preserve">操作符定义的变量会成为包含它的函数的局部变量。比如，使用 </w:t>
      </w:r>
      <w:r>
        <w:rPr>
          <w:rFonts w:ascii="Calibri" w:eastAsia="Calibri"/>
        </w:rPr>
        <w:t xml:space="preserve">var </w:t>
      </w:r>
      <w:r>
        <w:t>在一个函数内部定义一个变量，就意味着该变量将在函数退出时被销毁</w:t>
      </w:r>
    </w:p>
    <w:p>
      <w:pPr>
        <w:pStyle w:val="5"/>
        <w:spacing w:before="8"/>
        <w:rPr>
          <w:rFonts w:ascii="Calibri"/>
        </w:rPr>
      </w:pPr>
      <w:r>
        <w:rPr>
          <w:rFonts w:ascii="Calibri"/>
        </w:rPr>
        <w:t>let</w:t>
      </w:r>
    </w:p>
    <w:p>
      <w:pPr>
        <w:pStyle w:val="7"/>
        <w:spacing w:before="48" w:line="278" w:lineRule="auto"/>
        <w:ind w:right="114"/>
      </w:pPr>
      <w:r>
        <w:rPr>
          <w:rFonts w:ascii="Calibri" w:eastAsia="Calibri"/>
        </w:rPr>
        <w:t xml:space="preserve">let </w:t>
      </w:r>
      <w:r>
        <w:rPr>
          <w:spacing w:val="-2"/>
        </w:rPr>
        <w:t xml:space="preserve">跟 </w:t>
      </w:r>
      <w:r>
        <w:rPr>
          <w:rFonts w:ascii="Calibri" w:eastAsia="Calibri"/>
        </w:rPr>
        <w:t>var</w:t>
      </w:r>
      <w:r>
        <w:rPr>
          <w:rFonts w:ascii="Calibri" w:eastAsia="Calibri"/>
          <w:spacing w:val="2"/>
        </w:rPr>
        <w:t xml:space="preserve">  </w:t>
      </w:r>
      <w:r>
        <w:rPr>
          <w:spacing w:val="-4"/>
        </w:rPr>
        <w:t>的作用差不多，但有着非常重要的区别。最明显的区别是，</w:t>
      </w:r>
      <w:r>
        <w:rPr>
          <w:rFonts w:ascii="Calibri" w:eastAsia="Calibri"/>
          <w:spacing w:val="-4"/>
        </w:rPr>
        <w:t>let</w:t>
      </w:r>
      <w:r>
        <w:rPr>
          <w:rFonts w:ascii="Calibri" w:eastAsia="Calibri"/>
          <w:spacing w:val="3"/>
        </w:rPr>
        <w:t xml:space="preserve">  </w:t>
      </w:r>
      <w:r>
        <w:rPr>
          <w:spacing w:val="-3"/>
        </w:rPr>
        <w:t xml:space="preserve">声明的范围是块作用域， 而 </w:t>
      </w:r>
      <w:r>
        <w:rPr>
          <w:rFonts w:ascii="Calibri" w:eastAsia="Calibri"/>
        </w:rPr>
        <w:t>var</w:t>
      </w:r>
      <w:r>
        <w:rPr>
          <w:rFonts w:ascii="Calibri" w:eastAsia="Calibri"/>
          <w:spacing w:val="2"/>
        </w:rPr>
        <w:t xml:space="preserve">  </w:t>
      </w:r>
      <w:r>
        <w:t>声明的</w:t>
      </w:r>
      <w:r>
        <w:rPr>
          <w:spacing w:val="-6"/>
        </w:rPr>
        <w:t>范围是函数</w:t>
      </w:r>
      <w:r>
        <w:rPr>
          <w:rFonts w:hint="eastAsia"/>
          <w:spacing w:val="-6"/>
          <w:lang w:val="en-US" w:eastAsia="zh-CN"/>
        </w:rPr>
        <w:t>全局</w:t>
      </w:r>
      <w:r>
        <w:rPr>
          <w:spacing w:val="-6"/>
        </w:rPr>
        <w:t xml:space="preserve">作用域。这也是 </w:t>
      </w:r>
      <w:r>
        <w:rPr>
          <w:rFonts w:ascii="Calibri" w:eastAsia="Calibri"/>
        </w:rPr>
        <w:t xml:space="preserve">JavaScript </w:t>
      </w:r>
      <w:r>
        <w:rPr>
          <w:spacing w:val="-7"/>
        </w:rPr>
        <w:t>中的新概念。块 级作用域由最近的一对包含花括号</w:t>
      </w:r>
      <w:r>
        <w:rPr>
          <w:rFonts w:ascii="Calibri" w:eastAsia="Calibri"/>
        </w:rPr>
        <w:t>{}</w:t>
      </w:r>
      <w:r>
        <w:rPr>
          <w:spacing w:val="-8"/>
        </w:rPr>
        <w:t>界定。换句话说，</w:t>
      </w:r>
      <w:r>
        <w:rPr>
          <w:rFonts w:ascii="Calibri" w:eastAsia="Calibri"/>
          <w:spacing w:val="-15"/>
        </w:rPr>
        <w:t xml:space="preserve">if </w:t>
      </w:r>
      <w:r>
        <w:t>块、</w:t>
      </w:r>
      <w:r>
        <w:rPr>
          <w:rFonts w:ascii="Calibri" w:eastAsia="Calibri"/>
        </w:rPr>
        <w:t xml:space="preserve">while </w:t>
      </w:r>
      <w:r>
        <w:t>块、</w:t>
      </w:r>
      <w:r>
        <w:rPr>
          <w:rFonts w:ascii="Calibri" w:eastAsia="Calibri"/>
        </w:rPr>
        <w:t xml:space="preserve">function </w:t>
      </w:r>
      <w:r>
        <w:t xml:space="preserve">块，甚至连单独的块也是 </w:t>
      </w:r>
      <w:r>
        <w:rPr>
          <w:rFonts w:ascii="Calibri" w:eastAsia="Calibri"/>
        </w:rPr>
        <w:t xml:space="preserve">let </w:t>
      </w:r>
      <w:r>
        <w:t>声明变量的作用域。</w:t>
      </w:r>
    </w:p>
    <w:p>
      <w:pPr>
        <w:pStyle w:val="5"/>
        <w:spacing w:before="7"/>
        <w:rPr>
          <w:rFonts w:ascii="Calibri"/>
        </w:rPr>
      </w:pPr>
      <w:r>
        <w:rPr>
          <w:rFonts w:ascii="Calibri"/>
        </w:rPr>
        <w:t>Const</w:t>
      </w:r>
    </w:p>
    <w:p>
      <w:pPr>
        <w:pStyle w:val="7"/>
        <w:spacing w:before="48" w:line="278" w:lineRule="auto"/>
        <w:ind w:right="219"/>
        <w:rPr>
          <w:rFonts w:hint="default" w:eastAsia="宋体"/>
          <w:lang w:val="en-US" w:eastAsia="zh-CN"/>
        </w:rPr>
      </w:pPr>
      <w:r>
        <w:rPr>
          <w:rFonts w:ascii="Calibri" w:eastAsia="Calibri"/>
        </w:rPr>
        <w:t xml:space="preserve">const </w:t>
      </w:r>
      <w:r>
        <w:rPr>
          <w:spacing w:val="-2"/>
        </w:rPr>
        <w:t xml:space="preserve">的行为与 </w:t>
      </w:r>
      <w:r>
        <w:rPr>
          <w:rFonts w:ascii="Calibri" w:eastAsia="Calibri"/>
        </w:rPr>
        <w:t xml:space="preserve">let </w:t>
      </w:r>
      <w:r>
        <w:rPr>
          <w:spacing w:val="-10"/>
        </w:rPr>
        <w:t xml:space="preserve">基本相同，唯一一个重要的区别是用它声明变量时必须同时初始化变量，且 尝试修改 </w:t>
      </w:r>
      <w:r>
        <w:rPr>
          <w:rFonts w:ascii="Calibri" w:eastAsia="Calibri"/>
        </w:rPr>
        <w:t xml:space="preserve">const </w:t>
      </w:r>
      <w:r>
        <w:t>声明的变量会导致运行时错误</w:t>
      </w:r>
      <w:r>
        <w:rPr>
          <w:rFonts w:hint="eastAsia"/>
          <w:lang w:val="en-US" w:eastAsia="zh-CN"/>
        </w:rPr>
        <w:t>,可以修改对象</w:t>
      </w:r>
    </w:p>
    <w:p>
      <w:pPr>
        <w:pStyle w:val="2"/>
        <w:spacing w:before="142"/>
        <w:rPr>
          <w:b/>
          <w:sz w:val="32"/>
        </w:rPr>
      </w:pPr>
      <w:bookmarkStart w:id="7" w:name="跨域是什么？有哪些解决跨域的方法和方案？"/>
      <w:bookmarkEnd w:id="7"/>
      <w:r>
        <w:t>跨域是什么？有哪些解决跨域的方法和方案？</w:t>
      </w:r>
    </w:p>
    <w:p>
      <w:pPr>
        <w:pStyle w:val="3"/>
        <w:spacing w:line="242" w:lineRule="auto"/>
        <w:ind w:right="2558"/>
        <w:rPr>
          <w:rFonts w:ascii="Calibri" w:eastAsia="Calibri"/>
        </w:rPr>
      </w:pPr>
      <w:r>
        <w:rPr>
          <w:color w:val="C00000"/>
        </w:rPr>
        <w:t>话术：掘金优秀文章看到过其他解决办法</w:t>
      </w:r>
      <w:r>
        <w:rPr>
          <w:rFonts w:ascii="Calibri" w:eastAsia="Calibri"/>
          <w:color w:val="C00000"/>
        </w:rPr>
        <w:t>,</w:t>
      </w:r>
      <w:r>
        <w:rPr>
          <w:color w:val="C00000"/>
        </w:rPr>
        <w:t xml:space="preserve">但是我一般用主流的解决办法 </w:t>
      </w:r>
      <w:r>
        <w:rPr>
          <w:rFonts w:ascii="Calibri" w:eastAsia="Calibri"/>
          <w:color w:val="C00000"/>
        </w:rPr>
        <w:t xml:space="preserve">cors </w:t>
      </w:r>
      <w:r>
        <w:rPr>
          <w:color w:val="C00000"/>
        </w:rPr>
        <w:t>和代理我一般在开发时用代理</w:t>
      </w:r>
      <w:r>
        <w:rPr>
          <w:rFonts w:ascii="Calibri" w:eastAsia="Calibri"/>
          <w:color w:val="C00000"/>
        </w:rPr>
        <w:t>,</w:t>
      </w:r>
      <w:r>
        <w:rPr>
          <w:color w:val="C00000"/>
        </w:rPr>
        <w:t xml:space="preserve">上线时用 </w:t>
      </w:r>
      <w:r>
        <w:rPr>
          <w:rFonts w:ascii="Calibri" w:eastAsia="Calibri"/>
          <w:color w:val="C00000"/>
        </w:rPr>
        <w:t>cors</w:t>
      </w:r>
    </w:p>
    <w:p>
      <w:pPr>
        <w:pStyle w:val="7"/>
        <w:spacing w:before="5"/>
        <w:ind w:left="0"/>
        <w:rPr>
          <w:rFonts w:ascii="Calibri"/>
          <w:b/>
          <w:sz w:val="27"/>
        </w:rPr>
      </w:pPr>
    </w:p>
    <w:p>
      <w:pPr>
        <w:pStyle w:val="5"/>
        <w:spacing w:before="1"/>
        <w:rPr>
          <w:rFonts w:ascii="Calibri" w:eastAsia="Calibri"/>
        </w:rPr>
      </w:pPr>
      <w:r>
        <w:t>什么是跨域</w:t>
      </w:r>
      <w:r>
        <w:rPr>
          <w:rFonts w:ascii="Calibri" w:eastAsia="Calibri"/>
        </w:rPr>
        <w:t>?</w:t>
      </w:r>
    </w:p>
    <w:p>
      <w:pPr>
        <w:pStyle w:val="7"/>
        <w:spacing w:before="40" w:line="278" w:lineRule="auto"/>
        <w:ind w:right="6066"/>
      </w:pPr>
      <w:r>
        <w:t xml:space="preserve">所谓的同源是指，域名、协议、端口均为相同。 </w:t>
      </w:r>
      <w:r>
        <w:rPr>
          <w:w w:val="95"/>
        </w:rPr>
        <w:t>所谓的跨域，不同的域名、协议、端口皆为不同域</w:t>
      </w:r>
    </w:p>
    <w:p>
      <w:pPr>
        <w:spacing w:before="0" w:line="278" w:lineRule="auto"/>
        <w:ind w:left="200" w:right="4595" w:firstLine="0"/>
        <w:jc w:val="left"/>
        <w:rPr>
          <w:w w:val="95"/>
          <w:sz w:val="21"/>
        </w:rPr>
      </w:pPr>
      <w:r>
        <w:rPr>
          <w:w w:val="95"/>
          <w:sz w:val="21"/>
        </w:rPr>
        <w:t xml:space="preserve">一个域与另一个域名、协议或者端口不同的域的之间访问都叫跨域  </w:t>
      </w:r>
    </w:p>
    <w:p>
      <w:pPr>
        <w:spacing w:before="0" w:line="278" w:lineRule="auto"/>
        <w:ind w:left="200" w:right="4595" w:firstLine="0"/>
        <w:jc w:val="left"/>
        <w:rPr>
          <w:b/>
          <w:sz w:val="21"/>
        </w:rPr>
      </w:pPr>
      <w:r>
        <w:rPr>
          <w:b/>
          <w:sz w:val="21"/>
        </w:rPr>
        <w:t>解决跨域的方法和方案：</w:t>
      </w:r>
    </w:p>
    <w:p>
      <w:pPr>
        <w:pStyle w:val="19"/>
        <w:numPr>
          <w:ilvl w:val="0"/>
          <w:numId w:val="13"/>
        </w:numPr>
        <w:tabs>
          <w:tab w:val="left" w:pos="619"/>
          <w:tab w:val="left" w:pos="620"/>
        </w:tabs>
        <w:spacing w:before="2" w:after="0" w:line="276" w:lineRule="auto"/>
        <w:ind w:left="200" w:right="1187" w:firstLine="0"/>
        <w:jc w:val="left"/>
        <w:rPr>
          <w:rFonts w:ascii="Calibri" w:eastAsia="Calibri"/>
          <w:sz w:val="21"/>
        </w:rPr>
      </w:pPr>
      <w:r>
        <w:rPr>
          <w:rFonts w:ascii="Calibri" w:eastAsia="Calibri"/>
          <w:b/>
          <w:w w:val="95"/>
          <w:sz w:val="21"/>
          <w:u w:val="single"/>
        </w:rPr>
        <w:t>CORS</w:t>
      </w:r>
      <w:r>
        <w:rPr>
          <w:w w:val="95"/>
          <w:sz w:val="21"/>
          <w:u w:val="single"/>
        </w:rPr>
        <w:t>：跨域资源共享，是一种实现跨源请求数据的技术。这就是跨源问题的解决方案之一。也是广</w:t>
      </w:r>
      <w:r>
        <w:rPr>
          <w:spacing w:val="-204"/>
          <w:w w:val="95"/>
          <w:sz w:val="21"/>
          <w:u w:val="single"/>
        </w:rPr>
        <w:t>泛</w:t>
      </w:r>
      <w:r>
        <w:rPr>
          <w:spacing w:val="152"/>
          <w:w w:val="95"/>
          <w:sz w:val="21"/>
          <w:u w:val="single"/>
        </w:rPr>
        <w:t xml:space="preserve"> </w:t>
      </w:r>
      <w:r>
        <w:rPr>
          <w:sz w:val="21"/>
          <w:u w:val="single"/>
        </w:rPr>
        <w:t>的解决方案。</w:t>
      </w:r>
    </w:p>
    <w:p>
      <w:pPr>
        <w:spacing w:before="16" w:line="307" w:lineRule="auto"/>
        <w:ind w:left="200" w:right="3641" w:firstLine="0"/>
        <w:jc w:val="left"/>
        <w:rPr>
          <w:rFonts w:ascii="Arial" w:eastAsia="Arial"/>
          <w:color w:val="FB5430"/>
          <w:sz w:val="19"/>
        </w:rPr>
      </w:pPr>
      <w:r>
        <w:rPr>
          <w:color w:val="4D4D4D"/>
          <w:sz w:val="19"/>
          <w:u w:val="single" w:color="4D4D4D"/>
        </w:rPr>
        <w:t>工作原理： 服务器 在返回响应报文的时候，在响应头中 设置一个允许</w:t>
      </w:r>
      <w:r>
        <w:rPr>
          <w:rFonts w:hint="eastAsia"/>
          <w:color w:val="4D4D4D"/>
          <w:sz w:val="19"/>
          <w:u w:val="single" w:color="4D4D4D"/>
          <w:lang w:val="en-US" w:eastAsia="zh-CN"/>
        </w:rPr>
        <w:t>跨域</w:t>
      </w:r>
      <w:r>
        <w:fldChar w:fldCharType="begin"/>
      </w:r>
      <w:r>
        <w:instrText xml:space="preserve"> HYPERLINK "https://so.csdn.net/so/search?q=header&amp;amp;spm=1001.2101.3001.7020" \h </w:instrText>
      </w:r>
      <w:r>
        <w:fldChar w:fldCharType="separate"/>
      </w:r>
      <w:r>
        <w:rPr>
          <w:rFonts w:ascii="Arial" w:eastAsia="Arial"/>
          <w:color w:val="FB5430"/>
          <w:sz w:val="19"/>
          <w:u w:val="single" w:color="4D4D4D"/>
        </w:rPr>
        <w:t>header</w:t>
      </w:r>
      <w:r>
        <w:rPr>
          <w:rFonts w:ascii="Arial" w:eastAsia="Arial"/>
          <w:color w:val="FB5430"/>
          <w:sz w:val="19"/>
          <w:u w:val="single" w:color="4D4D4D"/>
        </w:rPr>
        <w:fldChar w:fldCharType="end"/>
      </w:r>
      <w:r>
        <w:rPr>
          <w:rFonts w:ascii="Arial" w:eastAsia="Arial"/>
          <w:color w:val="FB5430"/>
          <w:sz w:val="19"/>
        </w:rPr>
        <w:t xml:space="preserve"> </w:t>
      </w:r>
    </w:p>
    <w:p>
      <w:pPr>
        <w:spacing w:before="16" w:line="307" w:lineRule="auto"/>
        <w:ind w:left="200" w:right="3641" w:firstLine="0"/>
        <w:jc w:val="left"/>
        <w:rPr>
          <w:sz w:val="19"/>
        </w:rPr>
      </w:pPr>
      <w:r>
        <w:rPr>
          <w:rFonts w:ascii="Arial" w:eastAsia="Arial"/>
          <w:sz w:val="19"/>
        </w:rPr>
        <w:t xml:space="preserve">CORS </w:t>
      </w:r>
      <w:r>
        <w:rPr>
          <w:sz w:val="19"/>
        </w:rPr>
        <w:t xml:space="preserve">是一个 </w:t>
      </w:r>
      <w:r>
        <w:rPr>
          <w:rFonts w:ascii="Arial" w:eastAsia="Arial"/>
          <w:sz w:val="19"/>
        </w:rPr>
        <w:t xml:space="preserve">W3C </w:t>
      </w:r>
      <w:r>
        <w:rPr>
          <w:sz w:val="19"/>
        </w:rPr>
        <w:t>标准，全称是</w:t>
      </w:r>
      <w:r>
        <w:rPr>
          <w:rFonts w:ascii="Arial" w:eastAsia="Arial"/>
          <w:sz w:val="19"/>
        </w:rPr>
        <w:t>"</w:t>
      </w:r>
      <w:r>
        <w:rPr>
          <w:sz w:val="19"/>
        </w:rPr>
        <w:t>跨域资源共享</w:t>
      </w:r>
      <w:r>
        <w:rPr>
          <w:rFonts w:ascii="Arial" w:eastAsia="Arial"/>
          <w:sz w:val="19"/>
        </w:rPr>
        <w:t>"</w:t>
      </w:r>
      <w:r>
        <w:rPr>
          <w:sz w:val="19"/>
        </w:rPr>
        <w:t>（</w:t>
      </w:r>
      <w:r>
        <w:rPr>
          <w:rFonts w:ascii="Arial" w:eastAsia="Arial"/>
          <w:sz w:val="19"/>
        </w:rPr>
        <w:t>Cross-origin resource sharing</w:t>
      </w:r>
      <w:r>
        <w:rPr>
          <w:sz w:val="19"/>
        </w:rPr>
        <w:t>）</w:t>
      </w:r>
    </w:p>
    <w:p>
      <w:pPr>
        <w:spacing w:before="0" w:line="307" w:lineRule="auto"/>
        <w:ind w:left="295" w:right="2398" w:firstLine="0"/>
        <w:jc w:val="left"/>
        <w:rPr>
          <w:sz w:val="19"/>
        </w:rPr>
      </w:pPr>
      <w:r>
        <w:rPr>
          <w:spacing w:val="-4"/>
          <w:sz w:val="19"/>
        </w:rPr>
        <w:t xml:space="preserve">它允许浏览器向跨源服务器，发出 </w:t>
      </w:r>
      <w:r>
        <w:rPr>
          <w:rFonts w:ascii="Arial" w:eastAsia="Arial"/>
          <w:sz w:val="19"/>
        </w:rPr>
        <w:t xml:space="preserve">XMLHttpRequest </w:t>
      </w:r>
      <w:r>
        <w:rPr>
          <w:spacing w:val="-6"/>
          <w:sz w:val="19"/>
        </w:rPr>
        <w:t xml:space="preserve">请求，从而克服了 </w:t>
      </w:r>
      <w:r>
        <w:rPr>
          <w:rFonts w:ascii="Arial" w:eastAsia="Arial"/>
          <w:sz w:val="19"/>
        </w:rPr>
        <w:t xml:space="preserve">AJAX </w:t>
      </w:r>
      <w:r>
        <w:rPr>
          <w:sz w:val="19"/>
        </w:rPr>
        <w:t>只能同源使用的限制</w:t>
      </w:r>
      <w:r>
        <w:rPr>
          <w:spacing w:val="22"/>
          <w:sz w:val="19"/>
          <w:u w:val="single"/>
        </w:rPr>
        <w:t>整个</w:t>
      </w:r>
      <w:r>
        <w:rPr>
          <w:rFonts w:ascii="Arial" w:eastAsia="Arial"/>
          <w:sz w:val="19"/>
          <w:u w:val="single"/>
        </w:rPr>
        <w:t xml:space="preserve">CORS </w:t>
      </w:r>
      <w:r>
        <w:rPr>
          <w:sz w:val="19"/>
          <w:u w:val="single"/>
        </w:rPr>
        <w:t>通信过程，都是浏览器自动完成，不需要用户参与</w:t>
      </w:r>
    </w:p>
    <w:p>
      <w:pPr>
        <w:spacing w:before="1"/>
        <w:ind w:left="295" w:right="0" w:firstLine="0"/>
        <w:jc w:val="left"/>
        <w:rPr>
          <w:sz w:val="19"/>
        </w:rPr>
      </w:pPr>
      <w:r>
        <w:rPr>
          <w:sz w:val="19"/>
        </w:rPr>
        <w:t>对于开发者来说，</w:t>
      </w:r>
      <w:r>
        <w:rPr>
          <w:rFonts w:ascii="Arial" w:eastAsia="Arial"/>
          <w:sz w:val="19"/>
        </w:rPr>
        <w:t xml:space="preserve">CORS </w:t>
      </w:r>
      <w:r>
        <w:rPr>
          <w:sz w:val="19"/>
        </w:rPr>
        <w:t xml:space="preserve">通信与同源的 </w:t>
      </w:r>
      <w:r>
        <w:rPr>
          <w:rFonts w:ascii="Arial" w:eastAsia="Arial"/>
          <w:sz w:val="19"/>
        </w:rPr>
        <w:t xml:space="preserve">AJAX </w:t>
      </w:r>
      <w:r>
        <w:rPr>
          <w:sz w:val="19"/>
        </w:rPr>
        <w:t>通信没有差别，代码完全一样</w:t>
      </w:r>
    </w:p>
    <w:p>
      <w:pPr>
        <w:spacing w:before="69" w:line="307" w:lineRule="auto"/>
        <w:ind w:left="200" w:right="3559" w:firstLine="0"/>
        <w:jc w:val="left"/>
        <w:rPr>
          <w:sz w:val="19"/>
        </w:rPr>
      </w:pPr>
      <w:r>
        <w:rPr>
          <w:rFonts w:ascii="Times New Roman" w:eastAsia="Times New Roman"/>
          <w:sz w:val="19"/>
          <w:u w:val="single"/>
        </w:rPr>
        <w:t xml:space="preserve">  </w:t>
      </w:r>
      <w:r>
        <w:rPr>
          <w:sz w:val="19"/>
          <w:u w:val="single"/>
        </w:rPr>
        <w:t>实现</w:t>
      </w:r>
      <w:r>
        <w:rPr>
          <w:rFonts w:ascii="Arial" w:eastAsia="Arial"/>
          <w:sz w:val="19"/>
          <w:u w:val="single"/>
        </w:rPr>
        <w:t xml:space="preserve">CORS </w:t>
      </w:r>
      <w:r>
        <w:rPr>
          <w:sz w:val="19"/>
          <w:u w:val="single"/>
        </w:rPr>
        <w:t xml:space="preserve">通信的关键是服务器，只要服务器实现了 </w:t>
      </w:r>
      <w:r>
        <w:rPr>
          <w:rFonts w:ascii="Arial" w:eastAsia="Arial"/>
          <w:sz w:val="19"/>
          <w:u w:val="single"/>
        </w:rPr>
        <w:t xml:space="preserve">CORS </w:t>
      </w:r>
      <w:r>
        <w:rPr>
          <w:sz w:val="19"/>
          <w:u w:val="single"/>
        </w:rPr>
        <w:t>接口，就可以跨源通信</w:t>
      </w:r>
      <w:r>
        <w:rPr>
          <w:rFonts w:ascii="Arial" w:eastAsia="Arial"/>
          <w:sz w:val="19"/>
        </w:rPr>
        <w:t xml:space="preserve">epress </w:t>
      </w:r>
      <w:r>
        <w:rPr>
          <w:sz w:val="19"/>
        </w:rPr>
        <w:t xml:space="preserve">有一个自带的中间件 </w:t>
      </w:r>
      <w:r>
        <w:rPr>
          <w:rFonts w:ascii="Arial" w:eastAsia="Arial"/>
          <w:sz w:val="19"/>
        </w:rPr>
        <w:t>cors</w:t>
      </w:r>
      <w:r>
        <w:rPr>
          <w:sz w:val="19"/>
        </w:rPr>
        <w:t xml:space="preserve">，它的作用是自动给每一个 </w:t>
      </w:r>
      <w:r>
        <w:rPr>
          <w:rFonts w:ascii="Arial" w:eastAsia="Arial"/>
          <w:sz w:val="19"/>
        </w:rPr>
        <w:t xml:space="preserve">res </w:t>
      </w:r>
      <w:r>
        <w:rPr>
          <w:sz w:val="19"/>
        </w:rPr>
        <w:t>设置默认请求头</w:t>
      </w:r>
    </w:p>
    <w:p>
      <w:pPr>
        <w:spacing w:before="1"/>
        <w:ind w:left="200" w:right="0" w:firstLine="0"/>
        <w:jc w:val="left"/>
        <w:rPr>
          <w:sz w:val="19"/>
        </w:rPr>
      </w:pPr>
      <w:r>
        <w:rPr>
          <w:sz w:val="19"/>
        </w:rPr>
        <w:t>这样就不用我们自己每一个接口都要设置一次了</w:t>
      </w:r>
    </w:p>
    <w:p>
      <w:pPr>
        <w:pStyle w:val="7"/>
        <w:spacing w:before="11"/>
        <w:ind w:left="0"/>
        <w:rPr>
          <w:sz w:val="10"/>
        </w:rPr>
      </w:pPr>
      <w:r>
        <w:drawing>
          <wp:anchor distT="0" distB="0" distL="0" distR="0" simplePos="0" relativeHeight="251661312" behindDoc="0" locked="0" layoutInCell="1" allowOverlap="1">
            <wp:simplePos x="0" y="0"/>
            <wp:positionH relativeFrom="page">
              <wp:posOffset>457200</wp:posOffset>
            </wp:positionH>
            <wp:positionV relativeFrom="paragraph">
              <wp:posOffset>127635</wp:posOffset>
            </wp:positionV>
            <wp:extent cx="1889760" cy="586740"/>
            <wp:effectExtent l="0" t="0" r="0" b="7620"/>
            <wp:wrapTopAndBottom/>
            <wp:docPr id="1029" name="image4.jpeg"/>
            <wp:cNvGraphicFramePr/>
            <a:graphic xmlns:a="http://schemas.openxmlformats.org/drawingml/2006/main">
              <a:graphicData uri="http://schemas.openxmlformats.org/drawingml/2006/picture">
                <pic:pic xmlns:pic="http://schemas.openxmlformats.org/drawingml/2006/picture">
                  <pic:nvPicPr>
                    <pic:cNvPr id="1029" name="image4.jpeg"/>
                    <pic:cNvPicPr/>
                  </pic:nvPicPr>
                  <pic:blipFill>
                    <a:blip r:embed="rId11" cstate="print"/>
                    <a:srcRect/>
                    <a:stretch>
                      <a:fillRect/>
                    </a:stretch>
                  </pic:blipFill>
                  <pic:spPr>
                    <a:xfrm>
                      <a:off x="0" y="0"/>
                      <a:ext cx="1889760" cy="586740"/>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2413635</wp:posOffset>
            </wp:positionH>
            <wp:positionV relativeFrom="paragraph">
              <wp:posOffset>113030</wp:posOffset>
            </wp:positionV>
            <wp:extent cx="3893820" cy="609600"/>
            <wp:effectExtent l="0" t="0" r="7620" b="0"/>
            <wp:wrapTopAndBottom/>
            <wp:docPr id="1030" name="image5.jpeg"/>
            <wp:cNvGraphicFramePr/>
            <a:graphic xmlns:a="http://schemas.openxmlformats.org/drawingml/2006/main">
              <a:graphicData uri="http://schemas.openxmlformats.org/drawingml/2006/picture">
                <pic:pic xmlns:pic="http://schemas.openxmlformats.org/drawingml/2006/picture">
                  <pic:nvPicPr>
                    <pic:cNvPr id="1030" name="image5.jpeg"/>
                    <pic:cNvPicPr/>
                  </pic:nvPicPr>
                  <pic:blipFill>
                    <a:blip r:embed="rId12" cstate="print"/>
                    <a:srcRect/>
                    <a:stretch>
                      <a:fillRect/>
                    </a:stretch>
                  </pic:blipFill>
                  <pic:spPr>
                    <a:xfrm>
                      <a:off x="0" y="0"/>
                      <a:ext cx="3893820" cy="609600"/>
                    </a:xfrm>
                    <a:prstGeom prst="rect">
                      <a:avLst/>
                    </a:prstGeom>
                  </pic:spPr>
                </pic:pic>
              </a:graphicData>
            </a:graphic>
          </wp:anchor>
        </w:drawing>
      </w:r>
    </w:p>
    <w:p>
      <w:pPr>
        <w:pStyle w:val="7"/>
        <w:spacing w:before="8"/>
        <w:ind w:left="0"/>
        <w:rPr>
          <w:sz w:val="19"/>
        </w:rPr>
      </w:pPr>
    </w:p>
    <w:p>
      <w:pPr>
        <w:pStyle w:val="19"/>
        <w:numPr>
          <w:ilvl w:val="0"/>
          <w:numId w:val="13"/>
        </w:numPr>
        <w:tabs>
          <w:tab w:val="left" w:pos="619"/>
          <w:tab w:val="left" w:pos="620"/>
        </w:tabs>
        <w:spacing w:before="0" w:after="0" w:line="240" w:lineRule="auto"/>
        <w:ind w:left="620" w:right="0" w:hanging="420"/>
        <w:jc w:val="left"/>
        <w:rPr>
          <w:rFonts w:ascii="Arial" w:eastAsia="Arial"/>
          <w:sz w:val="19"/>
        </w:rPr>
      </w:pPr>
      <w:r>
        <w:rPr>
          <w:b/>
          <w:sz w:val="19"/>
        </w:rPr>
        <w:t>设置</w:t>
      </w:r>
      <w:r>
        <w:rPr>
          <w:b/>
          <w:spacing w:val="-53"/>
          <w:sz w:val="19"/>
        </w:rPr>
        <w:t xml:space="preserve"> </w:t>
      </w:r>
      <w:r>
        <w:rPr>
          <w:rFonts w:ascii="Arial" w:eastAsia="Arial"/>
          <w:b/>
          <w:sz w:val="19"/>
        </w:rPr>
        <w:t>proxy</w:t>
      </w:r>
      <w:r>
        <w:rPr>
          <w:rFonts w:ascii="Arial" w:eastAsia="Arial"/>
          <w:b/>
          <w:spacing w:val="-7"/>
          <w:sz w:val="19"/>
        </w:rPr>
        <w:t xml:space="preserve"> </w:t>
      </w:r>
      <w:r>
        <w:rPr>
          <w:b/>
          <w:sz w:val="19"/>
        </w:rPr>
        <w:t>代理</w:t>
      </w:r>
      <w:r>
        <w:rPr>
          <w:b/>
          <w:spacing w:val="-7"/>
          <w:sz w:val="19"/>
        </w:rPr>
        <w:t xml:space="preserve"> </w:t>
      </w:r>
      <w:r>
        <w:rPr>
          <w:sz w:val="19"/>
        </w:rPr>
        <w:t>，在代码里写需要代理的网址，在</w:t>
      </w:r>
      <w:r>
        <w:rPr>
          <w:spacing w:val="2"/>
          <w:position w:val="1"/>
          <w:sz w:val="19"/>
        </w:rPr>
        <w:drawing>
          <wp:inline distT="0" distB="0" distL="0" distR="0">
            <wp:extent cx="1134745" cy="175260"/>
            <wp:effectExtent l="0" t="0" r="8255" b="7620"/>
            <wp:docPr id="1031" name="image6.jpeg"/>
            <wp:cNvGraphicFramePr/>
            <a:graphic xmlns:a="http://schemas.openxmlformats.org/drawingml/2006/main">
              <a:graphicData uri="http://schemas.openxmlformats.org/drawingml/2006/picture">
                <pic:pic xmlns:pic="http://schemas.openxmlformats.org/drawingml/2006/picture">
                  <pic:nvPicPr>
                    <pic:cNvPr id="1031" name="image6.jpeg"/>
                    <pic:cNvPicPr/>
                  </pic:nvPicPr>
                  <pic:blipFill>
                    <a:blip r:embed="rId13" cstate="print"/>
                    <a:srcRect/>
                    <a:stretch>
                      <a:fillRect/>
                    </a:stretch>
                  </pic:blipFill>
                  <pic:spPr>
                    <a:xfrm>
                      <a:off x="0" y="0"/>
                      <a:ext cx="1134745" cy="175260"/>
                    </a:xfrm>
                    <a:prstGeom prst="rect">
                      <a:avLst/>
                    </a:prstGeom>
                  </pic:spPr>
                </pic:pic>
              </a:graphicData>
            </a:graphic>
          </wp:inline>
        </w:drawing>
      </w:r>
      <w:r>
        <w:rPr>
          <w:sz w:val="21"/>
        </w:rPr>
        <w:t>文件里写代码</w:t>
      </w:r>
    </w:p>
    <w:p>
      <w:pPr>
        <w:pStyle w:val="7"/>
        <w:spacing w:before="0"/>
        <w:ind w:left="624"/>
        <w:rPr>
          <w:sz w:val="20"/>
        </w:rPr>
      </w:pPr>
    </w:p>
    <w:p>
      <w:pPr>
        <w:pStyle w:val="7"/>
        <w:spacing w:before="0"/>
        <w:ind w:left="624"/>
        <w:rPr>
          <w:sz w:val="20"/>
        </w:rPr>
      </w:pPr>
      <w:r>
        <w:rPr>
          <w:sz w:val="20"/>
        </w:rPr>
        <w:drawing>
          <wp:inline distT="0" distB="0" distL="0" distR="0">
            <wp:extent cx="3756025" cy="1820545"/>
            <wp:effectExtent l="0" t="0" r="7620" b="8255"/>
            <wp:docPr id="1032" name="image7.jpeg"/>
            <wp:cNvGraphicFramePr/>
            <a:graphic xmlns:a="http://schemas.openxmlformats.org/drawingml/2006/main">
              <a:graphicData uri="http://schemas.openxmlformats.org/drawingml/2006/picture">
                <pic:pic xmlns:pic="http://schemas.openxmlformats.org/drawingml/2006/picture">
                  <pic:nvPicPr>
                    <pic:cNvPr id="1032" name="image7.jpeg"/>
                    <pic:cNvPicPr/>
                  </pic:nvPicPr>
                  <pic:blipFill>
                    <a:blip r:embed="rId14" cstate="print"/>
                    <a:srcRect/>
                    <a:stretch>
                      <a:fillRect/>
                    </a:stretch>
                  </pic:blipFill>
                  <pic:spPr>
                    <a:xfrm>
                      <a:off x="0" y="0"/>
                      <a:ext cx="3756659" cy="1820545"/>
                    </a:xfrm>
                    <a:prstGeom prst="rect">
                      <a:avLst/>
                    </a:prstGeom>
                  </pic:spPr>
                </pic:pic>
              </a:graphicData>
            </a:graphic>
          </wp:inline>
        </w:drawing>
      </w:r>
    </w:p>
    <w:p>
      <w:pPr>
        <w:pStyle w:val="7"/>
        <w:spacing w:before="0"/>
        <w:ind w:left="0"/>
        <w:rPr>
          <w:sz w:val="20"/>
        </w:rPr>
      </w:pPr>
    </w:p>
    <w:p>
      <w:pPr>
        <w:pStyle w:val="7"/>
        <w:spacing w:before="4"/>
        <w:ind w:left="0"/>
        <w:rPr>
          <w:sz w:val="16"/>
        </w:rPr>
      </w:pPr>
    </w:p>
    <w:p>
      <w:pPr>
        <w:pStyle w:val="19"/>
        <w:numPr>
          <w:ilvl w:val="0"/>
          <w:numId w:val="13"/>
        </w:numPr>
        <w:tabs>
          <w:tab w:val="left" w:pos="619"/>
          <w:tab w:val="left" w:pos="620"/>
        </w:tabs>
        <w:spacing w:before="0" w:after="0" w:line="240" w:lineRule="auto"/>
        <w:ind w:left="620" w:right="0" w:hanging="420"/>
        <w:jc w:val="left"/>
        <w:rPr>
          <w:rFonts w:ascii="Arial" w:eastAsia="Arial"/>
          <w:sz w:val="21"/>
        </w:rPr>
      </w:pPr>
      <w:r>
        <w:rPr>
          <w:rFonts w:ascii="Arial" w:eastAsia="Arial"/>
          <w:sz w:val="21"/>
        </w:rPr>
        <w:t>jsonp</w:t>
      </w:r>
      <w:r>
        <w:rPr>
          <w:rFonts w:ascii="Arial" w:eastAsia="Arial"/>
          <w:spacing w:val="-6"/>
          <w:sz w:val="21"/>
        </w:rPr>
        <w:t xml:space="preserve"> </w:t>
      </w:r>
      <w:r>
        <w:rPr>
          <w:sz w:val="21"/>
        </w:rPr>
        <w:t>跨域</w:t>
      </w:r>
    </w:p>
    <w:p>
      <w:pPr>
        <w:pStyle w:val="19"/>
        <w:numPr>
          <w:ilvl w:val="1"/>
          <w:numId w:val="13"/>
        </w:numPr>
        <w:tabs>
          <w:tab w:val="left" w:pos="853"/>
        </w:tabs>
        <w:spacing w:before="43" w:after="0" w:line="240" w:lineRule="auto"/>
        <w:ind w:left="852" w:right="0" w:hanging="233"/>
        <w:jc w:val="left"/>
        <w:rPr>
          <w:sz w:val="21"/>
        </w:rPr>
      </w:pPr>
      <w:r>
        <w:rPr>
          <w:rFonts w:ascii="Arial" w:eastAsia="Arial"/>
          <w:sz w:val="21"/>
        </w:rPr>
        <w:t>jsonp</w:t>
      </w:r>
      <w:r>
        <w:rPr>
          <w:rFonts w:ascii="Arial" w:eastAsia="Arial"/>
          <w:spacing w:val="-6"/>
          <w:sz w:val="21"/>
        </w:rPr>
        <w:t xml:space="preserve"> </w:t>
      </w:r>
      <w:r>
        <w:rPr>
          <w:spacing w:val="-8"/>
          <w:sz w:val="21"/>
        </w:rPr>
        <w:t xml:space="preserve">跨域就是利用 </w:t>
      </w:r>
      <w:r>
        <w:rPr>
          <w:rFonts w:ascii="Arial" w:eastAsia="Arial"/>
          <w:sz w:val="21"/>
        </w:rPr>
        <w:t>script</w:t>
      </w:r>
      <w:r>
        <w:rPr>
          <w:rFonts w:ascii="Arial" w:eastAsia="Arial"/>
          <w:spacing w:val="-4"/>
          <w:sz w:val="21"/>
        </w:rPr>
        <w:t xml:space="preserve"> </w:t>
      </w:r>
      <w:r>
        <w:rPr>
          <w:sz w:val="21"/>
        </w:rPr>
        <w:t>标签的跨域能力请求资源</w:t>
      </w:r>
    </w:p>
    <w:p>
      <w:pPr>
        <w:pStyle w:val="19"/>
        <w:numPr>
          <w:ilvl w:val="1"/>
          <w:numId w:val="13"/>
        </w:numPr>
        <w:tabs>
          <w:tab w:val="left" w:pos="853"/>
        </w:tabs>
        <w:spacing w:before="43" w:after="0" w:line="240" w:lineRule="auto"/>
        <w:ind w:left="852" w:right="0" w:hanging="233"/>
        <w:jc w:val="left"/>
        <w:rPr>
          <w:sz w:val="21"/>
        </w:rPr>
      </w:pPr>
      <w:r>
        <w:rPr>
          <w:rFonts w:ascii="Arial" w:eastAsia="Arial"/>
          <w:sz w:val="21"/>
        </w:rPr>
        <w:t>jsonp</w:t>
      </w:r>
      <w:r>
        <w:rPr>
          <w:rFonts w:ascii="Arial" w:eastAsia="Arial"/>
          <w:spacing w:val="-6"/>
          <w:sz w:val="21"/>
        </w:rPr>
        <w:t xml:space="preserve"> </w:t>
      </w:r>
      <w:r>
        <w:rPr>
          <w:spacing w:val="-27"/>
          <w:sz w:val="21"/>
        </w:rPr>
        <w:t xml:space="preserve">与 </w:t>
      </w:r>
      <w:r>
        <w:rPr>
          <w:rFonts w:ascii="Arial" w:eastAsia="Arial"/>
          <w:sz w:val="21"/>
        </w:rPr>
        <w:t>ajax</w:t>
      </w:r>
      <w:r>
        <w:rPr>
          <w:rFonts w:ascii="Arial" w:eastAsia="Arial"/>
          <w:spacing w:val="-3"/>
          <w:sz w:val="21"/>
        </w:rPr>
        <w:t xml:space="preserve"> </w:t>
      </w:r>
      <w:r>
        <w:rPr>
          <w:sz w:val="21"/>
        </w:rPr>
        <w:t>没有半毛钱关系！！</w:t>
      </w:r>
    </w:p>
    <w:p>
      <w:pPr>
        <w:pStyle w:val="19"/>
        <w:numPr>
          <w:ilvl w:val="1"/>
          <w:numId w:val="13"/>
        </w:numPr>
        <w:tabs>
          <w:tab w:val="left" w:pos="901"/>
        </w:tabs>
        <w:spacing w:before="43" w:after="0" w:line="278" w:lineRule="auto"/>
        <w:ind w:left="200" w:right="1988" w:firstLine="420"/>
        <w:jc w:val="left"/>
        <w:rPr>
          <w:sz w:val="21"/>
        </w:rPr>
      </w:pPr>
      <w:r>
        <w:rPr>
          <w:spacing w:val="-5"/>
          <w:sz w:val="21"/>
        </w:rPr>
        <w:t xml:space="preserve">浏览器的同源策略限制了 </w:t>
      </w:r>
      <w:r>
        <w:rPr>
          <w:rFonts w:ascii="Arial" w:eastAsia="Arial"/>
          <w:sz w:val="21"/>
        </w:rPr>
        <w:t>js</w:t>
      </w:r>
      <w:r>
        <w:rPr>
          <w:rFonts w:ascii="Arial" w:eastAsia="Arial"/>
          <w:spacing w:val="-9"/>
          <w:sz w:val="21"/>
        </w:rPr>
        <w:t xml:space="preserve"> </w:t>
      </w:r>
      <w:r>
        <w:rPr>
          <w:spacing w:val="-5"/>
          <w:sz w:val="21"/>
        </w:rPr>
        <w:t xml:space="preserve">的跨域能力，但没有限制 </w:t>
      </w:r>
      <w:r>
        <w:rPr>
          <w:rFonts w:ascii="Arial" w:eastAsia="Arial"/>
          <w:sz w:val="21"/>
        </w:rPr>
        <w:t>link</w:t>
      </w:r>
      <w:r>
        <w:rPr>
          <w:rFonts w:ascii="Arial" w:eastAsia="Arial"/>
          <w:spacing w:val="-1"/>
          <w:sz w:val="21"/>
        </w:rPr>
        <w:t xml:space="preserve"> </w:t>
      </w:r>
      <w:r>
        <w:rPr>
          <w:rFonts w:ascii="Arial" w:eastAsia="Arial"/>
          <w:sz w:val="21"/>
        </w:rPr>
        <w:t>img</w:t>
      </w:r>
      <w:r>
        <w:rPr>
          <w:rFonts w:ascii="Arial" w:eastAsia="Arial"/>
          <w:spacing w:val="-4"/>
          <w:sz w:val="21"/>
        </w:rPr>
        <w:t xml:space="preserve"> </w:t>
      </w:r>
      <w:r>
        <w:rPr>
          <w:rFonts w:ascii="Arial" w:eastAsia="Arial"/>
          <w:sz w:val="21"/>
        </w:rPr>
        <w:t>iframe</w:t>
      </w:r>
      <w:r>
        <w:rPr>
          <w:rFonts w:ascii="Arial" w:eastAsia="Arial"/>
          <w:spacing w:val="-3"/>
          <w:sz w:val="21"/>
        </w:rPr>
        <w:t xml:space="preserve"> </w:t>
      </w:r>
      <w:r>
        <w:rPr>
          <w:rFonts w:ascii="Arial" w:eastAsia="Arial"/>
          <w:sz w:val="21"/>
        </w:rPr>
        <w:t>script</w:t>
      </w:r>
      <w:r>
        <w:rPr>
          <w:rFonts w:ascii="Arial" w:eastAsia="Arial"/>
          <w:spacing w:val="41"/>
          <w:sz w:val="21"/>
        </w:rPr>
        <w:t xml:space="preserve"> </w:t>
      </w:r>
      <w:r>
        <w:rPr>
          <w:sz w:val="21"/>
        </w:rPr>
        <w:t>的跨域行为实现方式：</w:t>
      </w:r>
    </w:p>
    <w:p>
      <w:pPr>
        <w:pStyle w:val="19"/>
        <w:numPr>
          <w:ilvl w:val="0"/>
          <w:numId w:val="14"/>
        </w:numPr>
        <w:tabs>
          <w:tab w:val="left" w:pos="901"/>
        </w:tabs>
        <w:spacing w:before="0" w:after="0" w:line="269" w:lineRule="exact"/>
        <w:ind w:left="900" w:right="0" w:hanging="281"/>
        <w:jc w:val="left"/>
        <w:rPr>
          <w:sz w:val="21"/>
        </w:rPr>
      </w:pPr>
      <w:r>
        <w:rPr>
          <w:spacing w:val="-18"/>
          <w:sz w:val="21"/>
        </w:rPr>
        <w:t xml:space="preserve">利用 </w:t>
      </w:r>
      <w:r>
        <w:rPr>
          <w:rFonts w:ascii="Arial" w:eastAsia="Arial"/>
          <w:sz w:val="21"/>
        </w:rPr>
        <w:t>js</w:t>
      </w:r>
      <w:r>
        <w:rPr>
          <w:rFonts w:ascii="Arial" w:eastAsia="Arial"/>
          <w:spacing w:val="-7"/>
          <w:sz w:val="21"/>
        </w:rPr>
        <w:t xml:space="preserve"> </w:t>
      </w:r>
      <w:r>
        <w:rPr>
          <w:spacing w:val="-11"/>
          <w:sz w:val="21"/>
        </w:rPr>
        <w:t xml:space="preserve">创建一个 </w:t>
      </w:r>
      <w:r>
        <w:rPr>
          <w:rFonts w:ascii="Arial" w:eastAsia="Arial"/>
          <w:sz w:val="21"/>
        </w:rPr>
        <w:t>script</w:t>
      </w:r>
      <w:r>
        <w:rPr>
          <w:rFonts w:ascii="Arial" w:eastAsia="Arial"/>
          <w:spacing w:val="-4"/>
          <w:sz w:val="21"/>
        </w:rPr>
        <w:t xml:space="preserve"> </w:t>
      </w:r>
      <w:r>
        <w:rPr>
          <w:spacing w:val="-10"/>
          <w:sz w:val="21"/>
        </w:rPr>
        <w:t xml:space="preserve">标签，把 </w:t>
      </w:r>
      <w:r>
        <w:rPr>
          <w:rFonts w:ascii="Arial" w:eastAsia="Arial"/>
          <w:sz w:val="21"/>
        </w:rPr>
        <w:t>json</w:t>
      </w:r>
      <w:r>
        <w:rPr>
          <w:rFonts w:ascii="Arial" w:eastAsia="Arial"/>
          <w:spacing w:val="-8"/>
          <w:sz w:val="21"/>
        </w:rPr>
        <w:t xml:space="preserve"> </w:t>
      </w:r>
      <w:r>
        <w:rPr>
          <w:spacing w:val="-25"/>
          <w:sz w:val="21"/>
        </w:rPr>
        <w:t xml:space="preserve">的 </w:t>
      </w:r>
      <w:r>
        <w:rPr>
          <w:rFonts w:ascii="Arial" w:eastAsia="Arial"/>
          <w:sz w:val="21"/>
        </w:rPr>
        <w:t>url</w:t>
      </w:r>
      <w:r>
        <w:rPr>
          <w:rFonts w:ascii="Arial" w:eastAsia="Arial"/>
          <w:spacing w:val="-4"/>
          <w:sz w:val="21"/>
        </w:rPr>
        <w:t xml:space="preserve"> </w:t>
      </w:r>
      <w:r>
        <w:rPr>
          <w:spacing w:val="-17"/>
          <w:sz w:val="21"/>
        </w:rPr>
        <w:t xml:space="preserve">赋给 </w:t>
      </w:r>
      <w:r>
        <w:rPr>
          <w:rFonts w:ascii="Arial" w:eastAsia="Arial"/>
          <w:sz w:val="21"/>
        </w:rPr>
        <w:t>script</w:t>
      </w:r>
      <w:r>
        <w:rPr>
          <w:rFonts w:ascii="Arial" w:eastAsia="Arial"/>
          <w:spacing w:val="-4"/>
          <w:sz w:val="21"/>
        </w:rPr>
        <w:t xml:space="preserve"> </w:t>
      </w:r>
      <w:r>
        <w:rPr>
          <w:spacing w:val="-27"/>
          <w:sz w:val="21"/>
        </w:rPr>
        <w:t xml:space="preserve">的 </w:t>
      </w:r>
      <w:r>
        <w:rPr>
          <w:rFonts w:ascii="Arial" w:eastAsia="Arial"/>
          <w:sz w:val="21"/>
        </w:rPr>
        <w:t>scr</w:t>
      </w:r>
      <w:r>
        <w:rPr>
          <w:rFonts w:ascii="Arial" w:eastAsia="Arial"/>
          <w:spacing w:val="-7"/>
          <w:sz w:val="21"/>
        </w:rPr>
        <w:t xml:space="preserve"> </w:t>
      </w:r>
      <w:r>
        <w:rPr>
          <w:sz w:val="21"/>
        </w:rPr>
        <w:t>属性，</w:t>
      </w:r>
    </w:p>
    <w:p>
      <w:pPr>
        <w:pStyle w:val="19"/>
        <w:numPr>
          <w:ilvl w:val="0"/>
          <w:numId w:val="14"/>
        </w:numPr>
        <w:tabs>
          <w:tab w:val="left" w:pos="1003"/>
          <w:tab w:val="left" w:pos="1004"/>
        </w:tabs>
        <w:spacing w:before="43" w:after="0" w:line="240" w:lineRule="auto"/>
        <w:ind w:left="1004" w:right="0" w:hanging="384"/>
        <w:jc w:val="left"/>
        <w:rPr>
          <w:sz w:val="21"/>
        </w:rPr>
      </w:pPr>
      <w:r>
        <w:rPr>
          <w:rFonts w:ascii="Arial" w:eastAsia="Arial"/>
          <w:sz w:val="21"/>
        </w:rPr>
        <w:t>2</w:t>
      </w:r>
      <w:r>
        <w:rPr>
          <w:rFonts w:ascii="Arial" w:eastAsia="Arial"/>
          <w:spacing w:val="23"/>
          <w:sz w:val="21"/>
        </w:rPr>
        <w:t xml:space="preserve">. </w:t>
      </w:r>
      <w:r>
        <w:rPr>
          <w:spacing w:val="-14"/>
          <w:sz w:val="21"/>
        </w:rPr>
        <w:t xml:space="preserve">把这个 </w:t>
      </w:r>
      <w:r>
        <w:rPr>
          <w:rFonts w:ascii="Arial" w:eastAsia="Arial"/>
          <w:sz w:val="21"/>
        </w:rPr>
        <w:t>script</w:t>
      </w:r>
      <w:r>
        <w:rPr>
          <w:rFonts w:ascii="Arial" w:eastAsia="Arial"/>
          <w:spacing w:val="-4"/>
          <w:sz w:val="21"/>
        </w:rPr>
        <w:t xml:space="preserve"> </w:t>
      </w:r>
      <w:r>
        <w:rPr>
          <w:sz w:val="21"/>
        </w:rPr>
        <w:t>插入到页面里，让浏览器去跨域获取资源</w:t>
      </w:r>
    </w:p>
    <w:p>
      <w:pPr>
        <w:pStyle w:val="19"/>
        <w:numPr>
          <w:ilvl w:val="0"/>
          <w:numId w:val="14"/>
        </w:numPr>
        <w:tabs>
          <w:tab w:val="left" w:pos="853"/>
        </w:tabs>
        <w:spacing w:before="43" w:after="0" w:line="278" w:lineRule="auto"/>
        <w:ind w:left="200" w:right="2103" w:firstLine="420"/>
        <w:jc w:val="left"/>
        <w:rPr>
          <w:sz w:val="21"/>
        </w:rPr>
      </w:pPr>
      <w:r>
        <w:rPr>
          <w:rFonts w:ascii="Arial" w:eastAsia="Arial"/>
          <w:sz w:val="21"/>
        </w:rPr>
        <w:t>JS</w:t>
      </w:r>
      <w:r>
        <w:rPr>
          <w:rFonts w:ascii="Arial" w:eastAsia="Arial"/>
          <w:spacing w:val="-12"/>
          <w:sz w:val="21"/>
        </w:rPr>
        <w:t xml:space="preserve"> </w:t>
      </w:r>
      <w:r>
        <w:rPr>
          <w:spacing w:val="-3"/>
          <w:sz w:val="21"/>
        </w:rPr>
        <w:t xml:space="preserve">先声明好回调函数，插入页面后会代为执行该函数，并且传入 </w:t>
      </w:r>
      <w:r>
        <w:rPr>
          <w:rFonts w:ascii="Arial" w:eastAsia="Arial"/>
          <w:sz w:val="21"/>
        </w:rPr>
        <w:t>json</w:t>
      </w:r>
      <w:r>
        <w:rPr>
          <w:rFonts w:ascii="Arial" w:eastAsia="Arial"/>
          <w:spacing w:val="-11"/>
          <w:sz w:val="21"/>
        </w:rPr>
        <w:t xml:space="preserve"> </w:t>
      </w:r>
      <w:r>
        <w:rPr>
          <w:sz w:val="21"/>
        </w:rPr>
        <w:t>对象为其参数。注意：</w:t>
      </w:r>
    </w:p>
    <w:p>
      <w:pPr>
        <w:pStyle w:val="19"/>
        <w:numPr>
          <w:ilvl w:val="0"/>
          <w:numId w:val="15"/>
        </w:numPr>
        <w:tabs>
          <w:tab w:val="left" w:pos="853"/>
        </w:tabs>
        <w:spacing w:before="0" w:after="0" w:line="269" w:lineRule="exact"/>
        <w:ind w:left="852" w:right="0" w:hanging="233"/>
        <w:jc w:val="left"/>
        <w:rPr>
          <w:sz w:val="21"/>
        </w:rPr>
      </w:pPr>
      <w:r>
        <w:rPr>
          <w:rFonts w:ascii="Arial" w:eastAsia="Arial"/>
          <w:sz w:val="21"/>
        </w:rPr>
        <w:t>jsonp</w:t>
      </w:r>
      <w:r>
        <w:rPr>
          <w:rFonts w:ascii="Arial" w:eastAsia="Arial"/>
          <w:spacing w:val="-6"/>
          <w:sz w:val="21"/>
        </w:rPr>
        <w:t xml:space="preserve"> </w:t>
      </w:r>
      <w:r>
        <w:rPr>
          <w:spacing w:val="-14"/>
          <w:sz w:val="21"/>
        </w:rPr>
        <w:t xml:space="preserve">只针对 </w:t>
      </w:r>
      <w:r>
        <w:rPr>
          <w:rFonts w:ascii="Arial" w:eastAsia="Arial"/>
          <w:sz w:val="21"/>
        </w:rPr>
        <w:t>get</w:t>
      </w:r>
      <w:r>
        <w:rPr>
          <w:rFonts w:ascii="Arial" w:eastAsia="Arial"/>
          <w:spacing w:val="-4"/>
          <w:sz w:val="21"/>
        </w:rPr>
        <w:t xml:space="preserve"> </w:t>
      </w:r>
      <w:r>
        <w:rPr>
          <w:sz w:val="21"/>
        </w:rPr>
        <w:t>请求</w:t>
      </w:r>
    </w:p>
    <w:p>
      <w:pPr>
        <w:pStyle w:val="19"/>
        <w:numPr>
          <w:ilvl w:val="0"/>
          <w:numId w:val="15"/>
        </w:numPr>
        <w:tabs>
          <w:tab w:val="left" w:pos="853"/>
        </w:tabs>
        <w:spacing w:before="42" w:after="0" w:line="240" w:lineRule="auto"/>
        <w:ind w:left="852" w:right="0" w:hanging="233"/>
        <w:jc w:val="left"/>
        <w:rPr>
          <w:sz w:val="21"/>
        </w:rPr>
      </w:pPr>
      <w:r>
        <w:rPr>
          <w:rFonts w:ascii="Arial" w:eastAsia="Arial"/>
          <w:sz w:val="21"/>
        </w:rPr>
        <w:t>script</w:t>
      </w:r>
      <w:r>
        <w:rPr>
          <w:rFonts w:ascii="Arial" w:eastAsia="Arial"/>
          <w:spacing w:val="-5"/>
          <w:sz w:val="21"/>
        </w:rPr>
        <w:t xml:space="preserve"> </w:t>
      </w:r>
      <w:r>
        <w:rPr>
          <w:spacing w:val="-4"/>
          <w:sz w:val="21"/>
        </w:rPr>
        <w:t xml:space="preserve">标签加载回来的资源会被当成 </w:t>
      </w:r>
      <w:r>
        <w:rPr>
          <w:rFonts w:ascii="Arial" w:eastAsia="Arial"/>
          <w:sz w:val="21"/>
        </w:rPr>
        <w:t>js</w:t>
      </w:r>
      <w:r>
        <w:rPr>
          <w:rFonts w:ascii="Arial" w:eastAsia="Arial"/>
          <w:spacing w:val="-7"/>
          <w:sz w:val="21"/>
        </w:rPr>
        <w:t xml:space="preserve"> </w:t>
      </w:r>
      <w:r>
        <w:rPr>
          <w:sz w:val="21"/>
        </w:rPr>
        <w:t>在全局执行</w:t>
      </w:r>
    </w:p>
    <w:p>
      <w:pPr>
        <w:pStyle w:val="7"/>
      </w:pPr>
      <w:r>
        <w:rPr>
          <w:rFonts w:ascii="Arial" w:eastAsia="Arial"/>
        </w:rPr>
        <w:t>4</w:t>
      </w:r>
      <w:r>
        <w:t>：</w:t>
      </w:r>
      <w:r>
        <w:rPr>
          <w:rFonts w:ascii="Arial" w:eastAsia="Arial"/>
        </w:rPr>
        <w:t xml:space="preserve">nginx </w:t>
      </w:r>
      <w:r>
        <w:t>代理跨域</w:t>
      </w:r>
    </w:p>
    <w:p>
      <w:pPr>
        <w:pStyle w:val="7"/>
        <w:ind w:left="305"/>
      </w:pPr>
      <w:r>
        <w:t xml:space="preserve">通过 </w:t>
      </w:r>
      <w:r>
        <w:rPr>
          <w:rFonts w:ascii="Arial" w:eastAsia="Arial"/>
        </w:rPr>
        <w:t xml:space="preserve">nginx </w:t>
      </w:r>
      <w:r>
        <w:t>服务器转发跨域请求，达到跨域的目的</w:t>
      </w:r>
    </w:p>
    <w:p>
      <w:pPr>
        <w:pStyle w:val="7"/>
        <w:spacing w:before="9"/>
        <w:ind w:left="0"/>
        <w:rPr>
          <w:sz w:val="27"/>
        </w:rPr>
      </w:pPr>
    </w:p>
    <w:p>
      <w:pPr>
        <w:spacing w:before="0"/>
        <w:ind w:left="200" w:right="0" w:firstLine="0"/>
        <w:jc w:val="left"/>
        <w:rPr>
          <w:b/>
          <w:sz w:val="21"/>
        </w:rPr>
      </w:pPr>
      <w:r>
        <w:rPr>
          <w:b/>
          <w:color w:val="767070"/>
          <w:sz w:val="21"/>
        </w:rPr>
        <w:t>区别：</w:t>
      </w:r>
    </w:p>
    <w:p>
      <w:pPr>
        <w:pStyle w:val="19"/>
        <w:numPr>
          <w:ilvl w:val="0"/>
          <w:numId w:val="16"/>
        </w:numPr>
        <w:tabs>
          <w:tab w:val="left" w:pos="360"/>
        </w:tabs>
        <w:spacing w:before="43" w:after="0" w:line="240" w:lineRule="auto"/>
        <w:ind w:left="359" w:right="0" w:hanging="160"/>
        <w:jc w:val="left"/>
        <w:rPr>
          <w:sz w:val="21"/>
        </w:rPr>
      </w:pPr>
      <w:r>
        <w:rPr>
          <w:rFonts w:ascii="Calibri" w:eastAsia="Calibri"/>
          <w:color w:val="767070"/>
          <w:sz w:val="21"/>
        </w:rPr>
        <w:t>CORS</w:t>
      </w:r>
      <w:r>
        <w:rPr>
          <w:color w:val="767070"/>
          <w:sz w:val="21"/>
        </w:rPr>
        <w:t>：</w:t>
      </w:r>
    </w:p>
    <w:p>
      <w:pPr>
        <w:pStyle w:val="7"/>
        <w:spacing w:line="278" w:lineRule="auto"/>
        <w:ind w:right="7115"/>
      </w:pPr>
      <w:r>
        <w:rPr>
          <w:color w:val="767070"/>
        </w:rPr>
        <w:t>服务器返回响应头，前端无需任何处理简单快捷，支持所有请求方式</w:t>
      </w:r>
    </w:p>
    <w:p>
      <w:pPr>
        <w:pStyle w:val="19"/>
        <w:numPr>
          <w:ilvl w:val="0"/>
          <w:numId w:val="16"/>
        </w:numPr>
        <w:tabs>
          <w:tab w:val="left" w:pos="361"/>
        </w:tabs>
        <w:spacing w:before="8" w:after="0" w:line="240" w:lineRule="auto"/>
        <w:ind w:left="360" w:right="0" w:hanging="161"/>
        <w:jc w:val="left"/>
        <w:rPr>
          <w:rFonts w:ascii="Calibri"/>
          <w:sz w:val="21"/>
        </w:rPr>
      </w:pPr>
      <w:r>
        <w:rPr>
          <w:rFonts w:ascii="Calibri"/>
          <w:color w:val="767070"/>
          <w:sz w:val="21"/>
        </w:rPr>
        <w:t>JSONP</w:t>
      </w:r>
    </w:p>
    <w:p>
      <w:pPr>
        <w:pStyle w:val="7"/>
        <w:spacing w:before="48" w:line="278" w:lineRule="auto"/>
        <w:ind w:right="5353"/>
      </w:pPr>
      <w:r>
        <w:rPr>
          <w:color w:val="767070"/>
          <w:spacing w:val="-4"/>
        </w:rPr>
        <w:t xml:space="preserve">浏览器：自定义响应回调函数，使用 </w:t>
      </w:r>
      <w:r>
        <w:rPr>
          <w:rFonts w:ascii="Calibri" w:eastAsia="Calibri"/>
          <w:color w:val="767070"/>
        </w:rPr>
        <w:t xml:space="preserve">script </w:t>
      </w:r>
      <w:r>
        <w:rPr>
          <w:color w:val="767070"/>
          <w:spacing w:val="-14"/>
        </w:rPr>
        <w:t xml:space="preserve">标签的 </w:t>
      </w:r>
      <w:r>
        <w:rPr>
          <w:rFonts w:ascii="Calibri" w:eastAsia="Calibri"/>
          <w:color w:val="767070"/>
        </w:rPr>
        <w:t xml:space="preserve">src </w:t>
      </w:r>
      <w:r>
        <w:rPr>
          <w:color w:val="767070"/>
        </w:rPr>
        <w:t>请求</w:t>
      </w:r>
      <w:r>
        <w:rPr>
          <w:color w:val="767070"/>
          <w:spacing w:val="-8"/>
        </w:rPr>
        <w:t xml:space="preserve">利用浏览器的 </w:t>
      </w:r>
      <w:r>
        <w:rPr>
          <w:rFonts w:ascii="Calibri" w:eastAsia="Calibri"/>
          <w:color w:val="767070"/>
        </w:rPr>
        <w:t xml:space="preserve">src </w:t>
      </w:r>
      <w:r>
        <w:rPr>
          <w:color w:val="767070"/>
        </w:rPr>
        <w:t>属性没有跨域这一限制特点</w:t>
      </w:r>
    </w:p>
    <w:p>
      <w:pPr>
        <w:pStyle w:val="7"/>
        <w:spacing w:before="0" w:line="278" w:lineRule="auto"/>
        <w:ind w:right="6688"/>
      </w:pPr>
      <w:r>
        <w:rPr>
          <w:color w:val="767070"/>
        </w:rPr>
        <w:t xml:space="preserve">服务器：接收 </w:t>
      </w:r>
      <w:r>
        <w:rPr>
          <w:rFonts w:ascii="Calibri" w:eastAsia="Calibri"/>
          <w:color w:val="767070"/>
        </w:rPr>
        <w:t xml:space="preserve">callback </w:t>
      </w:r>
      <w:r>
        <w:rPr>
          <w:color w:val="767070"/>
        </w:rPr>
        <w:t xml:space="preserve">参数，返回函数调用处理复杂，并且只支持 </w:t>
      </w:r>
      <w:r>
        <w:rPr>
          <w:rFonts w:ascii="Calibri" w:eastAsia="Calibri"/>
          <w:color w:val="767070"/>
        </w:rPr>
        <w:t xml:space="preserve">get </w:t>
      </w:r>
      <w:r>
        <w:rPr>
          <w:color w:val="767070"/>
        </w:rPr>
        <w:t>请求</w:t>
      </w:r>
    </w:p>
    <w:p>
      <w:pPr>
        <w:pStyle w:val="7"/>
        <w:spacing w:before="0" w:line="269" w:lineRule="exact"/>
      </w:pPr>
      <w:r>
        <w:rPr>
          <w:color w:val="767070"/>
        </w:rPr>
        <w:t>原因：</w:t>
      </w:r>
      <w:r>
        <w:rPr>
          <w:rFonts w:ascii="Calibri" w:eastAsia="Calibri"/>
          <w:color w:val="767070"/>
        </w:rPr>
        <w:t xml:space="preserve">get </w:t>
      </w:r>
      <w:r>
        <w:rPr>
          <w:color w:val="767070"/>
        </w:rPr>
        <w:t xml:space="preserve">请求参数直接在 </w:t>
      </w:r>
      <w:r>
        <w:rPr>
          <w:rFonts w:ascii="Calibri" w:eastAsia="Calibri"/>
          <w:color w:val="767070"/>
        </w:rPr>
        <w:t xml:space="preserve">url </w:t>
      </w:r>
      <w:r>
        <w:rPr>
          <w:color w:val="767070"/>
        </w:rPr>
        <w:t xml:space="preserve">后面拼接，而 </w:t>
      </w:r>
      <w:r>
        <w:rPr>
          <w:rFonts w:ascii="Calibri" w:eastAsia="Calibri"/>
          <w:color w:val="767070"/>
        </w:rPr>
        <w:t xml:space="preserve">post </w:t>
      </w:r>
      <w:r>
        <w:rPr>
          <w:color w:val="767070"/>
        </w:rPr>
        <w:t>请求参数是放在请求体中</w:t>
      </w:r>
    </w:p>
    <w:p>
      <w:pPr>
        <w:pStyle w:val="7"/>
        <w:spacing w:before="0"/>
        <w:ind w:left="0"/>
        <w:rPr>
          <w:sz w:val="22"/>
        </w:rPr>
      </w:pPr>
    </w:p>
    <w:p>
      <w:pPr>
        <w:pStyle w:val="2"/>
        <w:bidi w:val="0"/>
        <w:ind w:left="0"/>
      </w:pPr>
      <w:r>
        <w:t>防抖和节流</w:t>
      </w:r>
    </w:p>
    <w:p>
      <w:pPr>
        <w:pStyle w:val="7"/>
        <w:rPr>
          <w:b/>
          <w:bCs/>
        </w:rPr>
      </w:pPr>
      <w:r>
        <w:rPr>
          <w:b/>
          <w:bCs/>
        </w:rPr>
        <w:t>防抖(debounce):</w:t>
      </w:r>
    </w:p>
    <w:p>
      <w:pPr>
        <w:pStyle w:val="7"/>
        <w:rPr>
          <w:lang w:val="zh-CN" w:eastAsia="zh-CN"/>
        </w:rPr>
      </w:pPr>
      <w:r>
        <w:rPr>
          <w:lang w:val="zh-CN" w:eastAsia="zh-CN"/>
        </w:rPr>
        <w:t>防抖触发高频率事件时n秒后只会执行一次,如果n秒内再次触发,则会重新计算。</w:t>
      </w:r>
    </w:p>
    <w:p>
      <w:pPr>
        <w:pStyle w:val="7"/>
        <w:rPr>
          <w:lang w:val="zh-CN" w:eastAsia="zh-CN"/>
        </w:rPr>
      </w:pPr>
      <w:r>
        <w:rPr>
          <w:lang w:val="zh-CN" w:eastAsia="zh-CN"/>
        </w:rPr>
        <w:t>概述:每次触发时都会取消之前的延时调用。</w:t>
      </w:r>
    </w:p>
    <w:p>
      <w:pPr>
        <w:pStyle w:val="7"/>
        <w:rPr>
          <w:b/>
          <w:bCs/>
        </w:rPr>
      </w:pPr>
      <w:r>
        <w:rPr>
          <w:b/>
          <w:bCs/>
        </w:rPr>
        <w:t>节流(thorttle):</w:t>
      </w:r>
    </w:p>
    <w:p>
      <w:pPr>
        <w:pStyle w:val="7"/>
      </w:pPr>
      <w:r>
        <w:t>高频事件触发,每次触发事件时设置一个延迟调用方法，并且取消之前的延时调用方法。</w:t>
      </w:r>
    </w:p>
    <w:p>
      <w:pPr>
        <w:pStyle w:val="7"/>
        <w:rPr>
          <w:lang w:val="en-US" w:eastAsia="zh-CN"/>
        </w:rPr>
      </w:pPr>
      <w:r>
        <w:rPr>
          <w:lang w:val="en-US" w:eastAsia="zh-CN"/>
        </w:rPr>
        <w:t>概述:每次触发事件时都会判断是否等待执行的延时函数。</w:t>
      </w:r>
    </w:p>
    <w:p>
      <w:pPr>
        <w:pStyle w:val="7"/>
      </w:pPr>
      <w:r>
        <w:rPr>
          <w:b/>
          <w:bCs/>
          <w:lang w:val="en-US" w:eastAsia="zh-CN"/>
        </w:rPr>
        <w:t>区别:</w:t>
      </w:r>
      <w:r>
        <w:rPr>
          <w:lang w:val="en-US" w:eastAsia="zh-CN"/>
        </w:rPr>
        <w:t>降低回调执行频率,节省计算资源。</w:t>
      </w:r>
    </w:p>
    <w:p>
      <w:pPr>
        <w:pStyle w:val="7"/>
      </w:pPr>
      <w:r>
        <w:t>函数防抖一定时间连续触发的事件,只在最后执行一次,而函数节流一段时间内只执行一次。</w:t>
      </w:r>
    </w:p>
    <w:p>
      <w:pPr>
        <w:pStyle w:val="7"/>
      </w:pPr>
    </w:p>
    <w:p>
      <w:pPr>
        <w:pStyle w:val="2"/>
        <w:keepNext w:val="0"/>
        <w:keepLines w:val="0"/>
        <w:widowControl/>
        <w:suppressLineNumbers w:val="0"/>
        <w:pBdr>
          <w:top w:val="none" w:color="auto" w:sz="0" w:space="0"/>
          <w:left w:val="none" w:color="auto" w:sz="0" w:space="0"/>
          <w:bottom w:val="none" w:color="auto" w:sz="0" w:space="0"/>
          <w:right w:val="none" w:color="auto" w:sz="0" w:space="0"/>
        </w:pBdr>
        <w:bidi w:val="0"/>
        <w:ind w:left="0" w:leftChars="0" w:right="0" w:firstLine="0" w:firstLineChars="0"/>
        <w:rPr>
          <w:rFonts w:hint="default" w:ascii="Arial" w:hAnsi="Arial" w:eastAsia="Arial" w:cs="Arial"/>
          <w:b w:val="0"/>
          <w:bCs w:val="0"/>
          <w:i w:val="0"/>
          <w:iCs w:val="0"/>
          <w:caps w:val="0"/>
          <w:color w:val="2B333B"/>
          <w:spacing w:val="0"/>
        </w:rPr>
      </w:pPr>
      <w:r>
        <w:rPr>
          <w:rFonts w:hint="default" w:ascii="Arial" w:hAnsi="Arial" w:eastAsia="Arial" w:cs="Arial"/>
          <w:b w:val="0"/>
          <w:bCs w:val="0"/>
          <w:i w:val="0"/>
          <w:iCs w:val="0"/>
          <w:caps w:val="0"/>
          <w:color w:val="2B333B"/>
          <w:spacing w:val="0"/>
        </w:rPr>
        <w:t xml:space="preserve">  settimeout和setinterval的区别</w:t>
      </w:r>
    </w:p>
    <w:p>
      <w:pPr>
        <w:pStyle w:val="7"/>
        <w:ind w:left="0" w:leftChars="0" w:firstLine="0" w:firstLineChars="0"/>
      </w:pPr>
      <w:r>
        <w:t>setTimeout只运行一次，也就是说设定的时间到后就触发运行指定代码，运行完后即结束；</w:t>
      </w:r>
    </w:p>
    <w:p>
      <w:pPr>
        <w:pStyle w:val="7"/>
        <w:ind w:left="0" w:leftChars="0" w:firstLine="0" w:firstLineChars="0"/>
        <w:rPr>
          <w:rFonts w:hint="default"/>
        </w:rPr>
      </w:pPr>
      <w:r>
        <w:t>setinterval是一直循环运行下去，即每到设定时间间隔就触发指定代码，要想停止，需要使用clearInterval()函数</w:t>
      </w:r>
    </w:p>
    <w:p>
      <w:pPr>
        <w:pStyle w:val="7"/>
        <w:rPr>
          <w:rFonts w:hint="default"/>
        </w:rPr>
      </w:pPr>
    </w:p>
    <w:p>
      <w:pPr>
        <w:pStyle w:val="2"/>
        <w:spacing w:before="189"/>
        <w:rPr>
          <w:b/>
          <w:sz w:val="33"/>
        </w:rPr>
      </w:pPr>
      <w:bookmarkStart w:id="8" w:name="常见的http网络请求方式"/>
      <w:bookmarkEnd w:id="8"/>
      <w:r>
        <w:t>常见的 http 网络请求方式</w:t>
      </w:r>
    </w:p>
    <w:p>
      <w:pPr>
        <w:pStyle w:val="5"/>
        <w:numPr>
          <w:ilvl w:val="0"/>
          <w:numId w:val="17"/>
        </w:numPr>
        <w:tabs>
          <w:tab w:val="left" w:pos="550"/>
          <w:tab w:val="left" w:pos="551"/>
        </w:tabs>
        <w:spacing w:before="1" w:after="0" w:line="240" w:lineRule="auto"/>
        <w:ind w:left="550" w:right="0" w:hanging="351"/>
        <w:jc w:val="left"/>
      </w:pPr>
      <w:r>
        <w:rPr>
          <w:rFonts w:ascii="Calibri" w:hAnsi="Calibri" w:eastAsia="Calibri"/>
        </w:rPr>
        <w:t>GET</w:t>
      </w:r>
      <w:r>
        <w:t>（</w:t>
      </w:r>
      <w:r>
        <w:rPr>
          <w:rFonts w:ascii="Calibri" w:hAnsi="Calibri" w:eastAsia="Calibri"/>
        </w:rPr>
        <w:t>SELECT</w:t>
      </w:r>
      <w:r>
        <w:t>）：从服务器取出资源（一项或多项）。</w:t>
      </w:r>
    </w:p>
    <w:p>
      <w:pPr>
        <w:pStyle w:val="19"/>
        <w:numPr>
          <w:ilvl w:val="0"/>
          <w:numId w:val="17"/>
        </w:numPr>
        <w:tabs>
          <w:tab w:val="left" w:pos="550"/>
          <w:tab w:val="left" w:pos="551"/>
        </w:tabs>
        <w:spacing w:before="11" w:after="0" w:line="240" w:lineRule="auto"/>
        <w:ind w:left="550" w:right="0" w:hanging="351"/>
        <w:jc w:val="left"/>
        <w:rPr>
          <w:b/>
          <w:sz w:val="21"/>
        </w:rPr>
      </w:pPr>
      <w:r>
        <w:rPr>
          <w:rFonts w:ascii="Calibri" w:hAnsi="Calibri" w:eastAsia="Calibri"/>
          <w:b/>
          <w:sz w:val="21"/>
        </w:rPr>
        <w:t>POST</w:t>
      </w:r>
      <w:r>
        <w:rPr>
          <w:b/>
          <w:sz w:val="21"/>
        </w:rPr>
        <w:t>（</w:t>
      </w:r>
      <w:r>
        <w:rPr>
          <w:rFonts w:ascii="Calibri" w:hAnsi="Calibri" w:eastAsia="Calibri"/>
          <w:b/>
          <w:sz w:val="21"/>
        </w:rPr>
        <w:t>CREATE</w:t>
      </w:r>
      <w:r>
        <w:rPr>
          <w:b/>
          <w:sz w:val="21"/>
        </w:rPr>
        <w:t>）：在服务器新建一个资源。</w:t>
      </w:r>
    </w:p>
    <w:p>
      <w:pPr>
        <w:pStyle w:val="19"/>
        <w:numPr>
          <w:ilvl w:val="0"/>
          <w:numId w:val="17"/>
        </w:numPr>
        <w:tabs>
          <w:tab w:val="left" w:pos="550"/>
          <w:tab w:val="left" w:pos="551"/>
        </w:tabs>
        <w:spacing w:before="12" w:after="0" w:line="240" w:lineRule="auto"/>
        <w:ind w:left="550" w:right="0" w:hanging="351"/>
        <w:jc w:val="left"/>
        <w:rPr>
          <w:b/>
          <w:sz w:val="21"/>
        </w:rPr>
      </w:pPr>
      <w:r>
        <w:rPr>
          <w:rFonts w:ascii="Calibri" w:hAnsi="Calibri" w:eastAsia="Calibri"/>
          <w:b/>
          <w:sz w:val="21"/>
        </w:rPr>
        <w:t>PUT</w:t>
      </w:r>
      <w:r>
        <w:rPr>
          <w:b/>
          <w:sz w:val="21"/>
        </w:rPr>
        <w:t>（</w:t>
      </w:r>
      <w:r>
        <w:rPr>
          <w:rFonts w:ascii="Calibri" w:hAnsi="Calibri" w:eastAsia="Calibri"/>
          <w:b/>
          <w:sz w:val="21"/>
        </w:rPr>
        <w:t>UPDATE</w:t>
      </w:r>
      <w:r>
        <w:rPr>
          <w:b/>
          <w:sz w:val="21"/>
        </w:rPr>
        <w:t>）：在服务器更新资源（客户端提供改变后的完整资源）。</w:t>
      </w:r>
    </w:p>
    <w:p>
      <w:pPr>
        <w:pStyle w:val="19"/>
        <w:numPr>
          <w:ilvl w:val="0"/>
          <w:numId w:val="18"/>
        </w:numPr>
        <w:tabs>
          <w:tab w:val="left" w:pos="550"/>
          <w:tab w:val="left" w:pos="551"/>
        </w:tabs>
        <w:spacing w:before="12" w:after="0" w:line="240" w:lineRule="auto"/>
        <w:ind w:left="550" w:right="0" w:hanging="351"/>
        <w:jc w:val="left"/>
        <w:rPr>
          <w:sz w:val="21"/>
        </w:rPr>
      </w:pPr>
      <w:r>
        <w:rPr>
          <w:rFonts w:ascii="Calibri" w:hAnsi="Calibri" w:eastAsia="Calibri"/>
          <w:spacing w:val="-4"/>
          <w:sz w:val="21"/>
        </w:rPr>
        <w:t>PATCH</w:t>
      </w:r>
      <w:r>
        <w:rPr>
          <w:spacing w:val="-4"/>
          <w:sz w:val="21"/>
        </w:rPr>
        <w:t>（</w:t>
      </w:r>
      <w:r>
        <w:rPr>
          <w:rFonts w:ascii="Calibri" w:hAnsi="Calibri" w:eastAsia="Calibri"/>
          <w:spacing w:val="-4"/>
          <w:sz w:val="21"/>
        </w:rPr>
        <w:t>UPDATE</w:t>
      </w:r>
      <w:r>
        <w:rPr>
          <w:spacing w:val="-4"/>
          <w:sz w:val="21"/>
        </w:rPr>
        <w:t>）</w:t>
      </w:r>
      <w:r>
        <w:rPr>
          <w:spacing w:val="-2"/>
          <w:sz w:val="21"/>
        </w:rPr>
        <w:t>：在服务器更新资源</w:t>
      </w:r>
      <w:r>
        <w:rPr>
          <w:sz w:val="21"/>
        </w:rPr>
        <w:t>（客户端提供改变的属性）。</w:t>
      </w:r>
    </w:p>
    <w:p>
      <w:pPr>
        <w:pStyle w:val="5"/>
        <w:numPr>
          <w:ilvl w:val="0"/>
          <w:numId w:val="19"/>
        </w:numPr>
        <w:tabs>
          <w:tab w:val="left" w:pos="550"/>
          <w:tab w:val="left" w:pos="551"/>
        </w:tabs>
        <w:spacing w:before="11" w:after="0" w:line="240" w:lineRule="auto"/>
        <w:ind w:left="550" w:right="0" w:hanging="351"/>
        <w:jc w:val="left"/>
      </w:pPr>
      <w:r>
        <w:rPr>
          <w:rFonts w:ascii="Calibri" w:hAnsi="Calibri" w:eastAsia="Calibri"/>
        </w:rPr>
        <w:t>DELETE</w:t>
      </w:r>
      <w:r>
        <w:t>（</w:t>
      </w:r>
      <w:r>
        <w:rPr>
          <w:rFonts w:ascii="Calibri" w:hAnsi="Calibri" w:eastAsia="Calibri"/>
        </w:rPr>
        <w:t>DELETE</w:t>
      </w:r>
      <w:r>
        <w:t>）：从服务器删除资源。</w:t>
      </w:r>
    </w:p>
    <w:p>
      <w:pPr>
        <w:pStyle w:val="19"/>
        <w:numPr>
          <w:ilvl w:val="0"/>
          <w:numId w:val="20"/>
        </w:numPr>
        <w:tabs>
          <w:tab w:val="left" w:pos="550"/>
          <w:tab w:val="left" w:pos="551"/>
        </w:tabs>
        <w:spacing w:before="12" w:after="0" w:line="240" w:lineRule="auto"/>
        <w:ind w:left="550" w:right="0" w:hanging="351"/>
        <w:jc w:val="left"/>
        <w:rPr>
          <w:rFonts w:ascii="Symbol" w:hAnsi="Symbol" w:eastAsia="Symbol"/>
          <w:sz w:val="24"/>
        </w:rPr>
      </w:pPr>
      <w:r>
        <w:rPr>
          <w:rFonts w:ascii="Calibri" w:hAnsi="Calibri" w:eastAsia="Calibri"/>
          <w:sz w:val="21"/>
        </w:rPr>
        <w:t>HEAD</w:t>
      </w:r>
      <w:r>
        <w:rPr>
          <w:sz w:val="21"/>
        </w:rPr>
        <w:t>：获取资源的元数据。</w:t>
      </w:r>
    </w:p>
    <w:p>
      <w:pPr>
        <w:pStyle w:val="19"/>
        <w:numPr>
          <w:ilvl w:val="0"/>
          <w:numId w:val="20"/>
        </w:numPr>
        <w:tabs>
          <w:tab w:val="left" w:pos="550"/>
          <w:tab w:val="left" w:pos="551"/>
        </w:tabs>
        <w:spacing w:before="11" w:after="0" w:line="240" w:lineRule="auto"/>
        <w:ind w:left="550" w:right="0" w:hanging="351"/>
        <w:jc w:val="left"/>
        <w:rPr>
          <w:rFonts w:ascii="Symbol" w:hAnsi="Symbol" w:eastAsia="Symbol"/>
          <w:sz w:val="24"/>
        </w:rPr>
      </w:pPr>
      <w:r>
        <w:rPr>
          <w:rFonts w:ascii="Calibri" w:hAnsi="Calibri" w:eastAsia="Calibri"/>
          <w:sz w:val="21"/>
        </w:rPr>
        <w:t>OPTIONS</w:t>
      </w:r>
      <w:r>
        <w:rPr>
          <w:sz w:val="21"/>
        </w:rPr>
        <w:t>：获取信息，关于资源的哪些属性是客户端可以改变的。</w:t>
      </w:r>
    </w:p>
    <w:p>
      <w:pPr>
        <w:pStyle w:val="5"/>
        <w:spacing w:before="29"/>
      </w:pPr>
      <w:r>
        <w:rPr>
          <w:rFonts w:ascii="Calibri" w:eastAsia="Calibri"/>
        </w:rPr>
        <w:t>1</w:t>
      </w:r>
      <w:r>
        <w:t>、</w:t>
      </w:r>
      <w:r>
        <w:rPr>
          <w:rFonts w:ascii="Calibri" w:eastAsia="Calibri"/>
        </w:rPr>
        <w:t xml:space="preserve">GET </w:t>
      </w:r>
      <w:r>
        <w:t>方法</w:t>
      </w:r>
    </w:p>
    <w:p>
      <w:pPr>
        <w:pStyle w:val="7"/>
      </w:pPr>
      <w:r>
        <w:rPr>
          <w:spacing w:val="-8"/>
        </w:rPr>
        <w:t xml:space="preserve">用于使用给定的 </w:t>
      </w:r>
      <w:r>
        <w:rPr>
          <w:rFonts w:ascii="Calibri" w:eastAsia="Calibri"/>
        </w:rPr>
        <w:t xml:space="preserve">URI </w:t>
      </w:r>
      <w:r>
        <w:rPr>
          <w:spacing w:val="-12"/>
        </w:rPr>
        <w:t xml:space="preserve">从给定服务器中检索信息，即从指定资源中请求数据。使用 </w:t>
      </w:r>
      <w:r>
        <w:rPr>
          <w:rFonts w:ascii="Calibri" w:eastAsia="Calibri"/>
        </w:rPr>
        <w:t xml:space="preserve">GET </w:t>
      </w:r>
      <w:r>
        <w:t>方法的请求应该只是检索数据,并且不应对数据产生其他影响。</w:t>
      </w:r>
    </w:p>
    <w:p>
      <w:pPr>
        <w:pStyle w:val="7"/>
        <w:spacing w:line="278" w:lineRule="auto"/>
        <w:ind w:right="218"/>
        <w:jc w:val="both"/>
      </w:pPr>
      <w:r>
        <w:rPr>
          <w:spacing w:val="-37"/>
        </w:rPr>
        <w:t xml:space="preserve">在 </w:t>
      </w:r>
      <w:r>
        <w:rPr>
          <w:rFonts w:ascii="Calibri" w:eastAsia="Calibri"/>
        </w:rPr>
        <w:t xml:space="preserve">GET </w:t>
      </w:r>
      <w:r>
        <w:rPr>
          <w:spacing w:val="-19"/>
        </w:rPr>
        <w:t xml:space="preserve">请求的 </w:t>
      </w:r>
      <w:r>
        <w:rPr>
          <w:rFonts w:ascii="Calibri" w:eastAsia="Calibri"/>
        </w:rPr>
        <w:t xml:space="preserve">URL </w:t>
      </w:r>
      <w:r>
        <w:t>中发送查询字符串</w:t>
      </w:r>
      <w:r>
        <w:rPr>
          <w:rFonts w:ascii="Calibri" w:eastAsia="Calibri"/>
        </w:rPr>
        <w:t>(</w:t>
      </w:r>
      <w:r>
        <w:t>名称</w:t>
      </w:r>
      <w:r>
        <w:rPr>
          <w:rFonts w:ascii="Calibri" w:eastAsia="Calibri"/>
        </w:rPr>
        <w:t>/</w:t>
      </w:r>
      <w:r>
        <w:t>值对</w:t>
      </w:r>
      <w:r>
        <w:rPr>
          <w:rFonts w:ascii="Calibri" w:eastAsia="Calibri"/>
          <w:spacing w:val="-21"/>
        </w:rPr>
        <w:t>)</w:t>
      </w:r>
      <w:r>
        <w:rPr>
          <w:spacing w:val="-5"/>
        </w:rPr>
        <w:t>，需要这样写：</w:t>
      </w:r>
      <w:r>
        <w:rPr>
          <w:rFonts w:ascii="Calibri" w:eastAsia="Calibri"/>
        </w:rPr>
        <w:t xml:space="preserve">/test/demo_form.php?name1=value1&amp;name2=value2 </w:t>
      </w:r>
      <w:r>
        <w:rPr>
          <w:spacing w:val="2"/>
        </w:rPr>
        <w:t>说明：</w:t>
      </w:r>
      <w:r>
        <w:rPr>
          <w:rFonts w:ascii="Calibri" w:eastAsia="Calibri"/>
        </w:rPr>
        <w:t xml:space="preserve">GET </w:t>
      </w:r>
      <w:r>
        <w:rPr>
          <w:spacing w:val="-2"/>
        </w:rPr>
        <w:t xml:space="preserve">请求是可以缓存的，我们可以从浏览器历史记录中查找到 </w:t>
      </w:r>
      <w:r>
        <w:rPr>
          <w:rFonts w:ascii="Calibri" w:eastAsia="Calibri"/>
        </w:rPr>
        <w:t xml:space="preserve">GET </w:t>
      </w:r>
      <w:r>
        <w:rPr>
          <w:spacing w:val="3"/>
        </w:rPr>
        <w:t>请求，还可以把它收藏到书签中</w:t>
      </w:r>
      <w:r>
        <w:rPr>
          <w:rFonts w:ascii="Calibri" w:eastAsia="Calibri"/>
        </w:rPr>
        <w:t>;</w:t>
      </w:r>
      <w:r>
        <w:rPr>
          <w:spacing w:val="-28"/>
        </w:rPr>
        <w:t xml:space="preserve">且 </w:t>
      </w:r>
      <w:r>
        <w:rPr>
          <w:rFonts w:ascii="Calibri" w:eastAsia="Calibri"/>
        </w:rPr>
        <w:t xml:space="preserve">GET </w:t>
      </w:r>
      <w:r>
        <w:t>请求有长度限制，仅用于请求数据</w:t>
      </w:r>
      <w:r>
        <w:rPr>
          <w:rFonts w:ascii="Calibri" w:eastAsia="Calibri"/>
        </w:rPr>
        <w:t>(</w:t>
      </w:r>
      <w:r>
        <w:t>不修改</w:t>
      </w:r>
      <w:r>
        <w:rPr>
          <w:rFonts w:ascii="Calibri" w:eastAsia="Calibri"/>
        </w:rPr>
        <w:t>)</w:t>
      </w:r>
      <w:r>
        <w:t>。</w:t>
      </w:r>
    </w:p>
    <w:p>
      <w:pPr>
        <w:pStyle w:val="7"/>
        <w:spacing w:before="0" w:line="269" w:lineRule="exact"/>
        <w:jc w:val="both"/>
      </w:pPr>
      <w:r>
        <w:t xml:space="preserve">注：因 </w:t>
      </w:r>
      <w:r>
        <w:rPr>
          <w:rFonts w:ascii="Calibri" w:eastAsia="Calibri"/>
        </w:rPr>
        <w:t xml:space="preserve">GET </w:t>
      </w:r>
      <w:r>
        <w:t xml:space="preserve">请求的不安全性，在处理敏感数据时，绝不可以使用 </w:t>
      </w:r>
      <w:r>
        <w:rPr>
          <w:rFonts w:ascii="Calibri" w:eastAsia="Calibri"/>
        </w:rPr>
        <w:t xml:space="preserve">GET </w:t>
      </w:r>
      <w:r>
        <w:t>请求。</w:t>
      </w:r>
    </w:p>
    <w:p>
      <w:pPr>
        <w:pStyle w:val="7"/>
      </w:pPr>
      <w:r>
        <w:rPr>
          <w:rFonts w:ascii="Calibri" w:eastAsia="Calibri"/>
        </w:rPr>
        <w:t>2</w:t>
      </w:r>
      <w:r>
        <w:t>、</w:t>
      </w:r>
      <w:r>
        <w:rPr>
          <w:rFonts w:ascii="Calibri" w:eastAsia="Calibri"/>
        </w:rPr>
        <w:t xml:space="preserve">HEAD </w:t>
      </w:r>
      <w:r>
        <w:t>方法</w:t>
      </w:r>
    </w:p>
    <w:p>
      <w:pPr>
        <w:pStyle w:val="7"/>
        <w:spacing w:line="278" w:lineRule="auto"/>
        <w:ind w:right="219"/>
        <w:jc w:val="both"/>
      </w:pPr>
      <w:r>
        <w:rPr>
          <w:spacing w:val="-33"/>
        </w:rPr>
        <w:t xml:space="preserve">与 </w:t>
      </w:r>
      <w:r>
        <w:rPr>
          <w:rFonts w:ascii="Calibri" w:eastAsia="Calibri"/>
        </w:rPr>
        <w:t xml:space="preserve">GET </w:t>
      </w:r>
      <w:r>
        <w:rPr>
          <w:spacing w:val="-6"/>
        </w:rPr>
        <w:t>方法相同，但没有响应体，仅传输状态行和标题部分。这对于恢复相应头部编写的元数据非常有用，而无需传输整个内容。</w:t>
      </w:r>
    </w:p>
    <w:p>
      <w:pPr>
        <w:pStyle w:val="5"/>
        <w:spacing w:line="269" w:lineRule="exact"/>
      </w:pPr>
      <w:r>
        <w:rPr>
          <w:rFonts w:ascii="Calibri" w:eastAsia="Calibri"/>
        </w:rPr>
        <w:t>3</w:t>
      </w:r>
      <w:r>
        <w:t>、</w:t>
      </w:r>
      <w:r>
        <w:rPr>
          <w:rFonts w:ascii="Calibri" w:eastAsia="Calibri"/>
        </w:rPr>
        <w:t xml:space="preserve">POST </w:t>
      </w:r>
      <w:r>
        <w:t>方法</w:t>
      </w:r>
    </w:p>
    <w:p>
      <w:pPr>
        <w:pStyle w:val="7"/>
        <w:spacing w:line="278" w:lineRule="auto"/>
        <w:ind w:right="219"/>
        <w:jc w:val="both"/>
      </w:pPr>
      <w:r>
        <w:rPr>
          <w:spacing w:val="-7"/>
        </w:rPr>
        <w:t xml:space="preserve">用于将数据发送到服务器以创建或更新资源，它要求服务器确认请求中包含的内容作为由 </w:t>
      </w:r>
      <w:r>
        <w:rPr>
          <w:rFonts w:ascii="Calibri" w:eastAsia="Calibri"/>
        </w:rPr>
        <w:t xml:space="preserve">URI </w:t>
      </w:r>
      <w:r>
        <w:rPr>
          <w:spacing w:val="-15"/>
        </w:rPr>
        <w:t xml:space="preserve">区分的 </w:t>
      </w:r>
      <w:r>
        <w:rPr>
          <w:rFonts w:ascii="Calibri" w:eastAsia="Calibri"/>
          <w:spacing w:val="-3"/>
        </w:rPr>
        <w:t xml:space="preserve">Web </w:t>
      </w:r>
      <w:r>
        <w:t>资源的另一个下属。</w:t>
      </w:r>
    </w:p>
    <w:p>
      <w:pPr>
        <w:pStyle w:val="7"/>
        <w:spacing w:before="0" w:line="269" w:lineRule="exact"/>
        <w:jc w:val="both"/>
      </w:pPr>
      <w:r>
        <w:rPr>
          <w:rFonts w:ascii="Calibri" w:eastAsia="Calibri"/>
        </w:rPr>
        <w:t xml:space="preserve">POST </w:t>
      </w:r>
      <w:r>
        <w:t>请求永远不会被缓存，且对数据长度没有限制</w:t>
      </w:r>
      <w:r>
        <w:rPr>
          <w:rFonts w:ascii="Calibri" w:eastAsia="Calibri"/>
        </w:rPr>
        <w:t>;</w:t>
      </w:r>
      <w:r>
        <w:t xml:space="preserve">我们无法从浏览器历史记录中查找到 </w:t>
      </w:r>
      <w:r>
        <w:rPr>
          <w:rFonts w:ascii="Calibri" w:eastAsia="Calibri"/>
        </w:rPr>
        <w:t xml:space="preserve">POST </w:t>
      </w:r>
      <w:r>
        <w:t>请求。</w:t>
      </w:r>
    </w:p>
    <w:p>
      <w:pPr>
        <w:pStyle w:val="5"/>
        <w:spacing w:before="43"/>
      </w:pPr>
      <w:r>
        <w:rPr>
          <w:rFonts w:ascii="Calibri" w:eastAsia="Calibri"/>
        </w:rPr>
        <w:t>4</w:t>
      </w:r>
      <w:r>
        <w:t>、</w:t>
      </w:r>
      <w:r>
        <w:rPr>
          <w:rFonts w:ascii="Calibri" w:eastAsia="Calibri"/>
        </w:rPr>
        <w:t xml:space="preserve">PUT </w:t>
      </w:r>
      <w:r>
        <w:t>方法</w:t>
      </w:r>
    </w:p>
    <w:p>
      <w:pPr>
        <w:pStyle w:val="7"/>
      </w:pPr>
      <w:r>
        <w:t>用于将数据发送到服务器以创建或更新资源，它可以用上传的内容替换目标资源中的所有当前内容。</w:t>
      </w:r>
    </w:p>
    <w:p>
      <w:pPr>
        <w:pStyle w:val="7"/>
        <w:spacing w:line="278" w:lineRule="auto"/>
        <w:ind w:right="222"/>
      </w:pPr>
      <w:r>
        <w:rPr>
          <w:spacing w:val="-4"/>
        </w:rPr>
        <w:t xml:space="preserve">它会将包含的元素放在所提供的 </w:t>
      </w:r>
      <w:r>
        <w:rPr>
          <w:rFonts w:ascii="Calibri" w:eastAsia="Calibri"/>
        </w:rPr>
        <w:t xml:space="preserve">URI </w:t>
      </w:r>
      <w:r>
        <w:rPr>
          <w:spacing w:val="-12"/>
        </w:rPr>
        <w:t xml:space="preserve">下，如果 </w:t>
      </w:r>
      <w:r>
        <w:rPr>
          <w:rFonts w:ascii="Calibri" w:eastAsia="Calibri"/>
        </w:rPr>
        <w:t xml:space="preserve">URI </w:t>
      </w:r>
      <w:r>
        <w:rPr>
          <w:spacing w:val="-4"/>
        </w:rPr>
        <w:t xml:space="preserve">指示的是当前资源，则会被改变。如果 </w:t>
      </w:r>
      <w:r>
        <w:rPr>
          <w:rFonts w:ascii="Calibri" w:eastAsia="Calibri"/>
        </w:rPr>
        <w:t xml:space="preserve">URI </w:t>
      </w:r>
      <w:r>
        <w:t>未指示当前资源，则</w:t>
      </w:r>
      <w:r>
        <w:rPr>
          <w:spacing w:val="-6"/>
        </w:rPr>
        <w:t xml:space="preserve">服务器可以使用该 </w:t>
      </w:r>
      <w:r>
        <w:rPr>
          <w:rFonts w:ascii="Calibri" w:eastAsia="Calibri"/>
        </w:rPr>
        <w:t xml:space="preserve">URI </w:t>
      </w:r>
      <w:r>
        <w:t>创建资源。</w:t>
      </w:r>
    </w:p>
    <w:p>
      <w:pPr>
        <w:pStyle w:val="5"/>
        <w:spacing w:line="269" w:lineRule="exact"/>
      </w:pPr>
      <w:r>
        <w:rPr>
          <w:rFonts w:ascii="Calibri" w:eastAsia="Calibri"/>
        </w:rPr>
        <w:t>5</w:t>
      </w:r>
      <w:r>
        <w:t>、</w:t>
      </w:r>
      <w:r>
        <w:rPr>
          <w:rFonts w:ascii="Calibri" w:eastAsia="Calibri"/>
        </w:rPr>
        <w:t xml:space="preserve">DELETE </w:t>
      </w:r>
      <w:r>
        <w:t>方法</w:t>
      </w:r>
    </w:p>
    <w:p>
      <w:pPr>
        <w:pStyle w:val="7"/>
      </w:pPr>
      <w:r>
        <w:t xml:space="preserve">用来删除指定的资源，它会删除 </w:t>
      </w:r>
      <w:r>
        <w:rPr>
          <w:rFonts w:ascii="Calibri" w:eastAsia="Calibri"/>
        </w:rPr>
        <w:t xml:space="preserve">URI </w:t>
      </w:r>
      <w:r>
        <w:t>给出的目标资源的所有当前内容。</w:t>
      </w:r>
    </w:p>
    <w:p>
      <w:pPr>
        <w:pStyle w:val="7"/>
      </w:pPr>
      <w:r>
        <w:rPr>
          <w:rFonts w:ascii="Calibri" w:eastAsia="Calibri"/>
        </w:rPr>
        <w:t>6</w:t>
      </w:r>
      <w:r>
        <w:t>、</w:t>
      </w:r>
      <w:r>
        <w:rPr>
          <w:rFonts w:ascii="Calibri" w:eastAsia="Calibri"/>
        </w:rPr>
        <w:t xml:space="preserve">CONNECT </w:t>
      </w:r>
      <w:r>
        <w:t>方法</w:t>
      </w:r>
    </w:p>
    <w:p>
      <w:pPr>
        <w:pStyle w:val="7"/>
        <w:spacing w:before="42" w:line="278" w:lineRule="auto"/>
        <w:ind w:right="219"/>
      </w:pPr>
      <w:r>
        <w:rPr>
          <w:spacing w:val="-8"/>
        </w:rPr>
        <w:t xml:space="preserve">用来建立到给定 </w:t>
      </w:r>
      <w:r>
        <w:rPr>
          <w:rFonts w:ascii="Calibri" w:eastAsia="Calibri"/>
        </w:rPr>
        <w:t xml:space="preserve">URI </w:t>
      </w:r>
      <w:r>
        <w:t>标识的服务器的隧道</w:t>
      </w:r>
      <w:r>
        <w:rPr>
          <w:rFonts w:ascii="Calibri" w:eastAsia="Calibri"/>
        </w:rPr>
        <w:t>;</w:t>
      </w:r>
      <w:r>
        <w:rPr>
          <w:spacing w:val="-8"/>
        </w:rPr>
        <w:t xml:space="preserve">它通过简单的 </w:t>
      </w:r>
      <w:r>
        <w:rPr>
          <w:rFonts w:ascii="Calibri" w:eastAsia="Calibri"/>
          <w:spacing w:val="-3"/>
        </w:rPr>
        <w:t xml:space="preserve">TCP/IP </w:t>
      </w:r>
      <w:r>
        <w:rPr>
          <w:spacing w:val="-6"/>
        </w:rPr>
        <w:t xml:space="preserve">隧道更改请求连接，通常实使用解码的 </w:t>
      </w:r>
      <w:r>
        <w:rPr>
          <w:rFonts w:ascii="Calibri" w:eastAsia="Calibri"/>
        </w:rPr>
        <w:t xml:space="preserve">HTTP </w:t>
      </w:r>
      <w:r>
        <w:t>代理来</w:t>
      </w:r>
      <w:r>
        <w:rPr>
          <w:spacing w:val="-17"/>
        </w:rPr>
        <w:t xml:space="preserve">进行 </w:t>
      </w:r>
      <w:r>
        <w:rPr>
          <w:rFonts w:ascii="Calibri" w:eastAsia="Calibri"/>
        </w:rPr>
        <w:t xml:space="preserve">SSL </w:t>
      </w:r>
      <w:r>
        <w:t>编码的通信</w:t>
      </w:r>
      <w:r>
        <w:rPr>
          <w:rFonts w:ascii="Calibri" w:eastAsia="Calibri"/>
        </w:rPr>
        <w:t>(HTTPS)</w:t>
      </w:r>
      <w:r>
        <w:t>。</w:t>
      </w:r>
    </w:p>
    <w:p>
      <w:pPr>
        <w:pStyle w:val="7"/>
        <w:spacing w:before="0" w:line="269" w:lineRule="exact"/>
      </w:pPr>
      <w:r>
        <w:rPr>
          <w:rFonts w:ascii="Calibri" w:eastAsia="Calibri"/>
        </w:rPr>
        <w:t>7</w:t>
      </w:r>
      <w:r>
        <w:t>、</w:t>
      </w:r>
      <w:r>
        <w:rPr>
          <w:rFonts w:ascii="Calibri" w:eastAsia="Calibri"/>
        </w:rPr>
        <w:t xml:space="preserve">OPTIONS </w:t>
      </w:r>
      <w:r>
        <w:t>方法</w:t>
      </w:r>
    </w:p>
    <w:p>
      <w:pPr>
        <w:pStyle w:val="7"/>
      </w:pPr>
      <w:r>
        <w:t xml:space="preserve">用来描述了目标资源的通信选项，会返回服务器支持预定义 </w:t>
      </w:r>
      <w:r>
        <w:rPr>
          <w:rFonts w:ascii="Calibri" w:eastAsia="Calibri"/>
        </w:rPr>
        <w:t xml:space="preserve">URL </w:t>
      </w:r>
      <w:r>
        <w:t xml:space="preserve">的 </w:t>
      </w:r>
      <w:r>
        <w:rPr>
          <w:rFonts w:ascii="Calibri" w:eastAsia="Calibri"/>
        </w:rPr>
        <w:t xml:space="preserve">HTTP </w:t>
      </w:r>
      <w:r>
        <w:t>策略。</w:t>
      </w:r>
    </w:p>
    <w:p>
      <w:pPr>
        <w:pStyle w:val="7"/>
      </w:pPr>
      <w:r>
        <w:rPr>
          <w:rFonts w:ascii="Calibri" w:eastAsia="Calibri"/>
        </w:rPr>
        <w:t>8</w:t>
      </w:r>
      <w:r>
        <w:t>、</w:t>
      </w:r>
      <w:r>
        <w:rPr>
          <w:rFonts w:ascii="Calibri" w:eastAsia="Calibri"/>
        </w:rPr>
        <w:t>TRACE</w:t>
      </w:r>
      <w:r>
        <w:rPr>
          <w:rFonts w:ascii="Calibri" w:eastAsia="Calibri"/>
          <w:spacing w:val="-4"/>
        </w:rPr>
        <w:t xml:space="preserve"> </w:t>
      </w:r>
      <w:r>
        <w:t>方法</w:t>
      </w:r>
    </w:p>
    <w:p>
      <w:pPr>
        <w:pStyle w:val="7"/>
        <w:spacing w:line="278" w:lineRule="auto"/>
        <w:ind w:right="219"/>
      </w:pPr>
      <w:r>
        <w:t>用于沿着目标资源的路径执行消息环回测试</w:t>
      </w:r>
      <w:r>
        <w:rPr>
          <w:rFonts w:ascii="Calibri" w:eastAsia="Calibri"/>
        </w:rPr>
        <w:t>;</w:t>
      </w:r>
      <w:r>
        <w:t>它回应收到的请求，以便客户可以看到中间服务器进行了哪些</w:t>
      </w:r>
      <w:r>
        <w:rPr>
          <w:rFonts w:ascii="Calibri" w:eastAsia="Calibri"/>
        </w:rPr>
        <w:t>(</w:t>
      </w:r>
      <w:r>
        <w:t>假设任何</w:t>
      </w:r>
      <w:r>
        <w:rPr>
          <w:rFonts w:ascii="Calibri" w:eastAsia="Calibri"/>
        </w:rPr>
        <w:t>)</w:t>
      </w:r>
      <w:r>
        <w:t>进度或增量</w:t>
      </w:r>
    </w:p>
    <w:p>
      <w:pPr>
        <w:pStyle w:val="7"/>
        <w:spacing w:before="0" w:line="278" w:lineRule="auto"/>
        <w:ind w:right="219"/>
      </w:pPr>
      <w:r>
        <w:rPr>
          <w:spacing w:val="-10"/>
        </w:rPr>
        <w:t xml:space="preserve">以上介绍了 </w:t>
      </w:r>
      <w:r>
        <w:rPr>
          <w:rFonts w:ascii="Calibri" w:eastAsia="Calibri"/>
        </w:rPr>
        <w:t xml:space="preserve">HTTP </w:t>
      </w:r>
      <w:r>
        <w:rPr>
          <w:spacing w:val="-27"/>
        </w:rPr>
        <w:t xml:space="preserve">的 </w:t>
      </w:r>
      <w:r>
        <w:rPr>
          <w:rFonts w:ascii="Calibri" w:eastAsia="Calibri"/>
        </w:rPr>
        <w:t xml:space="preserve">8 </w:t>
      </w:r>
      <w:r>
        <w:rPr>
          <w:spacing w:val="-9"/>
        </w:rPr>
        <w:t xml:space="preserve">种请求方式，其中常用的是 </w:t>
      </w:r>
      <w:r>
        <w:rPr>
          <w:rFonts w:ascii="Calibri" w:eastAsia="Calibri"/>
        </w:rPr>
        <w:t xml:space="preserve">GET </w:t>
      </w:r>
      <w:r>
        <w:rPr>
          <w:spacing w:val="-27"/>
        </w:rPr>
        <w:t xml:space="preserve">和 </w:t>
      </w:r>
      <w:r>
        <w:rPr>
          <w:rFonts w:ascii="Calibri" w:eastAsia="Calibri"/>
        </w:rPr>
        <w:t>POST</w:t>
      </w:r>
      <w:r>
        <w:rPr>
          <w:spacing w:val="-8"/>
        </w:rPr>
        <w:t>。可以说，</w:t>
      </w:r>
      <w:r>
        <w:rPr>
          <w:rFonts w:ascii="Calibri" w:eastAsia="Calibri"/>
          <w:spacing w:val="-7"/>
        </w:rPr>
        <w:t xml:space="preserve">GET </w:t>
      </w:r>
      <w:r>
        <w:rPr>
          <w:spacing w:val="-1"/>
        </w:rPr>
        <w:t>是从服务器上获取数据，</w:t>
      </w:r>
      <w:r>
        <w:rPr>
          <w:rFonts w:ascii="Calibri" w:eastAsia="Calibri"/>
          <w:spacing w:val="-6"/>
        </w:rPr>
        <w:t xml:space="preserve">POST </w:t>
      </w:r>
      <w:r>
        <w:t>是向服务器传送数据，至于选择哪种，就需要根据实际情况来选择了</w:t>
      </w:r>
    </w:p>
    <w:p>
      <w:pPr>
        <w:pStyle w:val="5"/>
        <w:spacing w:line="269" w:lineRule="exact"/>
      </w:pPr>
      <w:r>
        <w:rPr>
          <w:rFonts w:ascii="Calibri" w:eastAsia="Calibri"/>
        </w:rPr>
        <w:t xml:space="preserve">get </w:t>
      </w:r>
      <w:r>
        <w:t xml:space="preserve">和 </w:t>
      </w:r>
      <w:r>
        <w:rPr>
          <w:rFonts w:ascii="Calibri" w:eastAsia="Calibri"/>
        </w:rPr>
        <w:t xml:space="preserve">post </w:t>
      </w:r>
      <w:r>
        <w:t>的区别</w:t>
      </w:r>
    </w:p>
    <w:p>
      <w:pPr>
        <w:pStyle w:val="19"/>
        <w:numPr>
          <w:ilvl w:val="0"/>
          <w:numId w:val="21"/>
        </w:numPr>
        <w:tabs>
          <w:tab w:val="left" w:pos="360"/>
        </w:tabs>
        <w:spacing w:before="43" w:after="0" w:line="278" w:lineRule="auto"/>
        <w:ind w:left="200" w:right="5031" w:firstLine="0"/>
        <w:jc w:val="left"/>
        <w:rPr>
          <w:sz w:val="21"/>
        </w:rPr>
      </w:pPr>
      <w:r>
        <w:rPr>
          <w:rFonts w:ascii="Calibri" w:eastAsia="Calibri"/>
          <w:sz w:val="21"/>
        </w:rPr>
        <w:t>GET</w:t>
      </w:r>
      <w:r>
        <w:rPr>
          <w:rFonts w:ascii="Calibri" w:eastAsia="Calibri"/>
          <w:spacing w:val="1"/>
          <w:sz w:val="21"/>
        </w:rPr>
        <w:t xml:space="preserve"> </w:t>
      </w:r>
      <w:r>
        <w:rPr>
          <w:spacing w:val="-8"/>
          <w:sz w:val="21"/>
        </w:rPr>
        <w:t xml:space="preserve">把参数包含在 </w:t>
      </w:r>
      <w:r>
        <w:rPr>
          <w:rFonts w:ascii="Calibri" w:eastAsia="Calibri"/>
          <w:sz w:val="21"/>
        </w:rPr>
        <w:t>URL</w:t>
      </w:r>
      <w:r>
        <w:rPr>
          <w:rFonts w:ascii="Calibri" w:eastAsia="Calibri"/>
          <w:spacing w:val="1"/>
          <w:sz w:val="21"/>
        </w:rPr>
        <w:t xml:space="preserve"> </w:t>
      </w:r>
      <w:r>
        <w:rPr>
          <w:sz w:val="21"/>
        </w:rPr>
        <w:t>中，</w:t>
      </w:r>
      <w:r>
        <w:rPr>
          <w:rFonts w:ascii="Calibri" w:eastAsia="Calibri"/>
          <w:sz w:val="21"/>
        </w:rPr>
        <w:t xml:space="preserve">POST </w:t>
      </w:r>
      <w:r>
        <w:rPr>
          <w:spacing w:val="-18"/>
          <w:sz w:val="21"/>
        </w:rPr>
        <w:t xml:space="preserve">通过 </w:t>
      </w:r>
      <w:r>
        <w:rPr>
          <w:rFonts w:ascii="Calibri" w:eastAsia="Calibri"/>
          <w:sz w:val="21"/>
        </w:rPr>
        <w:t>request</w:t>
      </w:r>
      <w:r>
        <w:rPr>
          <w:rFonts w:ascii="Calibri" w:eastAsia="Calibri"/>
          <w:spacing w:val="-4"/>
          <w:sz w:val="21"/>
        </w:rPr>
        <w:t xml:space="preserve"> </w:t>
      </w:r>
      <w:r>
        <w:rPr>
          <w:rFonts w:ascii="Calibri" w:eastAsia="Calibri"/>
          <w:sz w:val="21"/>
        </w:rPr>
        <w:t>body</w:t>
      </w:r>
      <w:r>
        <w:rPr>
          <w:rFonts w:ascii="Calibri" w:eastAsia="Calibri"/>
          <w:spacing w:val="2"/>
          <w:sz w:val="21"/>
        </w:rPr>
        <w:t xml:space="preserve"> </w:t>
      </w:r>
      <w:r>
        <w:rPr>
          <w:sz w:val="21"/>
        </w:rPr>
        <w:t>传递参数</w:t>
      </w:r>
      <w:r>
        <w:rPr>
          <w:spacing w:val="-17"/>
          <w:sz w:val="21"/>
        </w:rPr>
        <w:t xml:space="preserve">所以 </w:t>
      </w:r>
      <w:r>
        <w:rPr>
          <w:rFonts w:ascii="Calibri" w:eastAsia="Calibri"/>
          <w:sz w:val="21"/>
        </w:rPr>
        <w:t>get</w:t>
      </w:r>
      <w:r>
        <w:rPr>
          <w:rFonts w:ascii="Calibri" w:eastAsia="Calibri"/>
          <w:spacing w:val="2"/>
          <w:sz w:val="21"/>
        </w:rPr>
        <w:t xml:space="preserve"> </w:t>
      </w:r>
      <w:r>
        <w:rPr>
          <w:spacing w:val="-5"/>
          <w:sz w:val="21"/>
        </w:rPr>
        <w:t xml:space="preserve">的参数长度有限制，而 </w:t>
      </w:r>
      <w:r>
        <w:rPr>
          <w:rFonts w:ascii="Calibri" w:eastAsia="Calibri"/>
          <w:sz w:val="21"/>
        </w:rPr>
        <w:t>post</w:t>
      </w:r>
      <w:r>
        <w:rPr>
          <w:rFonts w:ascii="Calibri" w:eastAsia="Calibri"/>
          <w:spacing w:val="4"/>
          <w:sz w:val="21"/>
        </w:rPr>
        <w:t xml:space="preserve"> </w:t>
      </w:r>
      <w:r>
        <w:rPr>
          <w:sz w:val="21"/>
        </w:rPr>
        <w:t>无限制</w:t>
      </w:r>
    </w:p>
    <w:p>
      <w:pPr>
        <w:pStyle w:val="19"/>
        <w:numPr>
          <w:ilvl w:val="0"/>
          <w:numId w:val="21"/>
        </w:numPr>
        <w:tabs>
          <w:tab w:val="left" w:pos="407"/>
        </w:tabs>
        <w:spacing w:before="0" w:after="0" w:line="269" w:lineRule="exact"/>
        <w:ind w:left="406" w:right="0" w:hanging="207"/>
        <w:jc w:val="left"/>
        <w:rPr>
          <w:sz w:val="21"/>
        </w:rPr>
      </w:pPr>
      <w:r>
        <w:rPr>
          <w:rFonts w:ascii="Calibri" w:eastAsia="Calibri"/>
          <w:sz w:val="21"/>
        </w:rPr>
        <w:t>GET</w:t>
      </w:r>
      <w:r>
        <w:rPr>
          <w:rFonts w:ascii="Calibri" w:eastAsia="Calibri"/>
          <w:spacing w:val="5"/>
          <w:sz w:val="21"/>
        </w:rPr>
        <w:t xml:space="preserve"> </w:t>
      </w:r>
      <w:r>
        <w:rPr>
          <w:spacing w:val="-4"/>
          <w:sz w:val="21"/>
        </w:rPr>
        <w:t xml:space="preserve">在浏览器回退时是无害的，而 </w:t>
      </w:r>
      <w:r>
        <w:rPr>
          <w:rFonts w:ascii="Calibri" w:eastAsia="Calibri"/>
          <w:sz w:val="21"/>
        </w:rPr>
        <w:t>POST</w:t>
      </w:r>
      <w:r>
        <w:rPr>
          <w:rFonts w:ascii="Calibri" w:eastAsia="Calibri"/>
          <w:spacing w:val="4"/>
          <w:sz w:val="21"/>
        </w:rPr>
        <w:t xml:space="preserve"> </w:t>
      </w:r>
      <w:r>
        <w:rPr>
          <w:sz w:val="21"/>
        </w:rPr>
        <w:t>会再次提交请求。</w:t>
      </w:r>
    </w:p>
    <w:p>
      <w:pPr>
        <w:pStyle w:val="19"/>
        <w:numPr>
          <w:ilvl w:val="0"/>
          <w:numId w:val="21"/>
        </w:numPr>
        <w:tabs>
          <w:tab w:val="left" w:pos="407"/>
        </w:tabs>
        <w:spacing w:before="43" w:after="0" w:line="240" w:lineRule="auto"/>
        <w:ind w:left="406" w:right="0" w:hanging="207"/>
        <w:jc w:val="left"/>
        <w:rPr>
          <w:sz w:val="21"/>
        </w:rPr>
      </w:pPr>
      <w:r>
        <w:rPr>
          <w:rFonts w:ascii="Calibri" w:eastAsia="Calibri"/>
          <w:sz w:val="21"/>
        </w:rPr>
        <w:t>GET</w:t>
      </w:r>
      <w:r>
        <w:rPr>
          <w:rFonts w:ascii="Calibri" w:eastAsia="Calibri"/>
          <w:spacing w:val="5"/>
          <w:sz w:val="21"/>
        </w:rPr>
        <w:t xml:space="preserve"> </w:t>
      </w:r>
      <w:r>
        <w:rPr>
          <w:spacing w:val="-8"/>
          <w:sz w:val="21"/>
        </w:rPr>
        <w:t xml:space="preserve">请求只能进行 </w:t>
      </w:r>
      <w:r>
        <w:rPr>
          <w:rFonts w:ascii="Calibri" w:eastAsia="Calibri"/>
          <w:sz w:val="21"/>
        </w:rPr>
        <w:t>url</w:t>
      </w:r>
      <w:r>
        <w:rPr>
          <w:rFonts w:ascii="Calibri" w:eastAsia="Calibri"/>
          <w:spacing w:val="7"/>
          <w:sz w:val="21"/>
        </w:rPr>
        <w:t xml:space="preserve"> </w:t>
      </w:r>
      <w:r>
        <w:rPr>
          <w:spacing w:val="-10"/>
          <w:sz w:val="21"/>
        </w:rPr>
        <w:t xml:space="preserve">编码，而 </w:t>
      </w:r>
      <w:r>
        <w:rPr>
          <w:rFonts w:ascii="Calibri" w:eastAsia="Calibri"/>
          <w:sz w:val="21"/>
        </w:rPr>
        <w:t>POST</w:t>
      </w:r>
      <w:r>
        <w:rPr>
          <w:rFonts w:ascii="Calibri" w:eastAsia="Calibri"/>
          <w:spacing w:val="3"/>
          <w:sz w:val="21"/>
        </w:rPr>
        <w:t xml:space="preserve"> </w:t>
      </w:r>
      <w:r>
        <w:rPr>
          <w:sz w:val="21"/>
        </w:rPr>
        <w:t>支持多种编码方式。</w:t>
      </w:r>
    </w:p>
    <w:p>
      <w:pPr>
        <w:pStyle w:val="19"/>
        <w:numPr>
          <w:ilvl w:val="0"/>
          <w:numId w:val="21"/>
        </w:numPr>
        <w:tabs>
          <w:tab w:val="left" w:pos="407"/>
        </w:tabs>
        <w:spacing w:before="43" w:after="0" w:line="240" w:lineRule="auto"/>
        <w:ind w:left="406" w:right="0" w:hanging="207"/>
        <w:jc w:val="left"/>
        <w:rPr>
          <w:sz w:val="21"/>
        </w:rPr>
      </w:pPr>
      <w:r>
        <w:rPr>
          <w:rFonts w:ascii="Calibri" w:eastAsia="Calibri"/>
          <w:sz w:val="21"/>
        </w:rPr>
        <w:t>GET</w:t>
      </w:r>
      <w:r>
        <w:rPr>
          <w:rFonts w:ascii="Calibri" w:eastAsia="Calibri"/>
          <w:spacing w:val="5"/>
          <w:sz w:val="21"/>
        </w:rPr>
        <w:t xml:space="preserve"> </w:t>
      </w:r>
      <w:r>
        <w:rPr>
          <w:spacing w:val="-3"/>
          <w:sz w:val="21"/>
        </w:rPr>
        <w:t xml:space="preserve">请求参数会被完整保留在浏览器历史记录里，而 </w:t>
      </w:r>
      <w:r>
        <w:rPr>
          <w:rFonts w:ascii="Calibri" w:eastAsia="Calibri"/>
          <w:sz w:val="21"/>
        </w:rPr>
        <w:t>POST</w:t>
      </w:r>
      <w:r>
        <w:rPr>
          <w:rFonts w:ascii="Calibri" w:eastAsia="Calibri"/>
          <w:spacing w:val="3"/>
          <w:sz w:val="21"/>
        </w:rPr>
        <w:t xml:space="preserve"> </w:t>
      </w:r>
      <w:r>
        <w:rPr>
          <w:sz w:val="21"/>
        </w:rPr>
        <w:t>中的参数不会被保留。</w:t>
      </w:r>
    </w:p>
    <w:p>
      <w:pPr>
        <w:pStyle w:val="19"/>
        <w:numPr>
          <w:ilvl w:val="0"/>
          <w:numId w:val="21"/>
        </w:numPr>
        <w:tabs>
          <w:tab w:val="left" w:pos="464"/>
        </w:tabs>
        <w:spacing w:before="43" w:after="0" w:line="240" w:lineRule="auto"/>
        <w:ind w:left="464" w:right="0" w:hanging="264"/>
        <w:jc w:val="left"/>
        <w:rPr>
          <w:sz w:val="21"/>
        </w:rPr>
      </w:pPr>
      <w:r>
        <w:rPr>
          <w:sz w:val="21"/>
        </w:rPr>
        <w:t>对参数的数据类型，</w:t>
      </w:r>
      <w:r>
        <w:rPr>
          <w:rFonts w:ascii="Calibri" w:eastAsia="Calibri"/>
          <w:sz w:val="21"/>
        </w:rPr>
        <w:t>GET</w:t>
      </w:r>
      <w:r>
        <w:rPr>
          <w:rFonts w:ascii="Calibri" w:eastAsia="Calibri"/>
          <w:spacing w:val="8"/>
          <w:sz w:val="21"/>
        </w:rPr>
        <w:t xml:space="preserve"> </w:t>
      </w:r>
      <w:r>
        <w:rPr>
          <w:spacing w:val="-14"/>
          <w:sz w:val="21"/>
        </w:rPr>
        <w:t xml:space="preserve">只接受 </w:t>
      </w:r>
      <w:r>
        <w:rPr>
          <w:rFonts w:ascii="Calibri" w:eastAsia="Calibri"/>
          <w:sz w:val="21"/>
        </w:rPr>
        <w:t>ASCII</w:t>
      </w:r>
      <w:r>
        <w:rPr>
          <w:rFonts w:ascii="Calibri" w:eastAsia="Calibri"/>
          <w:spacing w:val="7"/>
          <w:sz w:val="21"/>
        </w:rPr>
        <w:t xml:space="preserve"> </w:t>
      </w:r>
      <w:r>
        <w:rPr>
          <w:spacing w:val="-11"/>
          <w:sz w:val="21"/>
        </w:rPr>
        <w:t xml:space="preserve">字符，而 </w:t>
      </w:r>
      <w:r>
        <w:rPr>
          <w:rFonts w:ascii="Calibri" w:eastAsia="Calibri"/>
          <w:sz w:val="21"/>
        </w:rPr>
        <w:t>POST</w:t>
      </w:r>
      <w:r>
        <w:rPr>
          <w:rFonts w:ascii="Calibri" w:eastAsia="Calibri"/>
          <w:spacing w:val="4"/>
          <w:sz w:val="21"/>
        </w:rPr>
        <w:t xml:space="preserve"> </w:t>
      </w:r>
      <w:r>
        <w:rPr>
          <w:sz w:val="21"/>
        </w:rPr>
        <w:t>没有限制</w:t>
      </w:r>
    </w:p>
    <w:p>
      <w:pPr>
        <w:pStyle w:val="19"/>
        <w:numPr>
          <w:ilvl w:val="0"/>
          <w:numId w:val="21"/>
        </w:numPr>
        <w:tabs>
          <w:tab w:val="left" w:pos="409"/>
        </w:tabs>
        <w:spacing w:before="43" w:after="0" w:line="278" w:lineRule="auto"/>
        <w:ind w:left="200" w:right="220" w:firstLine="0"/>
        <w:jc w:val="left"/>
        <w:rPr>
          <w:sz w:val="21"/>
        </w:rPr>
      </w:pPr>
      <w:r>
        <w:rPr>
          <w:rFonts w:ascii="Calibri" w:eastAsia="Calibri"/>
          <w:sz w:val="21"/>
        </w:rPr>
        <w:t>GET</w:t>
      </w:r>
      <w:r>
        <w:rPr>
          <w:rFonts w:ascii="Calibri" w:eastAsia="Calibri"/>
          <w:spacing w:val="13"/>
          <w:sz w:val="21"/>
        </w:rPr>
        <w:t xml:space="preserve"> </w:t>
      </w:r>
      <w:r>
        <w:rPr>
          <w:spacing w:val="-23"/>
          <w:sz w:val="21"/>
        </w:rPr>
        <w:t xml:space="preserve">比 </w:t>
      </w:r>
      <w:r>
        <w:rPr>
          <w:rFonts w:ascii="Calibri" w:eastAsia="Calibri"/>
          <w:sz w:val="21"/>
        </w:rPr>
        <w:t>POST</w:t>
      </w:r>
      <w:r>
        <w:rPr>
          <w:rFonts w:ascii="Calibri" w:eastAsia="Calibri"/>
          <w:spacing w:val="8"/>
          <w:sz w:val="21"/>
        </w:rPr>
        <w:t xml:space="preserve"> </w:t>
      </w:r>
      <w:r>
        <w:rPr>
          <w:spacing w:val="-3"/>
          <w:sz w:val="21"/>
        </w:rPr>
        <w:t xml:space="preserve">更不安全，因为参数直接暴露在 </w:t>
      </w:r>
      <w:r>
        <w:rPr>
          <w:rFonts w:ascii="Calibri" w:eastAsia="Calibri"/>
          <w:sz w:val="21"/>
        </w:rPr>
        <w:t>URL</w:t>
      </w:r>
      <w:r>
        <w:rPr>
          <w:rFonts w:ascii="Calibri" w:eastAsia="Calibri"/>
          <w:spacing w:val="13"/>
          <w:sz w:val="21"/>
        </w:rPr>
        <w:t xml:space="preserve"> </w:t>
      </w:r>
      <w:r>
        <w:rPr>
          <w:sz w:val="21"/>
        </w:rPr>
        <w:t>上，所以不能用来传递敏感信息（相对安全，因为安全更加不加密有关）</w:t>
      </w:r>
    </w:p>
    <w:p>
      <w:pPr>
        <w:pStyle w:val="7"/>
        <w:spacing w:before="0"/>
        <w:ind w:left="0"/>
        <w:rPr>
          <w:sz w:val="20"/>
        </w:rPr>
      </w:pPr>
    </w:p>
    <w:p>
      <w:pPr>
        <w:pStyle w:val="7"/>
        <w:spacing w:before="0"/>
        <w:ind w:left="0"/>
        <w:rPr>
          <w:sz w:val="20"/>
        </w:rPr>
      </w:pPr>
    </w:p>
    <w:p>
      <w:pPr>
        <w:pStyle w:val="7"/>
        <w:spacing w:before="5"/>
        <w:ind w:left="0"/>
        <w:rPr>
          <w:sz w:val="15"/>
        </w:rPr>
      </w:pPr>
    </w:p>
    <w:p>
      <w:pPr>
        <w:pStyle w:val="2"/>
        <w:rPr>
          <w:b/>
          <w:sz w:val="34"/>
        </w:rPr>
      </w:pPr>
      <w:bookmarkStart w:id="9" w:name="promise 重构"/>
      <w:bookmarkEnd w:id="9"/>
      <w:r>
        <w:t>promise 重构</w:t>
      </w:r>
    </w:p>
    <w:p>
      <w:pPr>
        <w:pStyle w:val="19"/>
        <w:numPr>
          <w:ilvl w:val="0"/>
          <w:numId w:val="20"/>
        </w:numPr>
        <w:tabs>
          <w:tab w:val="left" w:pos="972"/>
          <w:tab w:val="left" w:pos="973"/>
        </w:tabs>
        <w:spacing w:before="0" w:after="0" w:line="240" w:lineRule="auto"/>
        <w:ind w:left="972" w:right="0" w:hanging="749"/>
        <w:jc w:val="left"/>
        <w:rPr>
          <w:rFonts w:ascii="Symbol" w:hAnsi="Symbol" w:eastAsia="Symbol"/>
          <w:sz w:val="20"/>
        </w:rPr>
      </w:pPr>
      <w:r>
        <w:rPr>
          <w:rFonts w:ascii="Arial" w:hAnsi="Arial" w:eastAsia="Arial"/>
          <w:color w:val="333333"/>
          <w:sz w:val="19"/>
        </w:rPr>
        <w:t>Pending---Promise</w:t>
      </w:r>
      <w:r>
        <w:rPr>
          <w:rFonts w:ascii="Arial" w:hAnsi="Arial" w:eastAsia="Arial"/>
          <w:color w:val="333333"/>
          <w:spacing w:val="-6"/>
          <w:sz w:val="19"/>
        </w:rPr>
        <w:t xml:space="preserve"> </w:t>
      </w:r>
      <w:r>
        <w:rPr>
          <w:color w:val="333333"/>
          <w:sz w:val="19"/>
        </w:rPr>
        <w:t>对象实列创建时候的初始状态</w:t>
      </w:r>
    </w:p>
    <w:p>
      <w:pPr>
        <w:pStyle w:val="19"/>
        <w:numPr>
          <w:ilvl w:val="0"/>
          <w:numId w:val="20"/>
        </w:numPr>
        <w:tabs>
          <w:tab w:val="left" w:pos="919"/>
          <w:tab w:val="left" w:pos="920"/>
        </w:tabs>
        <w:spacing w:before="154" w:after="0" w:line="240" w:lineRule="auto"/>
        <w:ind w:left="920" w:right="0" w:hanging="696"/>
        <w:jc w:val="left"/>
        <w:rPr>
          <w:rFonts w:ascii="Symbol" w:hAnsi="Symbol" w:eastAsia="Symbol"/>
          <w:sz w:val="20"/>
        </w:rPr>
      </w:pPr>
      <w:r>
        <w:rPr>
          <w:rFonts w:ascii="Arial" w:hAnsi="Arial" w:eastAsia="Arial"/>
          <w:color w:val="333333"/>
          <w:sz w:val="19"/>
        </w:rPr>
        <w:t>Fulfilled---</w:t>
      </w:r>
      <w:r>
        <w:rPr>
          <w:color w:val="333333"/>
          <w:sz w:val="19"/>
        </w:rPr>
        <w:t>可以理解为成功的状态</w:t>
      </w:r>
    </w:p>
    <w:p>
      <w:pPr>
        <w:pStyle w:val="19"/>
        <w:numPr>
          <w:ilvl w:val="0"/>
          <w:numId w:val="20"/>
        </w:numPr>
        <w:tabs>
          <w:tab w:val="left" w:pos="919"/>
          <w:tab w:val="left" w:pos="920"/>
        </w:tabs>
        <w:spacing w:before="153" w:after="0" w:line="240" w:lineRule="auto"/>
        <w:ind w:left="920" w:right="0" w:hanging="696"/>
        <w:jc w:val="left"/>
        <w:rPr>
          <w:rFonts w:ascii="Symbol" w:hAnsi="Symbol" w:eastAsia="Symbol"/>
          <w:sz w:val="20"/>
        </w:rPr>
      </w:pPr>
      <w:r>
        <w:rPr>
          <w:rFonts w:ascii="Arial" w:hAnsi="Arial" w:eastAsia="Arial"/>
          <w:color w:val="333333"/>
          <w:sz w:val="19"/>
        </w:rPr>
        <w:t>Rejected---</w:t>
      </w:r>
      <w:r>
        <w:rPr>
          <w:color w:val="333333"/>
          <w:sz w:val="19"/>
        </w:rPr>
        <w:t>可以理解为失败的状态</w:t>
      </w:r>
    </w:p>
    <w:p>
      <w:pPr>
        <w:pStyle w:val="5"/>
        <w:spacing w:before="53"/>
        <w:rPr>
          <w:b/>
          <w:sz w:val="27"/>
        </w:rPr>
      </w:pPr>
      <w:r>
        <w:rPr>
          <w:rFonts w:ascii="Calibri" w:eastAsia="Calibri"/>
        </w:rPr>
        <w:t xml:space="preserve">promise </w:t>
      </w:r>
      <w:r>
        <w:t>的链式调用</w:t>
      </w:r>
    </w:p>
    <w:p>
      <w:pPr>
        <w:pStyle w:val="7"/>
        <w:spacing w:line="278" w:lineRule="auto"/>
        <w:ind w:right="219"/>
      </w:pPr>
      <w:r>
        <w:t>每次调用返回的都是一个新的 Promise 实列（这就是 then 可用</w:t>
      </w:r>
      <w:r>
        <w:rPr>
          <w:rFonts w:hint="eastAsia"/>
          <w:lang w:val="en-US" w:eastAsia="zh-CN"/>
        </w:rPr>
        <w:t>,</w:t>
      </w:r>
      <w:r>
        <w:t>链式调用的原因</w:t>
      </w:r>
      <w:r>
        <w:rPr>
          <w:rFonts w:hint="eastAsia"/>
          <w:lang w:val="en-US" w:eastAsia="zh-CN"/>
        </w:rPr>
        <w:t>)</w:t>
      </w:r>
      <w:r>
        <w:t>如果 then 中返回的是一个结果的话</w:t>
      </w:r>
      <w:r>
        <w:rPr>
          <w:rFonts w:hint="eastAsia"/>
          <w:lang w:eastAsia="zh-CN"/>
        </w:rPr>
        <w:t>，</w:t>
      </w:r>
      <w:r>
        <w:t>会把这个结果传递下一次 then 中的成功回调</w:t>
      </w:r>
      <w:r>
        <w:rPr>
          <w:rFonts w:hint="eastAsia"/>
          <w:lang w:eastAsia="zh-CN"/>
        </w:rPr>
        <w:t>；</w:t>
      </w:r>
      <w:r>
        <w:t>如果 then 中出现异常，会走下一个 then 的失败回调</w:t>
      </w:r>
      <w:r>
        <w:rPr>
          <w:rFonts w:hint="eastAsia"/>
          <w:lang w:eastAsia="zh-CN"/>
        </w:rPr>
        <w:t>，</w:t>
      </w:r>
      <w:r>
        <w:t>在 then 中使用 return,那么 return 的值会被 Promise.resolve()包装then 中可以不传递参数，如果不传递会透到下一个 then 中catch 会捕获到没有捕获的异常</w:t>
      </w:r>
    </w:p>
    <w:p>
      <w:pPr>
        <w:pStyle w:val="7"/>
        <w:spacing w:line="278" w:lineRule="auto"/>
        <w:ind w:right="219"/>
      </w:pPr>
      <w:r>
        <w:rPr>
          <w:rFonts w:hint="eastAsia"/>
        </w:rPr>
        <w:t>Promise构造函数的原型对象上，有then()和catch()等方法，then()第一个参数接收resolved()传来的数据，catch()第一个参数接收rejected()传来的数据</w:t>
      </w:r>
    </w:p>
    <w:p>
      <w:pPr>
        <w:pStyle w:val="2"/>
        <w:rPr>
          <w:b/>
          <w:sz w:val="32"/>
        </w:rPr>
      </w:pPr>
      <w:bookmarkStart w:id="10" w:name="promise所有的静态方法"/>
      <w:bookmarkEnd w:id="10"/>
      <w:r>
        <w:t>promise 所有的静态方法</w:t>
      </w:r>
    </w:p>
    <w:p>
      <w:pPr>
        <w:pStyle w:val="4"/>
      </w:pPr>
      <w:r>
        <w:rPr>
          <w:color w:val="C00000"/>
        </w:rPr>
        <w:t>我只常用两个,其他知道,但不太了解,区别</w:t>
      </w:r>
    </w:p>
    <w:p>
      <w:pPr>
        <w:pStyle w:val="7"/>
        <w:spacing w:before="1"/>
        <w:ind w:left="0"/>
        <w:rPr>
          <w:sz w:val="26"/>
        </w:rPr>
      </w:pPr>
    </w:p>
    <w:p>
      <w:pPr>
        <w:pStyle w:val="7"/>
        <w:spacing w:before="0"/>
      </w:pPr>
      <w:r>
        <w:rPr>
          <w:w w:val="95"/>
        </w:rPr>
        <w:t>实例方法</w:t>
      </w:r>
    </w:p>
    <w:p>
      <w:pPr>
        <w:pStyle w:val="7"/>
        <w:spacing w:before="45" w:line="278" w:lineRule="auto"/>
        <w:ind w:right="5778"/>
      </w:pPr>
      <w:r>
        <w:rPr>
          <w:rFonts w:ascii="Calibri" w:eastAsia="Calibri"/>
        </w:rPr>
        <w:t>promise.then()</w:t>
      </w:r>
      <w:r>
        <w:t>：获取异步任务的正常结果。</w:t>
      </w:r>
      <w:r>
        <w:rPr>
          <w:rFonts w:ascii="Calibri" w:eastAsia="Calibri"/>
        </w:rPr>
        <w:t>promise.catch()</w:t>
      </w:r>
      <w:r>
        <w:t>：获取异步任务的异常结果。</w:t>
      </w:r>
      <w:r>
        <w:rPr>
          <w:rFonts w:ascii="Calibri" w:eastAsia="Calibri"/>
          <w:w w:val="95"/>
        </w:rPr>
        <w:t>promise.finaly()</w:t>
      </w:r>
      <w:r>
        <w:rPr>
          <w:w w:val="95"/>
        </w:rPr>
        <w:t xml:space="preserve">：异步任务无论成功与否，都会执行。 </w:t>
      </w:r>
      <w:r>
        <w:t>对象方法</w:t>
      </w:r>
    </w:p>
    <w:p>
      <w:pPr>
        <w:pStyle w:val="5"/>
        <w:spacing w:line="269" w:lineRule="exact"/>
      </w:pPr>
      <w:r>
        <w:rPr>
          <w:rFonts w:ascii="Calibri" w:eastAsia="Calibri"/>
        </w:rPr>
        <w:t xml:space="preserve">resolve </w:t>
      </w:r>
      <w:r>
        <w:t>方法</w:t>
      </w:r>
    </w:p>
    <w:p>
      <w:pPr>
        <w:pStyle w:val="7"/>
        <w:spacing w:line="278" w:lineRule="auto"/>
        <w:ind w:left="247" w:right="3991"/>
      </w:pPr>
      <w:r>
        <w:rPr>
          <w:rFonts w:ascii="Calibri" w:eastAsia="Calibri"/>
        </w:rPr>
        <w:t>(1</w:t>
      </w:r>
      <w:r>
        <w:rPr>
          <w:rFonts w:ascii="Calibri" w:eastAsia="Calibri"/>
          <w:spacing w:val="-2"/>
        </w:rPr>
        <w:t xml:space="preserve">). </w:t>
      </w:r>
      <w:r>
        <w:rPr>
          <w:rFonts w:ascii="Calibri" w:eastAsia="Calibri"/>
        </w:rPr>
        <w:t xml:space="preserve">Promise.resolve </w:t>
      </w:r>
      <w:r>
        <w:rPr>
          <w:spacing w:val="-9"/>
        </w:rPr>
        <w:t xml:space="preserve">的用法相当于 </w:t>
      </w:r>
      <w:r>
        <w:rPr>
          <w:rFonts w:ascii="Calibri" w:eastAsia="Calibri"/>
        </w:rPr>
        <w:t>new Promise</w:t>
      </w:r>
      <w:r>
        <w:rPr>
          <w:spacing w:val="-10"/>
        </w:rPr>
        <w:t xml:space="preserve">，并且执行 </w:t>
      </w:r>
      <w:r>
        <w:rPr>
          <w:rFonts w:ascii="Calibri" w:eastAsia="Calibri"/>
        </w:rPr>
        <w:t xml:space="preserve">resolve </w:t>
      </w:r>
      <w:r>
        <w:t>操作</w:t>
      </w:r>
      <w:r>
        <w:rPr>
          <w:rFonts w:ascii="Calibri" w:eastAsia="Calibri"/>
        </w:rPr>
        <w:t xml:space="preserve">. (2). resolve </w:t>
      </w:r>
      <w:r>
        <w:t>方法参数问题：</w:t>
      </w:r>
    </w:p>
    <w:p>
      <w:pPr>
        <w:pStyle w:val="7"/>
        <w:spacing w:before="0" w:line="278" w:lineRule="auto"/>
        <w:ind w:left="656" w:right="7167"/>
        <w:rPr>
          <w:rFonts w:ascii="Calibri" w:eastAsia="Calibri"/>
        </w:rPr>
      </w:pPr>
      <w:r>
        <w:rPr>
          <w:rFonts w:ascii="Calibri" w:eastAsia="Calibri"/>
        </w:rPr>
        <w:t>A</w:t>
      </w:r>
      <w:r>
        <w:t>：参数是一个普通的值或者对象</w:t>
      </w:r>
      <w:r>
        <w:rPr>
          <w:rFonts w:ascii="Calibri" w:eastAsia="Calibri"/>
        </w:rPr>
        <w:t>B</w:t>
      </w:r>
      <w:r>
        <w:t xml:space="preserve">：参数本身是 </w:t>
      </w:r>
      <w:r>
        <w:rPr>
          <w:rFonts w:ascii="Calibri" w:eastAsia="Calibri"/>
        </w:rPr>
        <w:t>Promise</w:t>
      </w:r>
    </w:p>
    <w:p>
      <w:pPr>
        <w:pStyle w:val="7"/>
        <w:spacing w:before="0" w:line="269" w:lineRule="exact"/>
        <w:ind w:left="656"/>
        <w:rPr>
          <w:rFonts w:ascii="Calibri" w:eastAsia="Calibri"/>
        </w:rPr>
      </w:pPr>
      <w:r>
        <w:rPr>
          <w:rFonts w:ascii="Calibri" w:eastAsia="Calibri"/>
        </w:rPr>
        <w:t>C</w:t>
      </w:r>
      <w:r>
        <w:t xml:space="preserve">：参数是一个 </w:t>
      </w:r>
      <w:r>
        <w:rPr>
          <w:rFonts w:ascii="Calibri" w:eastAsia="Calibri"/>
        </w:rPr>
        <w:t>thenable</w:t>
      </w:r>
    </w:p>
    <w:p>
      <w:pPr>
        <w:pStyle w:val="5"/>
        <w:spacing w:before="43"/>
      </w:pPr>
      <w:r>
        <w:rPr>
          <w:rFonts w:ascii="Calibri" w:eastAsia="Calibri"/>
        </w:rPr>
        <w:t xml:space="preserve">reject </w:t>
      </w:r>
      <w:r>
        <w:t>方法</w:t>
      </w:r>
    </w:p>
    <w:p>
      <w:pPr>
        <w:pStyle w:val="7"/>
      </w:pPr>
      <w:r>
        <w:rPr>
          <w:rFonts w:ascii="Calibri" w:eastAsia="Calibri"/>
        </w:rPr>
        <w:t xml:space="preserve">Promise.reject </w:t>
      </w:r>
      <w:r>
        <w:t xml:space="preserve">的用法相当于 </w:t>
      </w:r>
      <w:r>
        <w:rPr>
          <w:rFonts w:ascii="Calibri" w:eastAsia="Calibri"/>
        </w:rPr>
        <w:t>new Promise</w:t>
      </w:r>
      <w:r>
        <w:t xml:space="preserve">，只是会调用 </w:t>
      </w:r>
      <w:r>
        <w:rPr>
          <w:rFonts w:ascii="Calibri" w:eastAsia="Calibri"/>
        </w:rPr>
        <w:t xml:space="preserve">reject </w:t>
      </w:r>
      <w:r>
        <w:t>操作</w:t>
      </w:r>
    </w:p>
    <w:p>
      <w:pPr>
        <w:pStyle w:val="7"/>
        <w:jc w:val="both"/>
      </w:pPr>
      <w:r>
        <w:t>特别注意：</w:t>
      </w:r>
      <w:r>
        <w:rPr>
          <w:rFonts w:ascii="Calibri" w:eastAsia="Calibri"/>
        </w:rPr>
        <w:t xml:space="preserve">Promise.reject </w:t>
      </w:r>
      <w:r>
        <w:t xml:space="preserve">传入的参数无论是什么形态，都会直接作为 </w:t>
      </w:r>
      <w:r>
        <w:rPr>
          <w:rFonts w:ascii="Calibri" w:eastAsia="Calibri"/>
        </w:rPr>
        <w:t xml:space="preserve">reject </w:t>
      </w:r>
      <w:r>
        <w:t xml:space="preserve">状态的参数传递到 </w:t>
      </w:r>
      <w:r>
        <w:rPr>
          <w:rFonts w:ascii="Calibri" w:eastAsia="Calibri"/>
        </w:rPr>
        <w:t xml:space="preserve">catch </w:t>
      </w:r>
      <w:r>
        <w:t>的</w:t>
      </w:r>
    </w:p>
    <w:p>
      <w:pPr>
        <w:pStyle w:val="5"/>
        <w:spacing w:before="43"/>
        <w:jc w:val="both"/>
      </w:pPr>
      <w:r>
        <w:rPr>
          <w:rFonts w:ascii="Calibri" w:eastAsia="Calibri"/>
        </w:rPr>
        <w:t xml:space="preserve">promise.all (): </w:t>
      </w:r>
      <w:r>
        <w:t>并发处理多个异步任务，所有任务都执行成功，才能得到结果</w:t>
      </w:r>
    </w:p>
    <w:p>
      <w:pPr>
        <w:pStyle w:val="7"/>
        <w:spacing w:line="278" w:lineRule="auto"/>
        <w:ind w:right="219"/>
        <w:jc w:val="both"/>
      </w:pPr>
      <w:r>
        <w:rPr>
          <w:rFonts w:ascii="Calibri" w:eastAsia="Calibri"/>
        </w:rPr>
        <w:t xml:space="preserve">Promise.all </w:t>
      </w:r>
      <w:r>
        <w:t xml:space="preserve">方法接受一个参数，参数类型必须是一个数组，数组里面每一项都是一个 </w:t>
      </w:r>
      <w:r>
        <w:rPr>
          <w:rFonts w:ascii="Calibri" w:eastAsia="Calibri"/>
        </w:rPr>
        <w:t xml:space="preserve">promise </w:t>
      </w:r>
      <w:r>
        <w:t xml:space="preserve">实例，该方法会返回一个新的 </w:t>
      </w:r>
      <w:r>
        <w:rPr>
          <w:rFonts w:ascii="Calibri" w:eastAsia="Calibri"/>
        </w:rPr>
        <w:t xml:space="preserve">promise </w:t>
      </w:r>
      <w:r>
        <w:t>实例</w:t>
      </w:r>
    </w:p>
    <w:p>
      <w:pPr>
        <w:pStyle w:val="7"/>
        <w:spacing w:before="0" w:line="278" w:lineRule="auto"/>
        <w:ind w:right="219"/>
        <w:jc w:val="both"/>
      </w:pPr>
      <w:r>
        <w:rPr>
          <w:spacing w:val="-4"/>
        </w:rPr>
        <w:t xml:space="preserve">每一个实例的状态如果都是成功 </w:t>
      </w:r>
      <w:r>
        <w:rPr>
          <w:rFonts w:ascii="Calibri" w:eastAsia="Calibri"/>
        </w:rPr>
        <w:t xml:space="preserve">fulfilled </w:t>
      </w:r>
      <w:r>
        <w:rPr>
          <w:spacing w:val="-6"/>
        </w:rPr>
        <w:t xml:space="preserve">状态，新返回的 </w:t>
      </w:r>
      <w:r>
        <w:rPr>
          <w:rFonts w:ascii="Calibri" w:eastAsia="Calibri"/>
        </w:rPr>
        <w:t xml:space="preserve">promise </w:t>
      </w:r>
      <w:r>
        <w:rPr>
          <w:spacing w:val="-17"/>
        </w:rPr>
        <w:t xml:space="preserve">实例 </w:t>
      </w:r>
      <w:r>
        <w:rPr>
          <w:rFonts w:ascii="Calibri" w:eastAsia="Calibri"/>
        </w:rPr>
        <w:t xml:space="preserve">newProm </w:t>
      </w:r>
      <w:r>
        <w:rPr>
          <w:spacing w:val="-12"/>
        </w:rPr>
        <w:t xml:space="preserve">会执行 </w:t>
      </w:r>
      <w:r>
        <w:rPr>
          <w:rFonts w:ascii="Calibri" w:eastAsia="Calibri"/>
        </w:rPr>
        <w:t xml:space="preserve">then </w:t>
      </w:r>
      <w:r>
        <w:rPr>
          <w:spacing w:val="2"/>
        </w:rPr>
        <w:t>方法，</w:t>
      </w:r>
      <w:r>
        <w:rPr>
          <w:rFonts w:ascii="Calibri" w:eastAsia="Calibri"/>
        </w:rPr>
        <w:t xml:space="preserve">then </w:t>
      </w:r>
      <w:r>
        <w:rPr>
          <w:spacing w:val="1"/>
        </w:rPr>
        <w:t>方法里面</w:t>
      </w:r>
      <w:r>
        <w:rPr>
          <w:rFonts w:ascii="Calibri" w:eastAsia="Calibri"/>
          <w:spacing w:val="1"/>
        </w:rPr>
        <w:t xml:space="preserve">res </w:t>
      </w:r>
      <w:r>
        <w:rPr>
          <w:spacing w:val="-1"/>
        </w:rPr>
        <w:t>是每一个实例的终值，</w:t>
      </w:r>
      <w:r>
        <w:rPr>
          <w:rFonts w:ascii="Calibri" w:eastAsia="Calibri"/>
          <w:spacing w:val="-3"/>
        </w:rPr>
        <w:t xml:space="preserve">res </w:t>
      </w:r>
      <w:r>
        <w:rPr>
          <w:spacing w:val="-5"/>
        </w:rPr>
        <w:t xml:space="preserve">是一个数组，数组里面每一个终值的顺序由我们在调用 </w:t>
      </w:r>
      <w:r>
        <w:rPr>
          <w:rFonts w:ascii="Calibri" w:eastAsia="Calibri"/>
        </w:rPr>
        <w:t xml:space="preserve">promise.all </w:t>
      </w:r>
      <w:r>
        <w:t>传递的参数在数组顺序决定，不受每个实例获取终值的时间决定。</w:t>
      </w:r>
    </w:p>
    <w:p>
      <w:pPr>
        <w:pStyle w:val="7"/>
        <w:spacing w:before="0" w:line="276" w:lineRule="auto"/>
        <w:ind w:right="219"/>
        <w:jc w:val="both"/>
      </w:pPr>
      <w:r>
        <w:rPr>
          <w:spacing w:val="-5"/>
        </w:rPr>
        <w:t xml:space="preserve">只要有一个实例的状态是失败 </w:t>
      </w:r>
      <w:r>
        <w:rPr>
          <w:rFonts w:ascii="Calibri" w:eastAsia="Calibri"/>
          <w:spacing w:val="-4"/>
        </w:rPr>
        <w:t>reject</w:t>
      </w:r>
      <w:r>
        <w:rPr>
          <w:spacing w:val="-12"/>
        </w:rPr>
        <w:t xml:space="preserve">，新返回的 </w:t>
      </w:r>
      <w:r>
        <w:rPr>
          <w:rFonts w:ascii="Calibri" w:eastAsia="Calibri"/>
        </w:rPr>
        <w:t xml:space="preserve">promise </w:t>
      </w:r>
      <w:r>
        <w:rPr>
          <w:spacing w:val="-10"/>
        </w:rPr>
        <w:t xml:space="preserve">实例会执行 </w:t>
      </w:r>
      <w:r>
        <w:rPr>
          <w:rFonts w:ascii="Calibri" w:eastAsia="Calibri"/>
        </w:rPr>
        <w:t xml:space="preserve">catch </w:t>
      </w:r>
      <w:r>
        <w:rPr>
          <w:spacing w:val="-9"/>
        </w:rPr>
        <w:t xml:space="preserve">方法，该方法里面能够获取 </w:t>
      </w:r>
      <w:r>
        <w:rPr>
          <w:rFonts w:ascii="Calibri" w:eastAsia="Calibri"/>
          <w:spacing w:val="-3"/>
        </w:rPr>
        <w:t xml:space="preserve">err,err </w:t>
      </w:r>
      <w:r>
        <w:t>就是最快出错实例的拒因</w:t>
      </w:r>
    </w:p>
    <w:p>
      <w:pPr>
        <w:pStyle w:val="7"/>
        <w:spacing w:before="2"/>
      </w:pPr>
      <w:r>
        <w:t>应用场景</w:t>
      </w:r>
    </w:p>
    <w:p>
      <w:pPr>
        <w:pStyle w:val="7"/>
      </w:pPr>
      <w:r>
        <w:t>项目中某个操作依赖于两个或者多个请求的结果再进行处理</w:t>
      </w:r>
    </w:p>
    <w:p>
      <w:pPr>
        <w:spacing w:before="43" w:line="278" w:lineRule="auto"/>
        <w:ind w:left="200" w:right="3097" w:firstLine="0"/>
        <w:jc w:val="left"/>
        <w:rPr>
          <w:sz w:val="21"/>
        </w:rPr>
      </w:pPr>
      <w:r>
        <w:rPr>
          <w:sz w:val="21"/>
        </w:rPr>
        <w:t>比如：首页需要等所有接口数据都返回才会显示页面，否则都会显示骨架图。</w:t>
      </w:r>
      <w:r>
        <w:rPr>
          <w:rFonts w:ascii="Calibri" w:eastAsia="Calibri"/>
          <w:b/>
          <w:sz w:val="21"/>
        </w:rPr>
        <w:t xml:space="preserve">promise.race (): </w:t>
      </w:r>
      <w:r>
        <w:rPr>
          <w:b/>
          <w:sz w:val="21"/>
        </w:rPr>
        <w:t>并发处理多个异步任务，只要有一个任务执行成功，就能得到结果</w:t>
      </w:r>
      <w:r>
        <w:rPr>
          <w:sz w:val="21"/>
        </w:rPr>
        <w:t>语法</w:t>
      </w:r>
    </w:p>
    <w:p>
      <w:pPr>
        <w:pStyle w:val="7"/>
        <w:spacing w:before="2" w:line="278" w:lineRule="auto"/>
        <w:ind w:right="219"/>
      </w:pPr>
      <w:r>
        <w:rPr>
          <w:rFonts w:ascii="Calibri" w:eastAsia="Calibri"/>
        </w:rPr>
        <w:t xml:space="preserve">Promise.race </w:t>
      </w:r>
      <w:r>
        <w:rPr>
          <w:spacing w:val="-8"/>
        </w:rPr>
        <w:t xml:space="preserve">方法接受一个参数，参数类型必须是一个数组，数组里面每一项都是一个 </w:t>
      </w:r>
      <w:r>
        <w:rPr>
          <w:rFonts w:ascii="Calibri" w:eastAsia="Calibri"/>
        </w:rPr>
        <w:t xml:space="preserve">promise </w:t>
      </w:r>
      <w:r>
        <w:rPr>
          <w:spacing w:val="-6"/>
        </w:rPr>
        <w:t>实例，该方法会返回</w:t>
      </w:r>
      <w:r>
        <w:rPr>
          <w:spacing w:val="-15"/>
        </w:rPr>
        <w:t xml:space="preserve">一个新的 </w:t>
      </w:r>
      <w:r>
        <w:rPr>
          <w:rFonts w:ascii="Calibri" w:eastAsia="Calibri"/>
        </w:rPr>
        <w:t xml:space="preserve">promise </w:t>
      </w:r>
      <w:r>
        <w:t>实例</w:t>
      </w:r>
    </w:p>
    <w:p>
      <w:pPr>
        <w:pStyle w:val="7"/>
        <w:spacing w:before="0" w:line="276" w:lineRule="auto"/>
        <w:ind w:right="163"/>
      </w:pPr>
      <w:r>
        <w:rPr>
          <w:rFonts w:ascii="Calibri" w:eastAsia="Calibri"/>
        </w:rPr>
        <w:t xml:space="preserve">race </w:t>
      </w:r>
      <w:r>
        <w:t xml:space="preserve">方法不会关注 </w:t>
      </w:r>
      <w:r>
        <w:rPr>
          <w:rFonts w:ascii="Calibri" w:eastAsia="Calibri"/>
        </w:rPr>
        <w:t xml:space="preserve">promise </w:t>
      </w:r>
      <w:r>
        <w:t>实例的状态，只会关注哪个实例先有结果，这个结果可能是一个终值，也有可能是一个拒因</w:t>
      </w:r>
    </w:p>
    <w:p>
      <w:pPr>
        <w:pStyle w:val="7"/>
        <w:spacing w:before="3"/>
      </w:pPr>
      <w:r>
        <w:t>应用场景</w:t>
      </w:r>
    </w:p>
    <w:p>
      <w:pPr>
        <w:pStyle w:val="7"/>
        <w:spacing w:before="45"/>
      </w:pPr>
      <w:r>
        <w:t xml:space="preserve">项目里面测试 </w:t>
      </w:r>
      <w:r>
        <w:rPr>
          <w:rFonts w:ascii="Calibri" w:eastAsia="Calibri"/>
        </w:rPr>
        <w:t xml:space="preserve">cdn </w:t>
      </w:r>
      <w:r>
        <w:t>的速度，就是项目里面接口会部署几个服务器，我们获取最快的服务器地址</w:t>
      </w:r>
    </w:p>
    <w:p>
      <w:pPr>
        <w:pStyle w:val="7"/>
      </w:pPr>
      <w:r>
        <w:rPr>
          <w:rFonts w:ascii="Calibri" w:eastAsia="Calibri"/>
        </w:rPr>
        <w:t xml:space="preserve">fetch </w:t>
      </w:r>
      <w:r>
        <w:t>请求超时设置取消请求</w:t>
      </w:r>
    </w:p>
    <w:p>
      <w:pPr>
        <w:pStyle w:val="5"/>
        <w:spacing w:before="48"/>
        <w:rPr>
          <w:rFonts w:ascii="Calibri"/>
        </w:rPr>
      </w:pPr>
      <w:r>
        <w:rPr>
          <w:rFonts w:ascii="Calibri"/>
        </w:rPr>
        <w:t>Promise.allSettled</w:t>
      </w:r>
    </w:p>
    <w:p>
      <w:pPr>
        <w:pStyle w:val="7"/>
        <w:spacing w:before="48"/>
      </w:pPr>
      <w:r>
        <w:t>语法</w:t>
      </w:r>
    </w:p>
    <w:p>
      <w:pPr>
        <w:pStyle w:val="7"/>
        <w:spacing w:before="45" w:line="278" w:lineRule="auto"/>
        <w:ind w:right="219"/>
      </w:pPr>
      <w:r>
        <w:rPr>
          <w:rFonts w:ascii="Calibri" w:eastAsia="Calibri"/>
        </w:rPr>
        <w:t xml:space="preserve">Promise.allSettled </w:t>
      </w:r>
      <w:r>
        <w:t xml:space="preserve">方法接受一个参数，参数类型必须是一个数组，数组里面每一项都是一个 </w:t>
      </w:r>
      <w:r>
        <w:rPr>
          <w:rFonts w:ascii="Calibri" w:eastAsia="Calibri"/>
        </w:rPr>
        <w:t xml:space="preserve">promise </w:t>
      </w:r>
      <w:r>
        <w:t xml:space="preserve">实例，该方法会返回一个新的 </w:t>
      </w:r>
      <w:r>
        <w:rPr>
          <w:rFonts w:ascii="Calibri" w:eastAsia="Calibri"/>
        </w:rPr>
        <w:t xml:space="preserve">promise </w:t>
      </w:r>
      <w:r>
        <w:t>实例</w:t>
      </w:r>
    </w:p>
    <w:p>
      <w:pPr>
        <w:spacing w:before="43"/>
        <w:ind w:left="200" w:right="0" w:firstLine="0"/>
        <w:jc w:val="left"/>
        <w:rPr>
          <w:b/>
          <w:bCs/>
          <w:sz w:val="21"/>
        </w:rPr>
      </w:pPr>
      <w:r>
        <w:rPr>
          <w:rFonts w:ascii="Calibri" w:eastAsia="Calibri"/>
          <w:b/>
          <w:bCs/>
        </w:rPr>
        <w:t xml:space="preserve">allSettled </w:t>
      </w:r>
      <w:r>
        <w:rPr>
          <w:b/>
          <w:bCs/>
        </w:rPr>
        <w:t xml:space="preserve">方法无论每一个实例的状态是成功还是失败，都会执行 </w:t>
      </w:r>
      <w:r>
        <w:rPr>
          <w:rFonts w:ascii="Calibri" w:eastAsia="Calibri"/>
          <w:b/>
          <w:bCs/>
        </w:rPr>
        <w:t xml:space="preserve">then </w:t>
      </w:r>
      <w:r>
        <w:rPr>
          <w:b/>
          <w:bCs/>
        </w:rPr>
        <w:t xml:space="preserve">方法，拿到所有实例的结果，返回的 </w:t>
      </w:r>
      <w:r>
        <w:rPr>
          <w:rFonts w:ascii="Calibri" w:eastAsia="Calibri"/>
          <w:b/>
          <w:bCs/>
        </w:rPr>
        <w:t xml:space="preserve">res </w:t>
      </w:r>
      <w:r>
        <w:rPr>
          <w:b/>
          <w:bCs/>
        </w:rPr>
        <w:t>也</w:t>
      </w:r>
      <w:r>
        <w:rPr>
          <w:b/>
          <w:bCs/>
          <w:sz w:val="21"/>
        </w:rPr>
        <w:t>是一个数组，顺序也是由参数的位置决定，不受实例执行时间影响。</w:t>
      </w:r>
    </w:p>
    <w:p>
      <w:pPr>
        <w:pStyle w:val="7"/>
        <w:rPr>
          <w:rFonts w:ascii="Calibri" w:eastAsia="Calibri"/>
        </w:rPr>
      </w:pPr>
      <w:r>
        <w:t xml:space="preserve">返回的 </w:t>
      </w:r>
      <w:r>
        <w:rPr>
          <w:rFonts w:ascii="Calibri" w:eastAsia="Calibri"/>
        </w:rPr>
        <w:t xml:space="preserve">res </w:t>
      </w:r>
      <w:r>
        <w:t xml:space="preserve">里面包含每一个实例结果的状态 </w:t>
      </w:r>
      <w:r>
        <w:rPr>
          <w:rFonts w:ascii="Calibri" w:eastAsia="Calibri"/>
        </w:rPr>
        <w:t>status</w:t>
      </w:r>
      <w:r>
        <w:t xml:space="preserve">，如果是成功返回 </w:t>
      </w:r>
      <w:r>
        <w:rPr>
          <w:rFonts w:ascii="Calibri" w:eastAsia="Calibri"/>
        </w:rPr>
        <w:t>fulfilled</w:t>
      </w:r>
      <w:r>
        <w:t xml:space="preserve">，如果是失败返回 </w:t>
      </w:r>
      <w:r>
        <w:rPr>
          <w:rFonts w:ascii="Calibri" w:eastAsia="Calibri"/>
        </w:rPr>
        <w:t>reject</w:t>
      </w:r>
    </w:p>
    <w:p>
      <w:pPr>
        <w:pStyle w:val="7"/>
        <w:rPr>
          <w:rFonts w:ascii="Calibri" w:eastAsia="Calibri"/>
        </w:rPr>
      </w:pPr>
      <w:r>
        <w:t xml:space="preserve">如果是成功返回终值 </w:t>
      </w:r>
      <w:r>
        <w:rPr>
          <w:rFonts w:ascii="Calibri" w:eastAsia="Calibri"/>
        </w:rPr>
        <w:t>value</w:t>
      </w:r>
      <w:r>
        <w:t xml:space="preserve">，如果是失败返回拒因 </w:t>
      </w:r>
      <w:r>
        <w:rPr>
          <w:rFonts w:ascii="Calibri" w:eastAsia="Calibri"/>
        </w:rPr>
        <w:t>reason</w:t>
      </w:r>
    </w:p>
    <w:p>
      <w:pPr>
        <w:pStyle w:val="7"/>
      </w:pPr>
      <w:r>
        <w:t>应用场景</w:t>
      </w:r>
    </w:p>
    <w:p>
      <w:pPr>
        <w:pStyle w:val="7"/>
      </w:pPr>
      <w:r>
        <w:t>项目里面同时请求多个接口，无论接口是成功还是失败我们都要拿到多个接口的返回值</w:t>
      </w:r>
    </w:p>
    <w:p>
      <w:pPr>
        <w:pStyle w:val="5"/>
        <w:spacing w:before="50"/>
        <w:rPr>
          <w:rFonts w:ascii="Calibri"/>
        </w:rPr>
      </w:pPr>
      <w:r>
        <w:rPr>
          <w:rFonts w:ascii="Calibri"/>
        </w:rPr>
        <w:t>Promise.any</w:t>
      </w:r>
    </w:p>
    <w:p>
      <w:pPr>
        <w:pStyle w:val="7"/>
        <w:spacing w:before="48"/>
      </w:pPr>
      <w:r>
        <w:t>语法</w:t>
      </w:r>
    </w:p>
    <w:p>
      <w:pPr>
        <w:pStyle w:val="5"/>
        <w:spacing w:before="43" w:line="278" w:lineRule="auto"/>
        <w:ind w:right="222"/>
      </w:pPr>
      <w:r>
        <w:rPr>
          <w:rFonts w:ascii="Calibri" w:eastAsia="Calibri"/>
        </w:rPr>
        <w:t xml:space="preserve">Promise.any </w:t>
      </w:r>
      <w:r>
        <w:t xml:space="preserve">方法接受一个参数，参数类型必须是一个数组，数组里面每一项都是一个 </w:t>
      </w:r>
      <w:r>
        <w:rPr>
          <w:rFonts w:ascii="Calibri" w:eastAsia="Calibri"/>
        </w:rPr>
        <w:t xml:space="preserve">promise </w:t>
      </w:r>
      <w:r>
        <w:t xml:space="preserve">实例，该方法会返回一个新的 </w:t>
      </w:r>
      <w:r>
        <w:rPr>
          <w:rFonts w:ascii="Calibri" w:eastAsia="Calibri"/>
        </w:rPr>
        <w:t xml:space="preserve">promise </w:t>
      </w:r>
      <w:r>
        <w:t>实例</w:t>
      </w:r>
    </w:p>
    <w:p>
      <w:pPr>
        <w:pStyle w:val="7"/>
        <w:spacing w:before="0" w:line="269" w:lineRule="exact"/>
      </w:pPr>
      <w:r>
        <w:t xml:space="preserve">注意：此方法需要 </w:t>
      </w:r>
      <w:r>
        <w:rPr>
          <w:rFonts w:ascii="Calibri" w:eastAsia="Calibri"/>
        </w:rPr>
        <w:t xml:space="preserve">node </w:t>
      </w:r>
      <w:r>
        <w:t>高版本支持，建议在浏览器环境测试。</w:t>
      </w:r>
    </w:p>
    <w:p>
      <w:pPr>
        <w:pStyle w:val="7"/>
        <w:spacing w:line="278" w:lineRule="auto"/>
        <w:ind w:right="1595"/>
      </w:pPr>
      <w:r>
        <w:rPr>
          <w:rFonts w:ascii="Calibri" w:eastAsia="Calibri"/>
        </w:rPr>
        <w:t xml:space="preserve">any </w:t>
      </w:r>
      <w:r>
        <w:rPr>
          <w:spacing w:val="-3"/>
        </w:rPr>
        <w:t xml:space="preserve">方法只要有一个实例状态成功就会执行 </w:t>
      </w:r>
      <w:r>
        <w:rPr>
          <w:rFonts w:ascii="Calibri" w:eastAsia="Calibri"/>
        </w:rPr>
        <w:t xml:space="preserve">then </w:t>
      </w:r>
      <w:r>
        <w:rPr>
          <w:spacing w:val="-3"/>
        </w:rPr>
        <w:t xml:space="preserve">方法，得到这个实例的终值，这一点和 </w:t>
      </w:r>
      <w:r>
        <w:rPr>
          <w:rFonts w:ascii="Calibri" w:eastAsia="Calibri"/>
        </w:rPr>
        <w:t xml:space="preserve">race </w:t>
      </w:r>
      <w:r>
        <w:t>相同</w:t>
      </w:r>
      <w:r>
        <w:rPr>
          <w:spacing w:val="-31"/>
        </w:rPr>
        <w:t xml:space="preserve">和 </w:t>
      </w:r>
      <w:r>
        <w:rPr>
          <w:rFonts w:ascii="Calibri" w:eastAsia="Calibri"/>
        </w:rPr>
        <w:t xml:space="preserve">race </w:t>
      </w:r>
      <w:r>
        <w:rPr>
          <w:spacing w:val="-4"/>
        </w:rPr>
        <w:t xml:space="preserve">不同的是它不会因为一个实例失败就执行 </w:t>
      </w:r>
      <w:r>
        <w:rPr>
          <w:rFonts w:ascii="Calibri" w:eastAsia="Calibri"/>
        </w:rPr>
        <w:t>catch</w:t>
      </w:r>
      <w:r>
        <w:rPr>
          <w:spacing w:val="-4"/>
        </w:rPr>
        <w:t xml:space="preserve">，它会等所有实例都失败才执行 </w:t>
      </w:r>
      <w:r>
        <w:rPr>
          <w:rFonts w:ascii="Calibri" w:eastAsia="Calibri"/>
        </w:rPr>
        <w:t xml:space="preserve">catch </w:t>
      </w:r>
      <w:r>
        <w:t>方法。应用场景</w:t>
      </w:r>
    </w:p>
    <w:p>
      <w:pPr>
        <w:pStyle w:val="5"/>
        <w:spacing w:line="269" w:lineRule="exact"/>
      </w:pPr>
      <w:r>
        <w:rPr>
          <w:rFonts w:ascii="Calibri" w:eastAsia="Calibri"/>
        </w:rPr>
        <w:t xml:space="preserve">Promise.any </w:t>
      </w:r>
      <w:r>
        <w:t xml:space="preserve">作用和 </w:t>
      </w:r>
      <w:r>
        <w:rPr>
          <w:rFonts w:ascii="Calibri" w:eastAsia="Calibri"/>
        </w:rPr>
        <w:t xml:space="preserve">race </w:t>
      </w:r>
      <w:r>
        <w:t>几乎相同，暂未发现异同之处</w:t>
      </w:r>
    </w:p>
    <w:p/>
    <w:p>
      <w:pPr>
        <w:pStyle w:val="2"/>
        <w:bidi w:val="0"/>
        <w:rPr>
          <w:rFonts w:hint="eastAsia"/>
        </w:rPr>
      </w:pPr>
      <w:r>
        <w:rPr>
          <w:rFonts w:hint="eastAsia"/>
        </w:rPr>
        <w:t>什么是Async/Await</w:t>
      </w:r>
    </w:p>
    <w:p>
      <w:pPr>
        <w:rPr>
          <w:rFonts w:hint="eastAsia"/>
        </w:rPr>
      </w:pPr>
      <w:r>
        <w:rPr>
          <w:rFonts w:hint="eastAsia"/>
        </w:rPr>
        <w:t>① async/await是ES7新特性</w:t>
      </w:r>
    </w:p>
    <w:p>
      <w:pPr>
        <w:rPr>
          <w:rFonts w:hint="eastAsia"/>
        </w:rPr>
      </w:pPr>
      <w:r>
        <w:rPr>
          <w:rFonts w:hint="eastAsia"/>
        </w:rPr>
        <w:t>② async/await是写异步代码的新方式，以前的方法有回调函数和Promise</w:t>
      </w:r>
    </w:p>
    <w:p>
      <w:pPr>
        <w:rPr>
          <w:rFonts w:hint="eastAsia"/>
        </w:rPr>
      </w:pPr>
      <w:r>
        <w:rPr>
          <w:rFonts w:hint="eastAsia"/>
        </w:rPr>
        <w:t>③ async/await是基于Promise实现的，它不能用于普通的回调函数</w:t>
      </w:r>
    </w:p>
    <w:p>
      <w:pPr>
        <w:rPr>
          <w:rFonts w:hint="eastAsia"/>
        </w:rPr>
      </w:pPr>
      <w:r>
        <w:rPr>
          <w:rFonts w:hint="eastAsia"/>
        </w:rPr>
        <w:t>④ async/await与Promise一样，是非阻塞的</w:t>
      </w:r>
    </w:p>
    <w:p>
      <w:pPr>
        <w:rPr>
          <w:rFonts w:hint="eastAsia"/>
        </w:rPr>
      </w:pPr>
      <w:r>
        <w:rPr>
          <w:rFonts w:hint="eastAsia"/>
        </w:rPr>
        <w:t>⑤ async/await使得异步代码看起来像同步代码，这正是它的魔力所在</w:t>
      </w:r>
    </w:p>
    <w:p>
      <w:pPr>
        <w:rPr>
          <w:rFonts w:hint="eastAsia"/>
        </w:rPr>
      </w:pPr>
      <w:r>
        <w:rPr>
          <w:rFonts w:hint="eastAsia"/>
        </w:rPr>
        <w:t>await 操作符用于等待一个 Promise 对象。它只能在异步函数 async function 中使用。</w:t>
      </w:r>
    </w:p>
    <w:p>
      <w:pPr>
        <w:rPr>
          <w:rFonts w:hint="eastAsia"/>
        </w:rPr>
      </w:pPr>
    </w:p>
    <w:p>
      <w:pPr>
        <w:rPr>
          <w:rFonts w:hint="eastAsia"/>
        </w:rPr>
      </w:pPr>
      <w:r>
        <w:rPr>
          <w:rFonts w:hint="eastAsia"/>
        </w:rPr>
        <w:t>await 右侧的表达式一般为 promise 对象, 但也可以是其它的值</w:t>
      </w:r>
    </w:p>
    <w:p>
      <w:pPr>
        <w:rPr>
          <w:rFonts w:hint="eastAsia"/>
        </w:rPr>
      </w:pPr>
      <w:r>
        <w:rPr>
          <w:rFonts w:hint="eastAsia"/>
        </w:rPr>
        <w:t>如果表达式是 promise 对象, await 返回的是 promise 成功的值</w:t>
      </w:r>
    </w:p>
    <w:p>
      <w:pPr>
        <w:rPr>
          <w:rFonts w:hint="eastAsia"/>
        </w:rPr>
      </w:pPr>
      <w:r>
        <w:rPr>
          <w:rFonts w:hint="eastAsia"/>
        </w:rPr>
        <w:t>如果表达式是其它值, 直接将此值作为 await 的返回值</w:t>
      </w:r>
    </w:p>
    <w:p>
      <w:pPr>
        <w:pStyle w:val="7"/>
        <w:spacing w:before="0"/>
        <w:ind w:left="0"/>
        <w:rPr>
          <w:b/>
          <w:sz w:val="22"/>
        </w:rPr>
      </w:pPr>
    </w:p>
    <w:p>
      <w:pPr>
        <w:pStyle w:val="7"/>
        <w:spacing w:before="0"/>
        <w:ind w:left="0"/>
        <w:rPr>
          <w:rFonts w:hint="eastAsia"/>
          <w:b w:val="0"/>
          <w:bCs/>
          <w:sz w:val="22"/>
        </w:rPr>
      </w:pPr>
      <w:r>
        <w:rPr>
          <w:rFonts w:hint="eastAsia"/>
          <w:b w:val="0"/>
          <w:bCs/>
          <w:sz w:val="22"/>
        </w:rPr>
        <w:t>await 必须写在 async 函数中, 但 async 函数中可以没有 await，如果 await 的 Promise 失败了, 就会抛出异常, 需要通过 try...catch 捕获处理</w:t>
      </w:r>
    </w:p>
    <w:p>
      <w:pPr>
        <w:pStyle w:val="7"/>
        <w:spacing w:before="0"/>
        <w:ind w:left="0"/>
        <w:rPr>
          <w:rFonts w:hint="eastAsia"/>
          <w:b w:val="0"/>
          <w:bCs/>
          <w:sz w:val="22"/>
        </w:rPr>
      </w:pPr>
    </w:p>
    <w:p>
      <w:pPr>
        <w:pStyle w:val="2"/>
        <w:bidi w:val="0"/>
        <w:rPr>
          <w:rFonts w:hint="eastAsia"/>
          <w:lang w:val="en-US" w:eastAsia="zh-CN"/>
        </w:rPr>
      </w:pPr>
      <w:r>
        <w:rPr>
          <w:rFonts w:hint="eastAsia"/>
          <w:lang w:val="en-US" w:eastAsia="zh-CN"/>
        </w:rPr>
        <w:t>promise和async/await的区别</w:t>
      </w:r>
    </w:p>
    <w:p>
      <w:pPr>
        <w:numPr>
          <w:ilvl w:val="0"/>
          <w:numId w:val="22"/>
        </w:numPr>
        <w:ind w:left="425" w:leftChars="0" w:hanging="425" w:firstLineChars="0"/>
        <w:rPr>
          <w:rFonts w:hint="default"/>
          <w:lang w:val="en-US" w:eastAsia="zh-CN"/>
        </w:rPr>
      </w:pPr>
      <w:r>
        <w:rPr>
          <w:rFonts w:hint="default"/>
          <w:lang w:val="en-US" w:eastAsia="zh-CN"/>
        </w:rPr>
        <w:t>使用async函数可以让代码简洁很多，不需要像Promise一样需要些then，不需要写匿名函数处理Promise的resolve值，也不需要定义多余的data变量，还避免了嵌套代码。</w:t>
      </w:r>
    </w:p>
    <w:p>
      <w:pPr>
        <w:numPr>
          <w:ilvl w:val="0"/>
          <w:numId w:val="22"/>
        </w:numPr>
        <w:ind w:left="425" w:leftChars="0" w:hanging="425" w:firstLineChars="0"/>
        <w:rPr>
          <w:rFonts w:hint="default"/>
          <w:lang w:val="en-US" w:eastAsia="zh-CN"/>
        </w:rPr>
      </w:pPr>
      <w:r>
        <w:rPr>
          <w:rFonts w:hint="default"/>
          <w:lang w:val="en-US" w:eastAsia="zh-CN"/>
        </w:rPr>
        <w:t>Promise的出现解决了传统callback函数导致的“地域回调”问题，但它的语法导致了它向纵向发展行成了一个回调链，遇到复杂的业务场景，这样的语法显然也是不美观的。而async await代码看起来会简洁些，使得异步代码看起来像同步代码，await的本质是可以提供等同于”同步效果“的等待异步返回能力的语法糖，只有这一句代码执行完，才会执行下一句。</w:t>
      </w:r>
    </w:p>
    <w:p>
      <w:pPr>
        <w:numPr>
          <w:ilvl w:val="0"/>
          <w:numId w:val="22"/>
        </w:numPr>
        <w:ind w:left="425" w:leftChars="0" w:hanging="425" w:firstLineChars="0"/>
        <w:rPr>
          <w:rFonts w:hint="default"/>
          <w:lang w:val="en-US" w:eastAsia="zh-CN"/>
        </w:rPr>
      </w:pPr>
      <w:r>
        <w:rPr>
          <w:rFonts w:hint="default"/>
          <w:lang w:val="en-US" w:eastAsia="zh-CN"/>
        </w:rPr>
        <w:t>async await与Promise一样，是非阻塞的。</w:t>
      </w:r>
    </w:p>
    <w:p>
      <w:pPr>
        <w:numPr>
          <w:ilvl w:val="0"/>
          <w:numId w:val="22"/>
        </w:numPr>
        <w:ind w:left="425" w:leftChars="0" w:hanging="425" w:firstLineChars="0"/>
        <w:rPr>
          <w:rFonts w:hint="default"/>
          <w:lang w:val="en-US" w:eastAsia="zh-CN"/>
        </w:rPr>
      </w:pPr>
      <w:r>
        <w:rPr>
          <w:rFonts w:hint="default"/>
          <w:lang w:val="en-US" w:eastAsia="zh-CN"/>
        </w:rPr>
        <w:t>async await是基于Promise实现的，可以说是改良版的Promise，它不能用于普通的回调函数。</w:t>
      </w:r>
    </w:p>
    <w:p>
      <w:pPr>
        <w:pStyle w:val="7"/>
        <w:spacing w:before="0"/>
        <w:ind w:left="0"/>
        <w:rPr>
          <w:b/>
          <w:sz w:val="22"/>
        </w:rPr>
      </w:pPr>
    </w:p>
    <w:p>
      <w:pPr>
        <w:spacing w:before="160"/>
        <w:ind w:left="200" w:right="0" w:firstLine="0"/>
        <w:jc w:val="left"/>
        <w:rPr>
          <w:b/>
          <w:sz w:val="35"/>
        </w:rPr>
      </w:pPr>
      <w:bookmarkStart w:id="11" w:name="Event Loop ( 事件循环 )"/>
      <w:bookmarkEnd w:id="11"/>
      <w:r>
        <w:rPr>
          <w:b/>
          <w:sz w:val="27"/>
        </w:rPr>
        <w:t>Event Loop ( 事件循环 )</w:t>
      </w:r>
    </w:p>
    <w:p>
      <w:pPr>
        <w:spacing w:before="0" w:line="307" w:lineRule="auto"/>
        <w:ind w:left="200" w:right="217" w:firstLine="0"/>
        <w:jc w:val="left"/>
        <w:rPr>
          <w:sz w:val="19"/>
        </w:rPr>
      </w:pPr>
      <w:r>
        <w:rPr>
          <w:color w:val="4D4D4D"/>
          <w:sz w:val="19"/>
        </w:rPr>
        <w:t>事件循环分为</w:t>
      </w:r>
      <w:r>
        <w:rPr>
          <w:b/>
          <w:color w:val="4D4D4D"/>
          <w:sz w:val="19"/>
        </w:rPr>
        <w:t>同步任务</w:t>
      </w:r>
      <w:r>
        <w:rPr>
          <w:color w:val="4D4D4D"/>
          <w:sz w:val="19"/>
        </w:rPr>
        <w:t>和</w:t>
      </w:r>
      <w:r>
        <w:rPr>
          <w:b/>
          <w:color w:val="4D4D4D"/>
          <w:sz w:val="19"/>
        </w:rPr>
        <w:t>异步任务</w:t>
      </w:r>
      <w:r>
        <w:rPr>
          <w:color w:val="4D4D4D"/>
          <w:sz w:val="19"/>
        </w:rPr>
        <w:t>；所有同步任务都在主线程上执行，形成一个函数调用栈（执行栈），而异步则先放到</w:t>
      </w:r>
      <w:r>
        <w:rPr>
          <w:b/>
          <w:color w:val="4D4D4D"/>
          <w:sz w:val="19"/>
        </w:rPr>
        <w:t>任务队列</w:t>
      </w:r>
      <w:r>
        <w:rPr>
          <w:color w:val="4D4D4D"/>
          <w:sz w:val="19"/>
        </w:rPr>
        <w:t>（</w:t>
      </w:r>
      <w:r>
        <w:rPr>
          <w:rFonts w:ascii="Arial" w:eastAsia="Arial"/>
          <w:b/>
          <w:color w:val="4D4D4D"/>
          <w:sz w:val="19"/>
        </w:rPr>
        <w:t>task queue</w:t>
      </w:r>
      <w:r>
        <w:rPr>
          <w:color w:val="4D4D4D"/>
          <w:sz w:val="19"/>
        </w:rPr>
        <w:t>）里，任务队列又分为</w:t>
      </w:r>
      <w:r>
        <w:rPr>
          <w:b/>
          <w:color w:val="4D4D4D"/>
          <w:sz w:val="19"/>
        </w:rPr>
        <w:t>宏任务</w:t>
      </w:r>
      <w:r>
        <w:rPr>
          <w:color w:val="4D4D4D"/>
          <w:sz w:val="19"/>
        </w:rPr>
        <w:t>（</w:t>
      </w:r>
      <w:r>
        <w:rPr>
          <w:rFonts w:ascii="Arial" w:eastAsia="Arial"/>
          <w:color w:val="4D4D4D"/>
          <w:sz w:val="19"/>
        </w:rPr>
        <w:t>macro-task</w:t>
      </w:r>
      <w:r>
        <w:rPr>
          <w:color w:val="4D4D4D"/>
          <w:sz w:val="19"/>
        </w:rPr>
        <w:t>）与</w:t>
      </w:r>
      <w:r>
        <w:rPr>
          <w:b/>
          <w:color w:val="4D4D4D"/>
          <w:sz w:val="19"/>
        </w:rPr>
        <w:t>微任务</w:t>
      </w:r>
      <w:r>
        <w:rPr>
          <w:color w:val="4D4D4D"/>
          <w:sz w:val="19"/>
        </w:rPr>
        <w:t>（</w:t>
      </w:r>
      <w:r>
        <w:rPr>
          <w:rFonts w:ascii="Arial" w:eastAsia="Arial"/>
          <w:color w:val="4D4D4D"/>
          <w:sz w:val="19"/>
        </w:rPr>
        <w:t>micro-task</w:t>
      </w:r>
      <w:r>
        <w:rPr>
          <w:color w:val="4D4D4D"/>
          <w:sz w:val="19"/>
        </w:rPr>
        <w:t>）。</w:t>
      </w:r>
    </w:p>
    <w:p>
      <w:pPr>
        <w:spacing w:before="1"/>
        <w:ind w:left="200" w:right="0" w:firstLine="0"/>
        <w:jc w:val="left"/>
        <w:rPr>
          <w:sz w:val="19"/>
        </w:rPr>
      </w:pPr>
      <w:r>
        <w:rPr>
          <w:b/>
          <w:color w:val="4D4D4D"/>
          <w:sz w:val="19"/>
        </w:rPr>
        <w:t>宏任务大概包括</w:t>
      </w:r>
      <w:r>
        <w:rPr>
          <w:color w:val="4D4D4D"/>
          <w:sz w:val="19"/>
        </w:rPr>
        <w:t>：：</w:t>
      </w:r>
      <w:r>
        <w:rPr>
          <w:rFonts w:ascii="Arial" w:eastAsia="Arial"/>
          <w:color w:val="4D4D4D"/>
          <w:sz w:val="19"/>
        </w:rPr>
        <w:t>script</w:t>
      </w:r>
      <w:r>
        <w:rPr>
          <w:color w:val="4D4D4D"/>
          <w:sz w:val="19"/>
        </w:rPr>
        <w:t>（整块代码）、</w:t>
      </w:r>
      <w:r>
        <w:rPr>
          <w:rFonts w:ascii="Arial" w:eastAsia="Arial"/>
          <w:color w:val="4D4D4D"/>
          <w:sz w:val="19"/>
        </w:rPr>
        <w:t>setTimeout</w:t>
      </w:r>
      <w:r>
        <w:rPr>
          <w:color w:val="4D4D4D"/>
          <w:sz w:val="19"/>
        </w:rPr>
        <w:t>、</w:t>
      </w:r>
      <w:r>
        <w:rPr>
          <w:rFonts w:ascii="Arial" w:eastAsia="Arial"/>
          <w:color w:val="4D4D4D"/>
          <w:sz w:val="19"/>
        </w:rPr>
        <w:t>setInterval</w:t>
      </w:r>
      <w:r>
        <w:rPr>
          <w:color w:val="4D4D4D"/>
          <w:sz w:val="19"/>
        </w:rPr>
        <w:t>、</w:t>
      </w:r>
      <w:r>
        <w:rPr>
          <w:rFonts w:ascii="Arial" w:eastAsia="Arial"/>
          <w:color w:val="4D4D4D"/>
          <w:sz w:val="19"/>
        </w:rPr>
        <w:t>I/O</w:t>
      </w:r>
      <w:r>
        <w:rPr>
          <w:color w:val="4D4D4D"/>
          <w:sz w:val="19"/>
        </w:rPr>
        <w:t>、</w:t>
      </w:r>
      <w:r>
        <w:rPr>
          <w:rFonts w:ascii="Arial" w:eastAsia="Arial"/>
          <w:color w:val="4D4D4D"/>
          <w:sz w:val="19"/>
        </w:rPr>
        <w:t xml:space="preserve">UI </w:t>
      </w:r>
      <w:r>
        <w:rPr>
          <w:color w:val="4D4D4D"/>
          <w:sz w:val="19"/>
        </w:rPr>
        <w:t>交互事件、</w:t>
      </w:r>
      <w:r>
        <w:rPr>
          <w:rFonts w:ascii="Arial" w:eastAsia="Arial"/>
          <w:color w:val="4D4D4D"/>
          <w:sz w:val="19"/>
        </w:rPr>
        <w:t>setImmediate</w:t>
      </w:r>
      <w:r>
        <w:rPr>
          <w:color w:val="4D4D4D"/>
          <w:sz w:val="19"/>
        </w:rPr>
        <w:t>（</w:t>
      </w:r>
      <w:r>
        <w:rPr>
          <w:rFonts w:ascii="Arial" w:eastAsia="Arial"/>
          <w:color w:val="4D4D4D"/>
          <w:sz w:val="19"/>
        </w:rPr>
        <w:t xml:space="preserve">node </w:t>
      </w:r>
      <w:r>
        <w:rPr>
          <w:color w:val="4D4D4D"/>
          <w:sz w:val="19"/>
        </w:rPr>
        <w:t>环境）</w:t>
      </w:r>
    </w:p>
    <w:p>
      <w:pPr>
        <w:spacing w:before="68"/>
        <w:ind w:left="200" w:right="0" w:firstLine="0"/>
        <w:jc w:val="left"/>
        <w:rPr>
          <w:rFonts w:ascii="Arial" w:eastAsia="Arial"/>
          <w:sz w:val="19"/>
        </w:rPr>
      </w:pPr>
      <w:r>
        <w:rPr>
          <w:b/>
          <w:color w:val="4D4D4D"/>
          <w:sz w:val="19"/>
        </w:rPr>
        <w:t>微任务大概包括</w:t>
      </w:r>
      <w:r>
        <w:rPr>
          <w:color w:val="4D4D4D"/>
          <w:sz w:val="19"/>
        </w:rPr>
        <w:t>：：</w:t>
      </w:r>
      <w:r>
        <w:rPr>
          <w:rFonts w:ascii="Arial" w:eastAsia="Arial"/>
          <w:color w:val="4D4D4D"/>
          <w:sz w:val="19"/>
        </w:rPr>
        <w:t>new promise().then(</w:t>
      </w:r>
      <w:r>
        <w:rPr>
          <w:color w:val="4D4D4D"/>
          <w:sz w:val="19"/>
        </w:rPr>
        <w:t>回调</w:t>
      </w:r>
      <w:r>
        <w:rPr>
          <w:rFonts w:ascii="Arial" w:eastAsia="Arial"/>
          <w:color w:val="4D4D4D"/>
          <w:sz w:val="19"/>
        </w:rPr>
        <w:t>)</w:t>
      </w:r>
      <w:r>
        <w:rPr>
          <w:color w:val="4D4D4D"/>
          <w:sz w:val="19"/>
        </w:rPr>
        <w:t>、</w:t>
      </w:r>
      <w:r>
        <w:rPr>
          <w:rFonts w:ascii="Arial" w:eastAsia="Arial"/>
          <w:color w:val="4D4D4D"/>
          <w:sz w:val="19"/>
        </w:rPr>
        <w:t xml:space="preserve">MutationObserver(html5 </w:t>
      </w:r>
      <w:r>
        <w:rPr>
          <w:color w:val="4D4D4D"/>
          <w:sz w:val="19"/>
        </w:rPr>
        <w:t>新特新</w:t>
      </w:r>
      <w:r>
        <w:rPr>
          <w:rFonts w:ascii="Arial" w:eastAsia="Arial"/>
          <w:color w:val="4D4D4D"/>
          <w:sz w:val="19"/>
        </w:rPr>
        <w:t>)</w:t>
      </w:r>
      <w:r>
        <w:rPr>
          <w:color w:val="4D4D4D"/>
          <w:sz w:val="19"/>
        </w:rPr>
        <w:t>、</w:t>
      </w:r>
      <w:r>
        <w:rPr>
          <w:rFonts w:ascii="Arial" w:eastAsia="Arial"/>
          <w:color w:val="4D4D4D"/>
          <w:sz w:val="19"/>
        </w:rPr>
        <w:t>Object.observe(</w:t>
      </w:r>
      <w:r>
        <w:rPr>
          <w:color w:val="4D4D4D"/>
          <w:sz w:val="19"/>
        </w:rPr>
        <w:t>已废弃</w:t>
      </w:r>
      <w:r>
        <w:rPr>
          <w:rFonts w:ascii="Arial" w:eastAsia="Arial"/>
          <w:color w:val="4D4D4D"/>
          <w:sz w:val="19"/>
        </w:rPr>
        <w:t>)</w:t>
      </w:r>
      <w:r>
        <w:rPr>
          <w:color w:val="4D4D4D"/>
          <w:sz w:val="19"/>
        </w:rPr>
        <w:t>、</w:t>
      </w:r>
      <w:r>
        <w:rPr>
          <w:rFonts w:ascii="Arial" w:eastAsia="Arial"/>
          <w:color w:val="4D4D4D"/>
          <w:sz w:val="19"/>
        </w:rPr>
        <w:t>process.nextTick</w:t>
      </w:r>
    </w:p>
    <w:p>
      <w:pPr>
        <w:spacing w:before="69"/>
        <w:ind w:left="200" w:right="0" w:firstLine="0"/>
        <w:jc w:val="left"/>
        <w:rPr>
          <w:rFonts w:hint="eastAsia" w:eastAsia="宋体"/>
          <w:sz w:val="19"/>
          <w:lang w:val="en-US" w:eastAsia="zh-CN"/>
        </w:rPr>
      </w:pPr>
      <w:r>
        <w:rPr>
          <w:color w:val="4D4D4D"/>
          <w:sz w:val="19"/>
        </w:rPr>
        <w:t>（</w:t>
      </w:r>
      <w:r>
        <w:rPr>
          <w:rFonts w:ascii="Arial" w:eastAsia="Arial"/>
          <w:color w:val="4D4D4D"/>
          <w:sz w:val="19"/>
        </w:rPr>
        <w:t xml:space="preserve">node </w:t>
      </w:r>
      <w:r>
        <w:rPr>
          <w:color w:val="4D4D4D"/>
          <w:sz w:val="19"/>
        </w:rPr>
        <w:t>环境）</w:t>
      </w:r>
    </w:p>
    <w:p>
      <w:pPr>
        <w:spacing w:before="68"/>
        <w:ind w:left="200" w:right="0" w:firstLine="0"/>
        <w:jc w:val="left"/>
        <w:rPr>
          <w:rFonts w:ascii="Arial" w:eastAsia="Arial"/>
          <w:sz w:val="19"/>
        </w:rPr>
      </w:pPr>
      <w:r>
        <w:rPr>
          <w:color w:val="4D4D4D"/>
          <w:sz w:val="19"/>
        </w:rPr>
        <w:t>若同时存在</w:t>
      </w:r>
      <w:r>
        <w:rPr>
          <w:rFonts w:ascii="Arial" w:eastAsia="Arial"/>
          <w:color w:val="4D4D4D"/>
          <w:sz w:val="19"/>
        </w:rPr>
        <w:t xml:space="preserve">promise </w:t>
      </w:r>
      <w:r>
        <w:rPr>
          <w:color w:val="4D4D4D"/>
          <w:sz w:val="19"/>
        </w:rPr>
        <w:t xml:space="preserve">和 </w:t>
      </w:r>
      <w:r>
        <w:rPr>
          <w:rFonts w:ascii="Arial" w:eastAsia="Arial"/>
          <w:color w:val="4D4D4D"/>
          <w:sz w:val="19"/>
        </w:rPr>
        <w:t>nextTick</w:t>
      </w:r>
      <w:r>
        <w:rPr>
          <w:color w:val="4D4D4D"/>
          <w:sz w:val="19"/>
        </w:rPr>
        <w:t xml:space="preserve">，则先执行 </w:t>
      </w:r>
      <w:r>
        <w:rPr>
          <w:rFonts w:ascii="Arial" w:eastAsia="Arial"/>
          <w:color w:val="4D4D4D"/>
          <w:sz w:val="19"/>
        </w:rPr>
        <w:t>nextTick</w:t>
      </w:r>
    </w:p>
    <w:p>
      <w:pPr>
        <w:spacing w:before="69"/>
        <w:ind w:left="200" w:right="0" w:firstLine="0"/>
        <w:jc w:val="left"/>
        <w:rPr>
          <w:sz w:val="18"/>
        </w:rPr>
      </w:pPr>
    </w:p>
    <w:p>
      <w:pPr>
        <w:pStyle w:val="2"/>
        <w:spacing w:before="156"/>
      </w:pPr>
      <w:bookmarkStart w:id="12" w:name="Es6中的数组方法"/>
      <w:bookmarkEnd w:id="12"/>
      <w:r>
        <w:t>Es6 中的数组方法</w:t>
      </w:r>
    </w:p>
    <w:p>
      <w:pPr>
        <w:pStyle w:val="7"/>
        <w:spacing w:before="0"/>
        <w:ind w:left="0"/>
        <w:rPr>
          <w:b/>
          <w:sz w:val="20"/>
        </w:rPr>
      </w:pPr>
    </w:p>
    <w:p>
      <w:pPr>
        <w:pStyle w:val="7"/>
        <w:spacing w:before="6"/>
        <w:ind w:left="0"/>
        <w:rPr>
          <w:b/>
          <w:sz w:val="13"/>
        </w:rPr>
      </w:pPr>
      <w:r>
        <w:pict>
          <v:group id="1033" o:spid="_x0000_s1026" o:spt="203" style="position:absolute;left:0pt;margin-left:36pt;margin-top:10.55pt;height:166.8pt;width:367.2pt;mso-position-horizontal-relative:page;mso-wrap-distance-bottom:0pt;mso-wrap-distance-top:0pt;z-index:-251656192;mso-width-relative:page;mso-height-relative:page;" coordorigin="720,212" coordsize="7344,3336">
            <o:lock v:ext="edit"/>
            <v:shape id="1034" o:spid="_x0000_s1027" o:spt="75" type="#_x0000_t75" style="position:absolute;left:720;top:451;height:3084;width:2532;" filled="f" stroked="f" coordsize="21600,21600">
              <v:path/>
              <v:fill on="f" focussize="0,0"/>
              <v:stroke on="f"/>
              <v:imagedata r:id="rId15" embosscolor="#FFFFFF" o:title=""/>
              <o:lock v:ext="edit" aspectratio="t"/>
            </v:shape>
            <v:shape id="1035" o:spid="_x0000_s1028" o:spt="75" type="#_x0000_t75" style="position:absolute;left:3264;top:211;height:3324;width:2940;" filled="f" stroked="f" coordsize="21600,21600">
              <v:path/>
              <v:fill on="f" focussize="0,0"/>
              <v:stroke on="f"/>
              <v:imagedata r:id="rId16" embosscolor="#FFFFFF" o:title=""/>
              <o:lock v:ext="edit" aspectratio="t"/>
            </v:shape>
            <v:shape id="1036" o:spid="_x0000_s1029" o:spt="75" type="#_x0000_t75" style="position:absolute;left:6216;top:859;height:2688;width:1848;" filled="f" stroked="f" coordsize="21600,21600">
              <v:path/>
              <v:fill on="f" focussize="0,0"/>
              <v:stroke on="f"/>
              <v:imagedata r:id="rId17" embosscolor="#FFFFFF" o:title=""/>
              <o:lock v:ext="edit" aspectratio="t"/>
            </v:shape>
            <w10:wrap type="topAndBottom"/>
          </v:group>
        </w:pict>
      </w:r>
    </w:p>
    <w:p>
      <w:pPr>
        <w:spacing w:before="62"/>
        <w:ind w:left="200" w:right="0" w:firstLine="0"/>
        <w:jc w:val="left"/>
        <w:rPr>
          <w:rFonts w:hint="eastAsia"/>
          <w:b w:val="0"/>
          <w:bCs/>
          <w:sz w:val="27"/>
          <w:lang w:val="en-US" w:eastAsia="zh-CN"/>
        </w:rPr>
      </w:pPr>
      <w:bookmarkStart w:id="13" w:name="ES6新特性"/>
      <w:bookmarkEnd w:id="13"/>
      <w:r>
        <w:rPr>
          <w:rFonts w:hint="eastAsia"/>
          <w:b w:val="0"/>
          <w:bCs/>
          <w:sz w:val="27"/>
          <w:lang w:val="en-US" w:eastAsia="zh-CN"/>
        </w:rPr>
        <w:t>shift删头 un增头</w:t>
      </w:r>
    </w:p>
    <w:p>
      <w:pPr>
        <w:spacing w:before="62"/>
        <w:ind w:left="200" w:right="0" w:firstLine="0"/>
        <w:jc w:val="left"/>
        <w:rPr>
          <w:rFonts w:hint="default"/>
          <w:b w:val="0"/>
          <w:bCs/>
          <w:sz w:val="27"/>
          <w:lang w:val="en-US" w:eastAsia="zh-CN"/>
        </w:rPr>
      </w:pPr>
      <w:r>
        <w:rPr>
          <w:rFonts w:hint="eastAsia"/>
          <w:b w:val="0"/>
          <w:bCs/>
          <w:sz w:val="27"/>
          <w:lang w:val="en-US" w:eastAsia="zh-CN"/>
        </w:rPr>
        <w:t>pop删尾 push增尾</w:t>
      </w:r>
    </w:p>
    <w:p>
      <w:pPr>
        <w:spacing w:before="62"/>
        <w:ind w:left="200" w:right="0" w:firstLine="0"/>
        <w:jc w:val="left"/>
        <w:rPr>
          <w:b/>
          <w:sz w:val="27"/>
        </w:rPr>
      </w:pPr>
    </w:p>
    <w:p>
      <w:pPr>
        <w:spacing w:before="62"/>
        <w:ind w:left="200" w:right="0" w:firstLine="0"/>
        <w:jc w:val="left"/>
        <w:rPr>
          <w:b/>
          <w:sz w:val="34"/>
        </w:rPr>
      </w:pPr>
      <w:r>
        <w:rPr>
          <w:b/>
          <w:sz w:val="27"/>
        </w:rPr>
        <w:t>ES6 新特性</w:t>
      </w:r>
    </w:p>
    <w:p>
      <w:pPr>
        <w:pStyle w:val="19"/>
        <w:numPr>
          <w:ilvl w:val="0"/>
          <w:numId w:val="23"/>
        </w:numPr>
        <w:tabs>
          <w:tab w:val="left" w:pos="407"/>
        </w:tabs>
        <w:spacing w:before="0" w:after="0" w:line="240" w:lineRule="auto"/>
        <w:ind w:left="406" w:right="0" w:hanging="207"/>
        <w:jc w:val="left"/>
        <w:rPr>
          <w:rFonts w:ascii="Calibri" w:eastAsia="Calibri"/>
          <w:sz w:val="21"/>
        </w:rPr>
      </w:pPr>
      <w:r>
        <w:rPr>
          <w:rFonts w:ascii="Calibri" w:eastAsia="Calibri"/>
          <w:sz w:val="21"/>
        </w:rPr>
        <w:t xml:space="preserve">const </w:t>
      </w:r>
      <w:r>
        <w:rPr>
          <w:spacing w:val="-25"/>
          <w:sz w:val="21"/>
        </w:rPr>
        <w:t xml:space="preserve">与 </w:t>
      </w:r>
      <w:r>
        <w:rPr>
          <w:rFonts w:ascii="Calibri" w:eastAsia="Calibri"/>
          <w:sz w:val="21"/>
        </w:rPr>
        <w:t>let</w:t>
      </w:r>
    </w:p>
    <w:p>
      <w:pPr>
        <w:pStyle w:val="19"/>
        <w:numPr>
          <w:ilvl w:val="0"/>
          <w:numId w:val="23"/>
        </w:numPr>
        <w:tabs>
          <w:tab w:val="left" w:pos="464"/>
        </w:tabs>
        <w:spacing w:before="43" w:after="0" w:line="240" w:lineRule="auto"/>
        <w:ind w:left="464" w:right="0" w:hanging="264"/>
        <w:jc w:val="left"/>
        <w:rPr>
          <w:sz w:val="21"/>
        </w:rPr>
      </w:pPr>
      <w:r>
        <w:rPr>
          <w:sz w:val="21"/>
        </w:rPr>
        <w:t>模板字符串</w:t>
      </w:r>
    </w:p>
    <w:p>
      <w:pPr>
        <w:pStyle w:val="19"/>
        <w:numPr>
          <w:ilvl w:val="0"/>
          <w:numId w:val="23"/>
        </w:numPr>
        <w:tabs>
          <w:tab w:val="left" w:pos="464"/>
        </w:tabs>
        <w:spacing w:before="43" w:after="0" w:line="240" w:lineRule="auto"/>
        <w:ind w:left="464" w:right="0" w:hanging="264"/>
        <w:jc w:val="left"/>
        <w:rPr>
          <w:sz w:val="21"/>
        </w:rPr>
      </w:pPr>
      <w:r>
        <w:rPr>
          <w:sz w:val="21"/>
        </w:rPr>
        <w:t>解构赋值</w:t>
      </w:r>
    </w:p>
    <w:p>
      <w:pPr>
        <w:pStyle w:val="19"/>
        <w:numPr>
          <w:ilvl w:val="0"/>
          <w:numId w:val="23"/>
        </w:numPr>
        <w:tabs>
          <w:tab w:val="left" w:pos="464"/>
        </w:tabs>
        <w:spacing w:before="43" w:after="0" w:line="240" w:lineRule="auto"/>
        <w:ind w:left="464" w:right="0" w:hanging="264"/>
        <w:jc w:val="left"/>
        <w:rPr>
          <w:sz w:val="21"/>
        </w:rPr>
      </w:pPr>
      <w:r>
        <w:rPr>
          <w:sz w:val="21"/>
        </w:rPr>
        <w:t>对象简写法</w:t>
      </w:r>
    </w:p>
    <w:p>
      <w:pPr>
        <w:pStyle w:val="19"/>
        <w:numPr>
          <w:ilvl w:val="0"/>
          <w:numId w:val="23"/>
        </w:numPr>
        <w:tabs>
          <w:tab w:val="left" w:pos="407"/>
        </w:tabs>
        <w:spacing w:before="43" w:after="0" w:line="240" w:lineRule="auto"/>
        <w:ind w:left="406" w:right="0" w:hanging="207"/>
        <w:jc w:val="left"/>
        <w:rPr>
          <w:sz w:val="21"/>
        </w:rPr>
      </w:pPr>
      <w:r>
        <w:rPr>
          <w:rFonts w:ascii="Calibri" w:eastAsia="Calibri"/>
          <w:spacing w:val="-4"/>
          <w:sz w:val="21"/>
        </w:rPr>
        <w:t>for...of</w:t>
      </w:r>
      <w:r>
        <w:rPr>
          <w:rFonts w:ascii="Calibri" w:eastAsia="Calibri"/>
          <w:spacing w:val="6"/>
          <w:sz w:val="21"/>
        </w:rPr>
        <w:t xml:space="preserve"> </w:t>
      </w:r>
      <w:r>
        <w:rPr>
          <w:sz w:val="21"/>
        </w:rPr>
        <w:t>循环</w:t>
      </w:r>
    </w:p>
    <w:p>
      <w:pPr>
        <w:pStyle w:val="19"/>
        <w:numPr>
          <w:ilvl w:val="0"/>
          <w:numId w:val="23"/>
        </w:numPr>
        <w:tabs>
          <w:tab w:val="left" w:pos="464"/>
        </w:tabs>
        <w:spacing w:before="43" w:after="0" w:line="240" w:lineRule="auto"/>
        <w:ind w:left="464" w:right="0" w:hanging="264"/>
        <w:jc w:val="left"/>
        <w:rPr>
          <w:sz w:val="21"/>
        </w:rPr>
      </w:pPr>
      <w:r>
        <w:rPr>
          <w:sz w:val="21"/>
        </w:rPr>
        <w:t>展开运算符</w:t>
      </w:r>
    </w:p>
    <w:p>
      <w:pPr>
        <w:pStyle w:val="19"/>
        <w:numPr>
          <w:ilvl w:val="0"/>
          <w:numId w:val="23"/>
        </w:numPr>
        <w:tabs>
          <w:tab w:val="left" w:pos="464"/>
        </w:tabs>
        <w:spacing w:before="43" w:after="0" w:line="240" w:lineRule="auto"/>
        <w:ind w:left="464" w:right="0" w:hanging="264"/>
        <w:jc w:val="left"/>
        <w:rPr>
          <w:sz w:val="21"/>
        </w:rPr>
      </w:pPr>
      <w:r>
        <w:rPr>
          <w:sz w:val="21"/>
        </w:rPr>
        <w:t>剩余参数</w:t>
      </w:r>
      <w:r>
        <w:rPr>
          <w:rFonts w:ascii="Calibri" w:eastAsia="Calibri"/>
          <w:sz w:val="21"/>
        </w:rPr>
        <w:t>(</w:t>
      </w:r>
      <w:r>
        <w:rPr>
          <w:sz w:val="21"/>
        </w:rPr>
        <w:t>可变参数</w:t>
      </w:r>
      <w:r>
        <w:rPr>
          <w:rFonts w:ascii="Calibri" w:eastAsia="Calibri"/>
          <w:spacing w:val="-1"/>
          <w:sz w:val="21"/>
        </w:rPr>
        <w:t>)</w:t>
      </w:r>
    </w:p>
    <w:p>
      <w:pPr>
        <w:pStyle w:val="19"/>
        <w:numPr>
          <w:ilvl w:val="0"/>
          <w:numId w:val="23"/>
        </w:numPr>
        <w:tabs>
          <w:tab w:val="left" w:pos="464"/>
        </w:tabs>
        <w:spacing w:before="43" w:after="0" w:line="240" w:lineRule="auto"/>
        <w:ind w:left="464" w:right="0" w:hanging="264"/>
        <w:jc w:val="left"/>
        <w:rPr>
          <w:sz w:val="21"/>
        </w:rPr>
      </w:pPr>
      <w:r>
        <w:rPr>
          <w:rFonts w:ascii="Calibri" w:eastAsia="Calibri"/>
          <w:sz w:val="21"/>
        </w:rPr>
        <w:t>ES6</w:t>
      </w:r>
      <w:r>
        <w:rPr>
          <w:rFonts w:ascii="Calibri" w:eastAsia="Calibri"/>
          <w:spacing w:val="5"/>
          <w:sz w:val="21"/>
        </w:rPr>
        <w:t xml:space="preserve"> </w:t>
      </w:r>
      <w:r>
        <w:rPr>
          <w:sz w:val="21"/>
        </w:rPr>
        <w:t>箭头函数</w:t>
      </w:r>
    </w:p>
    <w:p>
      <w:pPr>
        <w:pStyle w:val="19"/>
        <w:numPr>
          <w:ilvl w:val="0"/>
          <w:numId w:val="23"/>
        </w:numPr>
        <w:tabs>
          <w:tab w:val="left" w:pos="464"/>
        </w:tabs>
        <w:spacing w:before="43" w:after="0" w:line="240" w:lineRule="auto"/>
        <w:ind w:left="464" w:right="0" w:hanging="264"/>
        <w:jc w:val="left"/>
        <w:rPr>
          <w:sz w:val="21"/>
        </w:rPr>
      </w:pPr>
      <w:r>
        <w:rPr>
          <w:rFonts w:hint="eastAsia"/>
          <w:sz w:val="21"/>
        </w:rPr>
        <w:t>数组去重</w:t>
      </w:r>
    </w:p>
    <w:p>
      <w:pPr>
        <w:pStyle w:val="19"/>
        <w:widowControl w:val="0"/>
        <w:numPr>
          <w:ilvl w:val="0"/>
          <w:numId w:val="0"/>
        </w:numPr>
        <w:tabs>
          <w:tab w:val="left" w:pos="464"/>
        </w:tabs>
        <w:autoSpaceDE w:val="0"/>
        <w:autoSpaceDN w:val="0"/>
        <w:spacing w:before="43" w:after="0" w:line="240" w:lineRule="auto"/>
        <w:ind w:leftChars="300" w:right="0" w:rightChars="0"/>
        <w:jc w:val="left"/>
        <w:rPr>
          <w:rFonts w:hint="eastAsia"/>
          <w:sz w:val="21"/>
        </w:rPr>
      </w:pPr>
      <w:r>
        <w:rPr>
          <w:rFonts w:hint="eastAsia"/>
          <w:sz w:val="21"/>
        </w:rPr>
        <w:t>ES6提供了特别简单的去重方法Set对象</w:t>
      </w:r>
    </w:p>
    <w:p>
      <w:pPr>
        <w:pStyle w:val="19"/>
        <w:widowControl w:val="0"/>
        <w:numPr>
          <w:ilvl w:val="0"/>
          <w:numId w:val="0"/>
        </w:numPr>
        <w:tabs>
          <w:tab w:val="left" w:pos="464"/>
        </w:tabs>
        <w:autoSpaceDE w:val="0"/>
        <w:autoSpaceDN w:val="0"/>
        <w:spacing w:before="43" w:after="0" w:line="240" w:lineRule="auto"/>
        <w:ind w:leftChars="300" w:right="0" w:rightChars="0"/>
        <w:jc w:val="left"/>
        <w:rPr>
          <w:rFonts w:hint="eastAsia"/>
          <w:sz w:val="21"/>
        </w:rPr>
      </w:pPr>
      <w:r>
        <w:rPr>
          <w:rFonts w:hint="eastAsia"/>
          <w:sz w:val="21"/>
        </w:rPr>
        <w:t>var arrSet=[1,1,1,3,3,2,2]</w:t>
      </w:r>
    </w:p>
    <w:p>
      <w:pPr>
        <w:pStyle w:val="19"/>
        <w:widowControl w:val="0"/>
        <w:numPr>
          <w:ilvl w:val="0"/>
          <w:numId w:val="0"/>
        </w:numPr>
        <w:tabs>
          <w:tab w:val="left" w:pos="464"/>
        </w:tabs>
        <w:autoSpaceDE w:val="0"/>
        <w:autoSpaceDN w:val="0"/>
        <w:spacing w:before="43" w:after="0" w:line="240" w:lineRule="auto"/>
        <w:ind w:leftChars="300" w:right="0" w:rightChars="0"/>
        <w:jc w:val="left"/>
        <w:rPr>
          <w:rFonts w:hint="eastAsia"/>
          <w:sz w:val="21"/>
        </w:rPr>
      </w:pPr>
      <w:r>
        <w:rPr>
          <w:rFonts w:hint="eastAsia"/>
          <w:sz w:val="21"/>
        </w:rPr>
        <w:t>let arry1=Array.from(new Set([1,1,1,3,3,2,2]))</w:t>
      </w:r>
    </w:p>
    <w:p>
      <w:pPr>
        <w:pStyle w:val="19"/>
        <w:widowControl w:val="0"/>
        <w:numPr>
          <w:ilvl w:val="0"/>
          <w:numId w:val="0"/>
        </w:numPr>
        <w:tabs>
          <w:tab w:val="left" w:pos="464"/>
        </w:tabs>
        <w:autoSpaceDE w:val="0"/>
        <w:autoSpaceDN w:val="0"/>
        <w:spacing w:before="43" w:after="0" w:line="240" w:lineRule="auto"/>
        <w:ind w:leftChars="300" w:right="0" w:rightChars="0"/>
        <w:jc w:val="left"/>
        <w:rPr>
          <w:rFonts w:hint="eastAsia"/>
          <w:sz w:val="21"/>
        </w:rPr>
      </w:pPr>
      <w:r>
        <w:rPr>
          <w:rFonts w:hint="eastAsia"/>
          <w:sz w:val="21"/>
        </w:rPr>
        <w:t>console.log(arry1)</w:t>
      </w:r>
    </w:p>
    <w:p>
      <w:pPr>
        <w:pStyle w:val="19"/>
        <w:widowControl w:val="0"/>
        <w:numPr>
          <w:ilvl w:val="0"/>
          <w:numId w:val="0"/>
        </w:numPr>
        <w:tabs>
          <w:tab w:val="left" w:pos="464"/>
        </w:tabs>
        <w:autoSpaceDE w:val="0"/>
        <w:autoSpaceDN w:val="0"/>
        <w:spacing w:before="43" w:after="0" w:line="240" w:lineRule="auto"/>
        <w:ind w:leftChars="300" w:right="0" w:rightChars="0"/>
        <w:jc w:val="left"/>
        <w:rPr>
          <w:rFonts w:hint="eastAsia"/>
          <w:sz w:val="21"/>
        </w:rPr>
      </w:pPr>
      <w:r>
        <w:rPr>
          <w:rFonts w:hint="eastAsia"/>
          <w:sz w:val="21"/>
        </w:rPr>
        <w:t>//输出   [1,3,2]</w:t>
      </w:r>
    </w:p>
    <w:p>
      <w:pPr>
        <w:pStyle w:val="7"/>
        <w:numPr>
          <w:ilvl w:val="0"/>
          <w:numId w:val="23"/>
        </w:numPr>
        <w:spacing w:line="278" w:lineRule="auto"/>
        <w:ind w:left="464" w:leftChars="0" w:right="9371" w:hanging="264" w:firstLineChars="0"/>
      </w:pPr>
      <w:r>
        <w:t>参数默认</w:t>
      </w:r>
    </w:p>
    <w:p>
      <w:pPr>
        <w:pStyle w:val="7"/>
        <w:numPr>
          <w:ilvl w:val="0"/>
          <w:numId w:val="23"/>
        </w:numPr>
        <w:spacing w:line="278" w:lineRule="auto"/>
        <w:ind w:left="464" w:leftChars="0" w:right="9371" w:hanging="264" w:firstLineChars="0"/>
      </w:pPr>
      <w:r>
        <w:t>类和继承</w:t>
      </w:r>
    </w:p>
    <w:p>
      <w:pPr>
        <w:pStyle w:val="7"/>
        <w:numPr>
          <w:ilvl w:val="0"/>
          <w:numId w:val="23"/>
        </w:numPr>
        <w:spacing w:line="278" w:lineRule="auto"/>
        <w:ind w:left="464" w:leftChars="0" w:right="9371" w:hanging="264" w:firstLineChars="0"/>
        <w:rPr>
          <w:rFonts w:hint="default" w:eastAsia="宋体"/>
          <w:lang w:val="en-US" w:eastAsia="zh-CN"/>
        </w:rPr>
      </w:pPr>
      <w:r>
        <w:t>模块化规范</w:t>
      </w:r>
      <w:r>
        <w:rPr>
          <w:rFonts w:hint="eastAsia"/>
          <w:lang w:val="en-US" w:eastAsia="zh-CN"/>
        </w:rPr>
        <w:t xml:space="preserve"> </w:t>
      </w:r>
    </w:p>
    <w:p>
      <w:pPr>
        <w:pStyle w:val="7"/>
        <w:spacing w:before="1"/>
        <w:ind w:left="0"/>
        <w:rPr>
          <w:sz w:val="31"/>
        </w:rPr>
      </w:pPr>
    </w:p>
    <w:p>
      <w:pPr>
        <w:pStyle w:val="2"/>
        <w:rPr>
          <w:b/>
          <w:sz w:val="34"/>
        </w:rPr>
      </w:pPr>
      <w:bookmarkStart w:id="14" w:name="箭头函数和普通函数的区别"/>
      <w:bookmarkEnd w:id="14"/>
      <w:r>
        <w:rPr>
          <w:w w:val="95"/>
        </w:rPr>
        <w:t>箭头函数和普通函数的区别</w:t>
      </w:r>
    </w:p>
    <w:p>
      <w:pPr>
        <w:pStyle w:val="19"/>
        <w:numPr>
          <w:ilvl w:val="0"/>
          <w:numId w:val="24"/>
        </w:numPr>
        <w:tabs>
          <w:tab w:val="left" w:pos="464"/>
        </w:tabs>
        <w:spacing w:before="0" w:after="0" w:line="240" w:lineRule="auto"/>
        <w:ind w:left="464" w:right="0" w:hanging="264"/>
        <w:jc w:val="left"/>
        <w:rPr>
          <w:sz w:val="21"/>
        </w:rPr>
      </w:pPr>
      <w:r>
        <w:rPr>
          <w:w w:val="95"/>
          <w:sz w:val="21"/>
        </w:rPr>
        <w:t>相比普通函数更简洁的语法</w:t>
      </w:r>
    </w:p>
    <w:p>
      <w:pPr>
        <w:pStyle w:val="19"/>
        <w:numPr>
          <w:ilvl w:val="0"/>
          <w:numId w:val="24"/>
        </w:numPr>
        <w:tabs>
          <w:tab w:val="left" w:pos="464"/>
        </w:tabs>
        <w:spacing w:before="43" w:after="0" w:line="240" w:lineRule="auto"/>
        <w:ind w:left="464" w:right="0" w:hanging="264"/>
        <w:jc w:val="left"/>
        <w:rPr>
          <w:sz w:val="21"/>
        </w:rPr>
      </w:pPr>
      <w:r>
        <w:rPr>
          <w:spacing w:val="-17"/>
          <w:sz w:val="21"/>
        </w:rPr>
        <w:t xml:space="preserve">没有 </w:t>
      </w:r>
      <w:r>
        <w:rPr>
          <w:rFonts w:ascii="Calibri" w:eastAsia="Calibri"/>
          <w:sz w:val="21"/>
        </w:rPr>
        <w:t>this,</w:t>
      </w:r>
      <w:r>
        <w:rPr>
          <w:sz w:val="21"/>
        </w:rPr>
        <w:t xml:space="preserve">捕获其所在上下文的 </w:t>
      </w:r>
      <w:r>
        <w:rPr>
          <w:rFonts w:ascii="Calibri" w:eastAsia="Calibri"/>
          <w:sz w:val="21"/>
        </w:rPr>
        <w:t>this</w:t>
      </w:r>
      <w:r>
        <w:rPr>
          <w:rFonts w:ascii="Calibri" w:eastAsia="Calibri"/>
          <w:spacing w:val="9"/>
          <w:sz w:val="21"/>
        </w:rPr>
        <w:t xml:space="preserve"> </w:t>
      </w:r>
      <w:r>
        <w:rPr>
          <w:sz w:val="21"/>
        </w:rPr>
        <w:t xml:space="preserve">值，作为自己的 </w:t>
      </w:r>
      <w:r>
        <w:rPr>
          <w:rFonts w:ascii="Calibri" w:eastAsia="Calibri"/>
          <w:sz w:val="21"/>
        </w:rPr>
        <w:t>this</w:t>
      </w:r>
      <w:r>
        <w:rPr>
          <w:rFonts w:ascii="Calibri" w:eastAsia="Calibri"/>
          <w:spacing w:val="10"/>
          <w:sz w:val="21"/>
        </w:rPr>
        <w:t xml:space="preserve"> </w:t>
      </w:r>
      <w:r>
        <w:rPr>
          <w:sz w:val="21"/>
        </w:rPr>
        <w:t>值</w:t>
      </w:r>
    </w:p>
    <w:p>
      <w:pPr>
        <w:pStyle w:val="19"/>
        <w:numPr>
          <w:ilvl w:val="0"/>
          <w:numId w:val="24"/>
        </w:numPr>
        <w:tabs>
          <w:tab w:val="left" w:pos="464"/>
        </w:tabs>
        <w:spacing w:before="43" w:after="0" w:line="240" w:lineRule="auto"/>
        <w:ind w:left="464" w:right="0" w:hanging="264"/>
        <w:jc w:val="left"/>
        <w:rPr>
          <w:rFonts w:ascii="Calibri" w:eastAsia="Calibri"/>
          <w:sz w:val="21"/>
        </w:rPr>
      </w:pPr>
      <w:r>
        <w:rPr>
          <w:spacing w:val="-11"/>
          <w:sz w:val="21"/>
        </w:rPr>
        <w:t xml:space="preserve">不能使用 </w:t>
      </w:r>
      <w:r>
        <w:rPr>
          <w:rFonts w:ascii="Calibri" w:eastAsia="Calibri"/>
          <w:spacing w:val="-5"/>
          <w:sz w:val="21"/>
        </w:rPr>
        <w:t>new,</w:t>
      </w:r>
      <w:r>
        <w:rPr>
          <w:sz w:val="21"/>
        </w:rPr>
        <w:t>箭头函数作为匿名函数</w:t>
      </w:r>
      <w:r>
        <w:rPr>
          <w:rFonts w:ascii="Calibri" w:eastAsia="Calibri"/>
          <w:sz w:val="21"/>
        </w:rPr>
        <w:t>,</w:t>
      </w:r>
      <w:r>
        <w:rPr>
          <w:sz w:val="21"/>
        </w:rPr>
        <w:t>是不能作为构造函数的</w:t>
      </w:r>
      <w:r>
        <w:rPr>
          <w:rFonts w:ascii="Calibri" w:eastAsia="Calibri"/>
          <w:sz w:val="21"/>
        </w:rPr>
        <w:t>,</w:t>
      </w:r>
      <w:r>
        <w:rPr>
          <w:spacing w:val="-11"/>
          <w:sz w:val="21"/>
        </w:rPr>
        <w:t xml:space="preserve">不能使用 </w:t>
      </w:r>
      <w:r>
        <w:rPr>
          <w:rFonts w:ascii="Calibri" w:eastAsia="Calibri"/>
          <w:sz w:val="21"/>
        </w:rPr>
        <w:t>new</w:t>
      </w:r>
    </w:p>
    <w:p>
      <w:pPr>
        <w:pStyle w:val="19"/>
        <w:numPr>
          <w:ilvl w:val="0"/>
          <w:numId w:val="24"/>
        </w:numPr>
        <w:tabs>
          <w:tab w:val="left" w:pos="464"/>
        </w:tabs>
        <w:spacing w:before="43" w:after="0" w:line="240" w:lineRule="auto"/>
        <w:ind w:left="464" w:right="0" w:hanging="264"/>
        <w:jc w:val="left"/>
        <w:rPr>
          <w:sz w:val="21"/>
        </w:rPr>
      </w:pPr>
      <w:r>
        <w:rPr>
          <w:spacing w:val="-14"/>
          <w:sz w:val="21"/>
        </w:rPr>
        <w:t xml:space="preserve">不绑定 </w:t>
      </w:r>
      <w:r>
        <w:rPr>
          <w:rFonts w:ascii="Calibri" w:eastAsia="Calibri"/>
          <w:sz w:val="21"/>
        </w:rPr>
        <w:t>arguments</w:t>
      </w:r>
      <w:r>
        <w:rPr>
          <w:spacing w:val="-17"/>
          <w:sz w:val="21"/>
        </w:rPr>
        <w:t xml:space="preserve">，用 </w:t>
      </w:r>
      <w:r>
        <w:rPr>
          <w:rFonts w:ascii="Calibri" w:eastAsia="Calibri"/>
          <w:sz w:val="21"/>
        </w:rPr>
        <w:t>rest</w:t>
      </w:r>
      <w:r>
        <w:rPr>
          <w:rFonts w:ascii="Calibri" w:eastAsia="Calibri"/>
          <w:spacing w:val="4"/>
          <w:sz w:val="21"/>
        </w:rPr>
        <w:t xml:space="preserve"> </w:t>
      </w:r>
      <w:r>
        <w:rPr>
          <w:sz w:val="21"/>
        </w:rPr>
        <w:t>参数</w:t>
      </w:r>
      <w:r>
        <w:rPr>
          <w:rFonts w:ascii="Calibri" w:eastAsia="Calibri"/>
          <w:sz w:val="21"/>
        </w:rPr>
        <w:t>...</w:t>
      </w:r>
      <w:r>
        <w:rPr>
          <w:sz w:val="21"/>
        </w:rPr>
        <w:t>解决</w:t>
      </w:r>
    </w:p>
    <w:p>
      <w:pPr>
        <w:pStyle w:val="7"/>
        <w:spacing w:before="48"/>
        <w:rPr>
          <w:rFonts w:ascii="Calibri"/>
        </w:rPr>
      </w:pPr>
      <w:r>
        <w:rPr>
          <w:rFonts w:ascii="Calibri"/>
        </w:rPr>
        <w:t>let test3=(...a)=&gt;{console.log(a[1])} //22</w:t>
      </w:r>
    </w:p>
    <w:p>
      <w:pPr>
        <w:pStyle w:val="19"/>
        <w:numPr>
          <w:ilvl w:val="0"/>
          <w:numId w:val="24"/>
        </w:numPr>
        <w:tabs>
          <w:tab w:val="left" w:pos="464"/>
        </w:tabs>
        <w:spacing w:before="51" w:after="0" w:line="278" w:lineRule="auto"/>
        <w:ind w:left="200" w:right="1223" w:firstLine="0"/>
        <w:jc w:val="left"/>
        <w:rPr>
          <w:sz w:val="21"/>
        </w:rPr>
      </w:pPr>
      <w:r>
        <w:rPr>
          <w:spacing w:val="-18"/>
          <w:sz w:val="21"/>
        </w:rPr>
        <w:t xml:space="preserve">使用 </w:t>
      </w:r>
      <w:r>
        <w:rPr>
          <w:rFonts w:ascii="Calibri" w:eastAsia="Calibri"/>
          <w:sz w:val="21"/>
        </w:rPr>
        <w:t>call()</w:t>
      </w:r>
      <w:r>
        <w:rPr>
          <w:spacing w:val="-28"/>
          <w:sz w:val="21"/>
        </w:rPr>
        <w:t xml:space="preserve">和 </w:t>
      </w:r>
      <w:r>
        <w:rPr>
          <w:rFonts w:ascii="Calibri" w:eastAsia="Calibri"/>
          <w:sz w:val="21"/>
        </w:rPr>
        <w:t>apply()</w:t>
      </w:r>
      <w:r>
        <w:rPr>
          <w:sz w:val="21"/>
        </w:rPr>
        <w:t>调用</w:t>
      </w:r>
      <w:r>
        <w:rPr>
          <w:rFonts w:ascii="Calibri" w:eastAsia="Calibri"/>
          <w:sz w:val="21"/>
        </w:rPr>
        <w:t>:</w:t>
      </w:r>
      <w:r>
        <w:rPr>
          <w:spacing w:val="-1"/>
          <w:sz w:val="21"/>
        </w:rPr>
        <w:t xml:space="preserve">由于 </w:t>
      </w:r>
      <w:r>
        <w:rPr>
          <w:rFonts w:ascii="Calibri" w:eastAsia="Calibri"/>
          <w:sz w:val="21"/>
        </w:rPr>
        <w:t>this</w:t>
      </w:r>
      <w:r>
        <w:rPr>
          <w:rFonts w:ascii="Calibri" w:eastAsia="Calibri"/>
          <w:spacing w:val="7"/>
          <w:sz w:val="21"/>
        </w:rPr>
        <w:t xml:space="preserve"> </w:t>
      </w:r>
      <w:r>
        <w:rPr>
          <w:spacing w:val="-1"/>
          <w:sz w:val="21"/>
        </w:rPr>
        <w:t xml:space="preserve">已经在词法层面完成了绑定，通过 </w:t>
      </w:r>
      <w:r>
        <w:rPr>
          <w:rFonts w:ascii="Calibri" w:eastAsia="Calibri"/>
          <w:sz w:val="21"/>
        </w:rPr>
        <w:t>call</w:t>
      </w:r>
      <w:r>
        <w:rPr>
          <w:rFonts w:ascii="Calibri" w:eastAsia="Calibri"/>
          <w:spacing w:val="1"/>
          <w:sz w:val="21"/>
        </w:rPr>
        <w:t xml:space="preserve">() </w:t>
      </w:r>
      <w:r>
        <w:rPr>
          <w:spacing w:val="-3"/>
          <w:sz w:val="21"/>
        </w:rPr>
        <w:t xml:space="preserve">或 </w:t>
      </w:r>
      <w:r>
        <w:rPr>
          <w:rFonts w:ascii="Calibri" w:eastAsia="Calibri"/>
          <w:sz w:val="21"/>
        </w:rPr>
        <w:t>apply</w:t>
      </w:r>
      <w:r>
        <w:rPr>
          <w:rFonts w:ascii="Calibri" w:eastAsia="Calibri"/>
          <w:spacing w:val="2"/>
          <w:sz w:val="21"/>
        </w:rPr>
        <w:t xml:space="preserve">() </w:t>
      </w:r>
      <w:r>
        <w:rPr>
          <w:sz w:val="21"/>
        </w:rPr>
        <w:t>方法调用一个</w:t>
      </w:r>
      <w:r>
        <w:rPr>
          <w:spacing w:val="-1"/>
          <w:sz w:val="21"/>
        </w:rPr>
        <w:t xml:space="preserve">函数时，只是传入了参数而已，对 </w:t>
      </w:r>
      <w:r>
        <w:rPr>
          <w:rFonts w:ascii="Calibri" w:eastAsia="Calibri"/>
          <w:sz w:val="21"/>
        </w:rPr>
        <w:t>this</w:t>
      </w:r>
      <w:r>
        <w:rPr>
          <w:rFonts w:ascii="Calibri" w:eastAsia="Calibri"/>
          <w:spacing w:val="12"/>
          <w:sz w:val="21"/>
        </w:rPr>
        <w:t xml:space="preserve"> </w:t>
      </w:r>
      <w:r>
        <w:rPr>
          <w:sz w:val="21"/>
        </w:rPr>
        <w:t>并没有什么影响：</w:t>
      </w:r>
    </w:p>
    <w:p>
      <w:pPr>
        <w:pStyle w:val="19"/>
        <w:numPr>
          <w:ilvl w:val="0"/>
          <w:numId w:val="24"/>
        </w:numPr>
        <w:tabs>
          <w:tab w:val="left" w:pos="464"/>
        </w:tabs>
        <w:spacing w:before="0" w:after="0" w:line="269" w:lineRule="exact"/>
        <w:ind w:left="464" w:right="0" w:hanging="264"/>
        <w:jc w:val="left"/>
        <w:rPr>
          <w:sz w:val="21"/>
        </w:rPr>
      </w:pPr>
      <w:r>
        <w:rPr>
          <w:sz w:val="21"/>
        </w:rPr>
        <w:t>箭头函数没有原型属性</w:t>
      </w:r>
    </w:p>
    <w:p>
      <w:pPr>
        <w:pStyle w:val="19"/>
        <w:numPr>
          <w:ilvl w:val="0"/>
          <w:numId w:val="24"/>
        </w:numPr>
        <w:tabs>
          <w:tab w:val="left" w:pos="464"/>
        </w:tabs>
        <w:spacing w:before="43" w:after="0" w:line="240" w:lineRule="auto"/>
        <w:ind w:left="464" w:right="0" w:hanging="264"/>
        <w:jc w:val="left"/>
        <w:rPr>
          <w:sz w:val="21"/>
        </w:rPr>
      </w:pPr>
      <w:r>
        <w:rPr>
          <w:sz w:val="21"/>
        </w:rPr>
        <w:t>不能简单返回对象字面量</w:t>
      </w:r>
    </w:p>
    <w:p>
      <w:pPr>
        <w:pStyle w:val="7"/>
      </w:pPr>
      <w:r>
        <w:rPr>
          <w:rFonts w:ascii="Calibri" w:eastAsia="Calibri"/>
        </w:rPr>
        <w:t>let fun5 = ()=&gt;({ foo: x }) //</w:t>
      </w:r>
      <w:r>
        <w:t xml:space="preserve">如果 </w:t>
      </w:r>
      <w:r>
        <w:rPr>
          <w:rFonts w:ascii="Calibri" w:eastAsia="Calibri"/>
        </w:rPr>
        <w:t>x =&gt; { foo: x } //</w:t>
      </w:r>
      <w:r>
        <w:t>则语法出错</w:t>
      </w:r>
    </w:p>
    <w:p>
      <w:pPr>
        <w:pStyle w:val="19"/>
        <w:numPr>
          <w:ilvl w:val="0"/>
          <w:numId w:val="24"/>
        </w:numPr>
        <w:tabs>
          <w:tab w:val="left" w:pos="464"/>
        </w:tabs>
        <w:spacing w:before="43" w:after="0" w:line="240" w:lineRule="auto"/>
        <w:ind w:left="464" w:right="0" w:hanging="264"/>
        <w:jc w:val="left"/>
        <w:rPr>
          <w:sz w:val="21"/>
        </w:rPr>
      </w:pPr>
      <w:r>
        <w:rPr>
          <w:spacing w:val="-6"/>
          <w:sz w:val="21"/>
        </w:rPr>
        <w:t xml:space="preserve">箭头函数不能当做 </w:t>
      </w:r>
      <w:r>
        <w:rPr>
          <w:rFonts w:ascii="Calibri" w:eastAsia="Calibri"/>
          <w:sz w:val="21"/>
        </w:rPr>
        <w:t>Generator</w:t>
      </w:r>
      <w:r>
        <w:rPr>
          <w:rFonts w:ascii="Calibri" w:eastAsia="Calibri"/>
          <w:spacing w:val="4"/>
          <w:sz w:val="21"/>
        </w:rPr>
        <w:t xml:space="preserve"> </w:t>
      </w:r>
      <w:r>
        <w:rPr>
          <w:sz w:val="21"/>
        </w:rPr>
        <w:t>函数</w:t>
      </w:r>
      <w:r>
        <w:rPr>
          <w:rFonts w:ascii="Calibri" w:eastAsia="Calibri"/>
          <w:sz w:val="21"/>
        </w:rPr>
        <w:t>,</w:t>
      </w:r>
      <w:r>
        <w:rPr>
          <w:spacing w:val="-11"/>
          <w:sz w:val="21"/>
        </w:rPr>
        <w:t xml:space="preserve">不能使用 </w:t>
      </w:r>
      <w:r>
        <w:rPr>
          <w:rFonts w:ascii="Calibri" w:eastAsia="Calibri"/>
          <w:sz w:val="21"/>
        </w:rPr>
        <w:t>yield</w:t>
      </w:r>
      <w:r>
        <w:rPr>
          <w:rFonts w:ascii="Calibri" w:eastAsia="Calibri"/>
          <w:spacing w:val="8"/>
          <w:sz w:val="21"/>
        </w:rPr>
        <w:t xml:space="preserve"> </w:t>
      </w:r>
      <w:r>
        <w:rPr>
          <w:sz w:val="21"/>
        </w:rPr>
        <w:t>关键字</w:t>
      </w:r>
    </w:p>
    <w:p>
      <w:pPr>
        <w:pStyle w:val="7"/>
        <w:spacing w:before="0"/>
        <w:ind w:left="0"/>
        <w:rPr>
          <w:rFonts w:ascii="Calibri"/>
          <w:sz w:val="20"/>
        </w:rPr>
      </w:pPr>
    </w:p>
    <w:p>
      <w:pPr>
        <w:pStyle w:val="7"/>
        <w:spacing w:before="7"/>
        <w:ind w:left="0"/>
        <w:rPr>
          <w:rFonts w:ascii="Calibri"/>
          <w:sz w:val="16"/>
        </w:rPr>
      </w:pPr>
    </w:p>
    <w:p>
      <w:pPr>
        <w:pStyle w:val="2"/>
        <w:rPr>
          <w:b/>
          <w:sz w:val="35"/>
        </w:rPr>
      </w:pPr>
      <w:bookmarkStart w:id="15" w:name="数据代理"/>
      <w:bookmarkEnd w:id="15"/>
      <w:r>
        <w:t>数据代理</w:t>
      </w:r>
    </w:p>
    <w:p>
      <w:pPr>
        <w:spacing w:before="0"/>
        <w:ind w:left="200" w:right="0" w:firstLine="0"/>
        <w:jc w:val="left"/>
        <w:rPr>
          <w:sz w:val="19"/>
        </w:rPr>
      </w:pPr>
      <w:r>
        <w:rPr>
          <w:color w:val="4D4D4D"/>
          <w:sz w:val="19"/>
        </w:rPr>
        <w:t>通过一个对象代理对另一个对象中的属性的操作（读</w:t>
      </w:r>
      <w:r>
        <w:rPr>
          <w:rFonts w:ascii="Arial" w:eastAsia="Arial"/>
          <w:color w:val="4D4D4D"/>
          <w:sz w:val="19"/>
        </w:rPr>
        <w:t>/</w:t>
      </w:r>
      <w:r>
        <w:rPr>
          <w:color w:val="4D4D4D"/>
          <w:sz w:val="19"/>
        </w:rPr>
        <w:t>写），就是数据代理。</w:t>
      </w:r>
    </w:p>
    <w:p>
      <w:pPr>
        <w:pStyle w:val="7"/>
        <w:spacing w:before="9"/>
        <w:ind w:left="0"/>
        <w:rPr>
          <w:sz w:val="28"/>
        </w:rPr>
      </w:pPr>
    </w:p>
    <w:p>
      <w:pPr>
        <w:pStyle w:val="5"/>
      </w:pPr>
      <w:r>
        <w:rPr>
          <w:rFonts w:ascii="Calibri" w:eastAsia="Calibri"/>
        </w:rPr>
        <w:t xml:space="preserve">Object.defineProperty </w:t>
      </w:r>
      <w:r>
        <w:t>方法</w:t>
      </w:r>
    </w:p>
    <w:p>
      <w:pPr>
        <w:pStyle w:val="7"/>
        <w:spacing w:before="12"/>
        <w:ind w:left="0"/>
        <w:rPr>
          <w:b/>
          <w:sz w:val="8"/>
        </w:rPr>
      </w:pPr>
      <w:r>
        <w:drawing>
          <wp:anchor distT="0" distB="0" distL="0" distR="0" simplePos="0" relativeHeight="251661312" behindDoc="0" locked="0" layoutInCell="1" allowOverlap="1">
            <wp:simplePos x="0" y="0"/>
            <wp:positionH relativeFrom="page">
              <wp:posOffset>457200</wp:posOffset>
            </wp:positionH>
            <wp:positionV relativeFrom="paragraph">
              <wp:posOffset>97155</wp:posOffset>
            </wp:positionV>
            <wp:extent cx="5242560" cy="2407920"/>
            <wp:effectExtent l="0" t="0" r="0" b="0"/>
            <wp:wrapTopAndBottom/>
            <wp:docPr id="1037" name="image11.jpeg"/>
            <wp:cNvGraphicFramePr/>
            <a:graphic xmlns:a="http://schemas.openxmlformats.org/drawingml/2006/main">
              <a:graphicData uri="http://schemas.openxmlformats.org/drawingml/2006/picture">
                <pic:pic xmlns:pic="http://schemas.openxmlformats.org/drawingml/2006/picture">
                  <pic:nvPicPr>
                    <pic:cNvPr id="1037" name="image11.jpeg"/>
                    <pic:cNvPicPr/>
                  </pic:nvPicPr>
                  <pic:blipFill>
                    <a:blip r:embed="rId18" cstate="print"/>
                    <a:srcRect/>
                    <a:stretch>
                      <a:fillRect/>
                    </a:stretch>
                  </pic:blipFill>
                  <pic:spPr>
                    <a:xfrm>
                      <a:off x="0" y="0"/>
                      <a:ext cx="5242560" cy="2407920"/>
                    </a:xfrm>
                    <a:prstGeom prst="rect">
                      <a:avLst/>
                    </a:prstGeom>
                  </pic:spPr>
                </pic:pic>
              </a:graphicData>
            </a:graphic>
          </wp:anchor>
        </w:drawing>
      </w:r>
    </w:p>
    <w:p>
      <w:pPr>
        <w:spacing w:before="137"/>
        <w:ind w:left="200" w:right="0" w:firstLine="0"/>
        <w:jc w:val="left"/>
        <w:rPr>
          <w:b/>
          <w:sz w:val="19"/>
        </w:rPr>
      </w:pPr>
      <w:r>
        <w:rPr>
          <w:rFonts w:ascii="Arial" w:eastAsia="Arial"/>
          <w:b/>
          <w:color w:val="4D4D4D"/>
          <w:sz w:val="19"/>
        </w:rPr>
        <w:t xml:space="preserve">Vue </w:t>
      </w:r>
      <w:r>
        <w:rPr>
          <w:b/>
          <w:color w:val="4D4D4D"/>
          <w:sz w:val="19"/>
        </w:rPr>
        <w:t>中数据代理</w:t>
      </w:r>
    </w:p>
    <w:p>
      <w:pPr>
        <w:spacing w:before="68"/>
        <w:ind w:left="200" w:right="0" w:firstLine="0"/>
        <w:jc w:val="left"/>
        <w:rPr>
          <w:sz w:val="19"/>
        </w:rPr>
      </w:pPr>
      <w:r>
        <w:rPr>
          <w:rFonts w:ascii="Arial" w:eastAsia="Arial"/>
          <w:color w:val="4D4D4D"/>
          <w:sz w:val="19"/>
        </w:rPr>
        <w:t xml:space="preserve">vue </w:t>
      </w:r>
      <w:r>
        <w:rPr>
          <w:color w:val="4D4D4D"/>
          <w:sz w:val="19"/>
        </w:rPr>
        <w:t xml:space="preserve">数据代理： 通过 </w:t>
      </w:r>
      <w:r>
        <w:rPr>
          <w:rFonts w:ascii="Arial" w:eastAsia="Arial"/>
          <w:color w:val="4D4D4D"/>
          <w:sz w:val="19"/>
        </w:rPr>
        <w:t xml:space="preserve">vm </w:t>
      </w:r>
      <w:r>
        <w:rPr>
          <w:color w:val="4D4D4D"/>
          <w:sz w:val="19"/>
        </w:rPr>
        <w:t xml:space="preserve">对象来代理 </w:t>
      </w:r>
      <w:r>
        <w:rPr>
          <w:rFonts w:ascii="Arial" w:eastAsia="Arial"/>
          <w:color w:val="4D4D4D"/>
          <w:sz w:val="19"/>
        </w:rPr>
        <w:t xml:space="preserve">data </w:t>
      </w:r>
      <w:r>
        <w:rPr>
          <w:color w:val="4D4D4D"/>
          <w:sz w:val="19"/>
        </w:rPr>
        <w:t xml:space="preserve">中所有属性的操作，更方便操作 </w:t>
      </w:r>
      <w:r>
        <w:rPr>
          <w:rFonts w:ascii="Arial" w:eastAsia="Arial"/>
          <w:color w:val="4D4D4D"/>
          <w:sz w:val="19"/>
        </w:rPr>
        <w:t xml:space="preserve">data </w:t>
      </w:r>
      <w:r>
        <w:rPr>
          <w:color w:val="4D4D4D"/>
          <w:sz w:val="19"/>
        </w:rPr>
        <w:t>中的数据</w:t>
      </w:r>
    </w:p>
    <w:p>
      <w:pPr>
        <w:pStyle w:val="19"/>
        <w:numPr>
          <w:ilvl w:val="0"/>
          <w:numId w:val="25"/>
        </w:numPr>
        <w:tabs>
          <w:tab w:val="left" w:pos="687"/>
        </w:tabs>
        <w:spacing w:before="69" w:after="0" w:line="240" w:lineRule="auto"/>
        <w:ind w:left="686" w:right="0" w:hanging="487"/>
        <w:jc w:val="left"/>
        <w:rPr>
          <w:sz w:val="19"/>
        </w:rPr>
      </w:pPr>
      <w:r>
        <w:rPr>
          <w:color w:val="4D4D4D"/>
          <w:spacing w:val="-1"/>
          <w:sz w:val="19"/>
        </w:rPr>
        <w:t xml:space="preserve">通过 </w:t>
      </w:r>
      <w:r>
        <w:rPr>
          <w:rFonts w:ascii="Arial" w:eastAsia="Arial"/>
          <w:color w:val="4D4D4D"/>
          <w:sz w:val="19"/>
        </w:rPr>
        <w:t>Object.defineProperty()</w:t>
      </w:r>
      <w:r>
        <w:rPr>
          <w:color w:val="4D4D4D"/>
          <w:spacing w:val="-1"/>
          <w:sz w:val="19"/>
        </w:rPr>
        <w:t xml:space="preserve">给 </w:t>
      </w:r>
      <w:r>
        <w:rPr>
          <w:rFonts w:ascii="Arial" w:eastAsia="Arial"/>
          <w:color w:val="4D4D4D"/>
          <w:sz w:val="19"/>
        </w:rPr>
        <w:t>vm</w:t>
      </w:r>
      <w:r>
        <w:rPr>
          <w:rFonts w:ascii="Arial" w:eastAsia="Arial"/>
          <w:color w:val="4D4D4D"/>
          <w:spacing w:val="42"/>
          <w:sz w:val="19"/>
        </w:rPr>
        <w:t xml:space="preserve"> </w:t>
      </w:r>
      <w:r>
        <w:rPr>
          <w:color w:val="4D4D4D"/>
          <w:sz w:val="19"/>
        </w:rPr>
        <w:t xml:space="preserve">添加与 </w:t>
      </w:r>
      <w:r>
        <w:rPr>
          <w:rFonts w:ascii="Arial" w:eastAsia="Arial"/>
          <w:color w:val="4D4D4D"/>
          <w:sz w:val="19"/>
        </w:rPr>
        <w:t>data</w:t>
      </w:r>
      <w:r>
        <w:rPr>
          <w:rFonts w:ascii="Arial" w:eastAsia="Arial"/>
          <w:color w:val="4D4D4D"/>
          <w:spacing w:val="42"/>
          <w:sz w:val="19"/>
        </w:rPr>
        <w:t xml:space="preserve"> </w:t>
      </w:r>
      <w:r>
        <w:rPr>
          <w:color w:val="4D4D4D"/>
          <w:sz w:val="19"/>
        </w:rPr>
        <w:t>对象的属性对应的属性描述符</w:t>
      </w:r>
    </w:p>
    <w:p>
      <w:pPr>
        <w:pStyle w:val="19"/>
        <w:numPr>
          <w:ilvl w:val="0"/>
          <w:numId w:val="25"/>
        </w:numPr>
        <w:tabs>
          <w:tab w:val="left" w:pos="781"/>
        </w:tabs>
        <w:spacing w:before="56" w:after="0" w:line="240" w:lineRule="auto"/>
        <w:ind w:left="780" w:right="0" w:hanging="581"/>
        <w:jc w:val="left"/>
        <w:rPr>
          <w:sz w:val="19"/>
        </w:rPr>
      </w:pPr>
      <w:r>
        <w:rPr>
          <w:color w:val="4D4D4D"/>
          <w:spacing w:val="-1"/>
          <w:sz w:val="19"/>
        </w:rPr>
        <w:t xml:space="preserve">所有添加的属性都包含 </w:t>
      </w:r>
      <w:r>
        <w:rPr>
          <w:rFonts w:ascii="Arial" w:eastAsia="Arial"/>
          <w:color w:val="4D4D4D"/>
          <w:sz w:val="19"/>
        </w:rPr>
        <w:t>getter/setter，getter/setter</w:t>
      </w:r>
      <w:r>
        <w:rPr>
          <w:rFonts w:ascii="Arial" w:eastAsia="Arial"/>
          <w:color w:val="4D4D4D"/>
          <w:spacing w:val="41"/>
          <w:sz w:val="19"/>
        </w:rPr>
        <w:t xml:space="preserve"> </w:t>
      </w:r>
      <w:r>
        <w:rPr>
          <w:color w:val="4D4D4D"/>
          <w:spacing w:val="-1"/>
          <w:sz w:val="19"/>
        </w:rPr>
        <w:t xml:space="preserve">内部去操作 </w:t>
      </w:r>
      <w:r>
        <w:rPr>
          <w:rFonts w:ascii="Arial" w:eastAsia="Arial"/>
          <w:color w:val="4D4D4D"/>
          <w:sz w:val="19"/>
        </w:rPr>
        <w:t>data</w:t>
      </w:r>
      <w:r>
        <w:rPr>
          <w:rFonts w:ascii="Arial" w:eastAsia="Arial"/>
          <w:color w:val="4D4D4D"/>
          <w:spacing w:val="43"/>
          <w:sz w:val="19"/>
        </w:rPr>
        <w:t xml:space="preserve"> </w:t>
      </w:r>
      <w:r>
        <w:rPr>
          <w:color w:val="4D4D4D"/>
          <w:sz w:val="19"/>
        </w:rPr>
        <w:t>中对应的属性数据</w:t>
      </w:r>
    </w:p>
    <w:p>
      <w:pPr>
        <w:pStyle w:val="7"/>
        <w:spacing w:before="0"/>
        <w:ind w:left="0"/>
        <w:rPr>
          <w:sz w:val="20"/>
        </w:rPr>
      </w:pPr>
    </w:p>
    <w:p>
      <w:pPr>
        <w:pStyle w:val="7"/>
        <w:spacing w:before="5"/>
        <w:ind w:left="0"/>
        <w:rPr>
          <w:sz w:val="15"/>
        </w:rPr>
      </w:pPr>
    </w:p>
    <w:p>
      <w:pPr>
        <w:pStyle w:val="2"/>
        <w:spacing w:before="1" w:line="432" w:lineRule="auto"/>
        <w:ind w:right="219"/>
      </w:pPr>
      <w:bookmarkStart w:id="16" w:name="Vue3中的反射reflact----有了解 但没用过 ,在vue源码中看到过,"/>
      <w:bookmarkEnd w:id="16"/>
      <w:r>
        <w:t>Vue3</w:t>
      </w:r>
      <w:r>
        <w:rPr>
          <w:spacing w:val="-13"/>
        </w:rPr>
        <w:t xml:space="preserve"> 中的反射</w:t>
      </w:r>
      <w:r>
        <w:t>reflact----有了解 但没用过 ,在vue</w:t>
      </w:r>
      <w:r>
        <w:rPr>
          <w:spacing w:val="-11"/>
        </w:rPr>
        <w:t xml:space="preserve"> 源码中看到过,之前找一个源码意外看到过</w:t>
      </w:r>
    </w:p>
    <w:p>
      <w:pPr>
        <w:spacing w:before="176"/>
        <w:ind w:left="200" w:right="0" w:firstLine="0"/>
        <w:jc w:val="left"/>
        <w:rPr>
          <w:rFonts w:ascii="Arial" w:eastAsia="Arial"/>
          <w:sz w:val="19"/>
        </w:rPr>
      </w:pPr>
      <w:r>
        <w:rPr>
          <w:rFonts w:ascii="Arial" w:eastAsia="Arial"/>
          <w:color w:val="4D4D4D"/>
          <w:sz w:val="19"/>
        </w:rPr>
        <w:t xml:space="preserve">Reflect </w:t>
      </w:r>
      <w:r>
        <w:rPr>
          <w:color w:val="4D4D4D"/>
          <w:sz w:val="19"/>
        </w:rPr>
        <w:t xml:space="preserve">其实和 </w:t>
      </w:r>
      <w:r>
        <w:rPr>
          <w:rFonts w:ascii="Arial" w:eastAsia="Arial"/>
          <w:color w:val="4D4D4D"/>
          <w:sz w:val="19"/>
        </w:rPr>
        <w:t xml:space="preserve">Proxy </w:t>
      </w:r>
      <w:r>
        <w:rPr>
          <w:color w:val="4D4D4D"/>
          <w:sz w:val="19"/>
        </w:rPr>
        <w:t xml:space="preserve">一样都是属于 </w:t>
      </w:r>
      <w:r>
        <w:rPr>
          <w:rFonts w:ascii="Arial" w:eastAsia="Arial"/>
          <w:color w:val="4D4D4D"/>
          <w:sz w:val="19"/>
        </w:rPr>
        <w:t xml:space="preserve">ES6 </w:t>
      </w:r>
      <w:r>
        <w:rPr>
          <w:color w:val="4D4D4D"/>
          <w:sz w:val="19"/>
        </w:rPr>
        <w:t>的高级</w:t>
      </w:r>
      <w:r>
        <w:rPr>
          <w:rFonts w:ascii="Arial" w:eastAsia="Arial"/>
          <w:color w:val="4D4D4D"/>
          <w:sz w:val="19"/>
        </w:rPr>
        <w:t>API</w:t>
      </w:r>
      <w:r>
        <w:rPr>
          <w:color w:val="4D4D4D"/>
          <w:sz w:val="19"/>
        </w:rPr>
        <w:t>，</w:t>
      </w:r>
      <w:r>
        <w:rPr>
          <w:rFonts w:ascii="Arial" w:eastAsia="Arial"/>
          <w:color w:val="4D4D4D"/>
          <w:sz w:val="19"/>
        </w:rPr>
        <w:t xml:space="preserve">Reflect </w:t>
      </w:r>
      <w:r>
        <w:rPr>
          <w:color w:val="4D4D4D"/>
          <w:sz w:val="19"/>
        </w:rPr>
        <w:t xml:space="preserve">也是属于 </w:t>
      </w:r>
      <w:r>
        <w:rPr>
          <w:rFonts w:ascii="Arial" w:eastAsia="Arial"/>
          <w:color w:val="4D4D4D"/>
          <w:sz w:val="19"/>
        </w:rPr>
        <w:t xml:space="preserve">window </w:t>
      </w:r>
      <w:r>
        <w:rPr>
          <w:color w:val="4D4D4D"/>
          <w:sz w:val="19"/>
        </w:rPr>
        <w:t xml:space="preserve">的一个内置类，可以通过 </w:t>
      </w:r>
      <w:r>
        <w:rPr>
          <w:rFonts w:ascii="Arial" w:eastAsia="Arial"/>
          <w:color w:val="4D4D4D"/>
          <w:sz w:val="19"/>
        </w:rPr>
        <w:t>window.Reflect</w:t>
      </w:r>
    </w:p>
    <w:p>
      <w:pPr>
        <w:spacing w:before="68"/>
        <w:ind w:left="200" w:right="0" w:firstLine="0"/>
        <w:jc w:val="left"/>
        <w:rPr>
          <w:sz w:val="19"/>
        </w:rPr>
      </w:pPr>
      <w:r>
        <w:rPr>
          <w:color w:val="4D4D4D"/>
          <w:sz w:val="19"/>
        </w:rPr>
        <w:t>访问到</w:t>
      </w:r>
    </w:p>
    <w:p>
      <w:pPr>
        <w:spacing w:before="69"/>
        <w:ind w:left="200" w:right="0" w:firstLine="0"/>
        <w:jc w:val="left"/>
        <w:rPr>
          <w:sz w:val="19"/>
        </w:rPr>
      </w:pPr>
      <w:r>
        <w:rPr>
          <w:rFonts w:ascii="Arial" w:eastAsia="Arial"/>
          <w:color w:val="4D4D4D"/>
          <w:sz w:val="19"/>
        </w:rPr>
        <w:t xml:space="preserve">Proxy </w:t>
      </w:r>
      <w:r>
        <w:rPr>
          <w:color w:val="4D4D4D"/>
          <w:sz w:val="19"/>
        </w:rPr>
        <w:t xml:space="preserve">要配合 </w:t>
      </w:r>
      <w:r>
        <w:rPr>
          <w:rFonts w:ascii="Arial" w:eastAsia="Arial"/>
          <w:color w:val="4D4D4D"/>
          <w:sz w:val="19"/>
        </w:rPr>
        <w:t xml:space="preserve">Reflect </w:t>
      </w:r>
      <w:r>
        <w:rPr>
          <w:color w:val="4D4D4D"/>
          <w:sz w:val="19"/>
        </w:rPr>
        <w:t xml:space="preserve">一起使用，用来 触发代理对象的劫持时 保证正确的 </w:t>
      </w:r>
      <w:r>
        <w:rPr>
          <w:rFonts w:ascii="Arial" w:eastAsia="Arial"/>
          <w:color w:val="4D4D4D"/>
          <w:sz w:val="19"/>
        </w:rPr>
        <w:t xml:space="preserve">this </w:t>
      </w:r>
      <w:r>
        <w:rPr>
          <w:color w:val="4D4D4D"/>
          <w:sz w:val="19"/>
        </w:rPr>
        <w:t>上下文指向</w:t>
      </w:r>
    </w:p>
    <w:p>
      <w:pPr>
        <w:pStyle w:val="7"/>
        <w:spacing w:before="4"/>
        <w:ind w:left="0"/>
        <w:rPr>
          <w:sz w:val="27"/>
        </w:rPr>
      </w:pPr>
    </w:p>
    <w:p>
      <w:pPr>
        <w:pStyle w:val="3"/>
        <w:rPr>
          <w:rFonts w:ascii="Calibri" w:eastAsia="Calibri"/>
        </w:rPr>
      </w:pPr>
      <w:r>
        <w:t>面试官问的</w:t>
      </w:r>
      <w:r>
        <w:rPr>
          <w:rFonts w:ascii="Calibri" w:eastAsia="Calibri"/>
        </w:rPr>
        <w:t>,</w:t>
      </w:r>
      <w:r>
        <w:t>回答不能停顿的问题</w:t>
      </w:r>
      <w:r>
        <w:rPr>
          <w:rFonts w:ascii="Calibri" w:eastAsia="Calibri"/>
        </w:rPr>
        <w:t>:</w:t>
      </w:r>
    </w:p>
    <w:p>
      <w:pPr>
        <w:pStyle w:val="19"/>
        <w:numPr>
          <w:ilvl w:val="0"/>
          <w:numId w:val="26"/>
        </w:numPr>
        <w:tabs>
          <w:tab w:val="left" w:pos="452"/>
        </w:tabs>
        <w:spacing w:before="35" w:after="0" w:line="240" w:lineRule="auto"/>
        <w:ind w:left="452" w:right="0" w:hanging="252"/>
        <w:jc w:val="left"/>
        <w:rPr>
          <w:sz w:val="19"/>
        </w:rPr>
      </w:pPr>
      <w:r>
        <w:rPr>
          <w:color w:val="4D4D4D"/>
          <w:sz w:val="19"/>
        </w:rPr>
        <w:t>代码规范</w:t>
      </w:r>
    </w:p>
    <w:p>
      <w:pPr>
        <w:pStyle w:val="19"/>
        <w:numPr>
          <w:ilvl w:val="1"/>
          <w:numId w:val="26"/>
        </w:numPr>
        <w:tabs>
          <w:tab w:val="left" w:pos="644"/>
        </w:tabs>
        <w:spacing w:before="69" w:after="0" w:line="240" w:lineRule="auto"/>
        <w:ind w:left="644" w:right="0" w:hanging="255"/>
        <w:jc w:val="left"/>
        <w:rPr>
          <w:sz w:val="19"/>
        </w:rPr>
      </w:pPr>
      <w:r>
        <w:rPr>
          <w:color w:val="4D4D4D"/>
          <w:sz w:val="19"/>
        </w:rPr>
        <w:t>严格按照公司开发文档</w:t>
      </w:r>
    </w:p>
    <w:p>
      <w:pPr>
        <w:pStyle w:val="19"/>
        <w:numPr>
          <w:ilvl w:val="1"/>
          <w:numId w:val="26"/>
        </w:numPr>
        <w:tabs>
          <w:tab w:val="left" w:pos="644"/>
        </w:tabs>
        <w:spacing w:before="68" w:after="0" w:line="240" w:lineRule="auto"/>
        <w:ind w:left="644" w:right="0" w:hanging="255"/>
        <w:jc w:val="left"/>
        <w:rPr>
          <w:sz w:val="19"/>
        </w:rPr>
      </w:pPr>
      <w:r>
        <w:rPr>
          <w:color w:val="4D4D4D"/>
          <w:spacing w:val="22"/>
          <w:sz w:val="19"/>
        </w:rPr>
        <w:t>按照</w:t>
      </w:r>
      <w:r>
        <w:rPr>
          <w:rFonts w:ascii="Arial" w:eastAsia="Arial"/>
          <w:color w:val="4D4D4D"/>
          <w:sz w:val="19"/>
        </w:rPr>
        <w:t>eslint</w:t>
      </w:r>
      <w:r>
        <w:rPr>
          <w:rFonts w:ascii="Arial" w:eastAsia="Arial"/>
          <w:color w:val="4D4D4D"/>
          <w:spacing w:val="-6"/>
          <w:sz w:val="19"/>
        </w:rPr>
        <w:t xml:space="preserve"> </w:t>
      </w:r>
      <w:r>
        <w:rPr>
          <w:color w:val="4D4D4D"/>
          <w:sz w:val="19"/>
        </w:rPr>
        <w:t>开发规范</w:t>
      </w:r>
      <w:r>
        <w:rPr>
          <w:rFonts w:hint="eastAsia"/>
          <w:color w:val="4D4D4D"/>
          <w:sz w:val="19"/>
          <w:lang w:eastAsia="zh-CN"/>
        </w:rPr>
        <w:t>，</w:t>
      </w:r>
      <w:r>
        <w:rPr>
          <w:rFonts w:hint="eastAsia"/>
          <w:color w:val="4D4D4D"/>
          <w:sz w:val="19"/>
          <w:lang w:val="en-US" w:eastAsia="zh-CN"/>
        </w:rPr>
        <w:t>差不多</w:t>
      </w:r>
    </w:p>
    <w:p>
      <w:pPr>
        <w:pStyle w:val="19"/>
        <w:numPr>
          <w:ilvl w:val="0"/>
          <w:numId w:val="26"/>
        </w:numPr>
        <w:tabs>
          <w:tab w:val="left" w:pos="452"/>
        </w:tabs>
        <w:spacing w:before="69" w:after="0" w:line="240" w:lineRule="auto"/>
        <w:ind w:left="452" w:right="0" w:hanging="252"/>
        <w:jc w:val="left"/>
        <w:rPr>
          <w:sz w:val="19"/>
        </w:rPr>
      </w:pPr>
      <w:r>
        <w:rPr>
          <w:color w:val="4D4D4D"/>
          <w:sz w:val="19"/>
        </w:rPr>
        <w:t>公司用的开发工具</w:t>
      </w:r>
    </w:p>
    <w:p>
      <w:pPr>
        <w:pStyle w:val="19"/>
        <w:numPr>
          <w:ilvl w:val="0"/>
          <w:numId w:val="26"/>
        </w:numPr>
        <w:tabs>
          <w:tab w:val="left" w:pos="412"/>
        </w:tabs>
        <w:spacing w:before="68" w:after="0" w:line="240" w:lineRule="auto"/>
        <w:ind w:left="411" w:right="0" w:hanging="212"/>
        <w:jc w:val="left"/>
        <w:rPr>
          <w:sz w:val="19"/>
        </w:rPr>
      </w:pPr>
    </w:p>
    <w:p>
      <w:pPr>
        <w:pStyle w:val="19"/>
        <w:numPr>
          <w:ilvl w:val="0"/>
          <w:numId w:val="26"/>
        </w:numPr>
        <w:tabs>
          <w:tab w:val="left" w:pos="412"/>
        </w:tabs>
        <w:spacing w:before="68" w:after="0" w:line="240" w:lineRule="auto"/>
        <w:ind w:left="411" w:right="0" w:hanging="212"/>
        <w:jc w:val="left"/>
        <w:rPr>
          <w:sz w:val="19"/>
        </w:rPr>
      </w:pPr>
      <w:r>
        <w:rPr>
          <w:rFonts w:ascii="Arial" w:eastAsia="Arial"/>
          <w:color w:val="4D4D4D"/>
          <w:sz w:val="19"/>
        </w:rPr>
        <w:t>git</w:t>
      </w:r>
      <w:r>
        <w:rPr>
          <w:rFonts w:ascii="Arial" w:eastAsia="Arial"/>
          <w:color w:val="4D4D4D"/>
          <w:spacing w:val="-8"/>
          <w:sz w:val="19"/>
        </w:rPr>
        <w:t xml:space="preserve"> </w:t>
      </w:r>
      <w:r>
        <w:rPr>
          <w:color w:val="4D4D4D"/>
          <w:sz w:val="19"/>
        </w:rPr>
        <w:t>上传</w:t>
      </w:r>
    </w:p>
    <w:p>
      <w:pPr>
        <w:pStyle w:val="4"/>
        <w:ind w:left="0"/>
      </w:pPr>
    </w:p>
    <w:p>
      <w:pPr>
        <w:pStyle w:val="7"/>
        <w:spacing w:before="0"/>
        <w:ind w:left="0"/>
        <w:rPr>
          <w:sz w:val="26"/>
        </w:rPr>
      </w:pPr>
    </w:p>
    <w:p>
      <w:pPr>
        <w:pStyle w:val="7"/>
        <w:spacing w:before="3"/>
        <w:ind w:left="0"/>
        <w:rPr>
          <w:sz w:val="31"/>
        </w:rPr>
      </w:pPr>
    </w:p>
    <w:p>
      <w:pPr>
        <w:spacing w:before="0"/>
        <w:ind w:left="200" w:right="0" w:firstLine="0"/>
        <w:jc w:val="left"/>
        <w:rPr>
          <w:b/>
          <w:sz w:val="36"/>
        </w:rPr>
      </w:pPr>
      <w:bookmarkStart w:id="17" w:name="webpack 五个核心概念"/>
      <w:bookmarkEnd w:id="17"/>
      <w:r>
        <w:rPr>
          <w:b/>
          <w:sz w:val="27"/>
        </w:rPr>
        <w:t>webpack 五个核心概念</w:t>
      </w:r>
    </w:p>
    <w:p>
      <w:pPr>
        <w:pStyle w:val="19"/>
        <w:numPr>
          <w:ilvl w:val="0"/>
          <w:numId w:val="27"/>
        </w:numPr>
        <w:tabs>
          <w:tab w:val="left" w:pos="412"/>
        </w:tabs>
        <w:spacing w:before="0" w:after="0" w:line="240" w:lineRule="auto"/>
        <w:ind w:left="411" w:right="0" w:hanging="212"/>
        <w:jc w:val="left"/>
        <w:rPr>
          <w:rFonts w:ascii="Arial"/>
          <w:sz w:val="19"/>
        </w:rPr>
      </w:pPr>
      <w:r>
        <w:rPr>
          <w:rFonts w:ascii="Arial"/>
          <w:color w:val="4D4D4D"/>
          <w:sz w:val="19"/>
        </w:rPr>
        <w:t>Entry</w:t>
      </w:r>
    </w:p>
    <w:p>
      <w:pPr>
        <w:spacing w:before="82"/>
        <w:ind w:left="200" w:right="0" w:firstLine="0"/>
        <w:jc w:val="left"/>
        <w:rPr>
          <w:sz w:val="19"/>
        </w:rPr>
      </w:pPr>
      <w:r>
        <w:rPr>
          <w:color w:val="4D4D4D"/>
          <w:sz w:val="19"/>
        </w:rPr>
        <w:t>入口</w:t>
      </w:r>
      <w:r>
        <w:rPr>
          <w:rFonts w:ascii="Arial" w:eastAsia="Arial"/>
          <w:color w:val="4D4D4D"/>
          <w:sz w:val="19"/>
        </w:rPr>
        <w:t>(Entry)</w:t>
      </w:r>
      <w:r>
        <w:rPr>
          <w:color w:val="4D4D4D"/>
          <w:sz w:val="19"/>
        </w:rPr>
        <w:t xml:space="preserve">指示 </w:t>
      </w:r>
      <w:r>
        <w:rPr>
          <w:rFonts w:ascii="Arial" w:eastAsia="Arial"/>
          <w:color w:val="4D4D4D"/>
          <w:sz w:val="19"/>
        </w:rPr>
        <w:t xml:space="preserve">webpack </w:t>
      </w:r>
      <w:r>
        <w:rPr>
          <w:color w:val="4D4D4D"/>
          <w:sz w:val="19"/>
        </w:rPr>
        <w:t>以哪个文件为入口起点开始打包，分析构建内部依赖图。</w:t>
      </w:r>
    </w:p>
    <w:p>
      <w:pPr>
        <w:pStyle w:val="19"/>
        <w:numPr>
          <w:ilvl w:val="0"/>
          <w:numId w:val="27"/>
        </w:numPr>
        <w:tabs>
          <w:tab w:val="left" w:pos="412"/>
        </w:tabs>
        <w:spacing w:before="80" w:after="0" w:line="240" w:lineRule="auto"/>
        <w:ind w:left="411" w:right="0" w:hanging="212"/>
        <w:jc w:val="left"/>
        <w:rPr>
          <w:rFonts w:ascii="Arial"/>
          <w:sz w:val="19"/>
        </w:rPr>
      </w:pPr>
      <w:r>
        <w:rPr>
          <w:rFonts w:ascii="Arial"/>
          <w:color w:val="4D4D4D"/>
          <w:sz w:val="19"/>
        </w:rPr>
        <w:t>Output</w:t>
      </w:r>
    </w:p>
    <w:p>
      <w:pPr>
        <w:spacing w:before="82"/>
        <w:ind w:left="200" w:right="0" w:firstLine="0"/>
        <w:jc w:val="left"/>
        <w:rPr>
          <w:sz w:val="19"/>
        </w:rPr>
      </w:pPr>
      <w:r>
        <w:rPr>
          <w:color w:val="4D4D4D"/>
          <w:sz w:val="19"/>
        </w:rPr>
        <w:t>输出</w:t>
      </w:r>
      <w:r>
        <w:rPr>
          <w:rFonts w:ascii="Arial" w:eastAsia="Arial"/>
          <w:color w:val="4D4D4D"/>
          <w:sz w:val="19"/>
        </w:rPr>
        <w:t>(Output)</w:t>
      </w:r>
      <w:r>
        <w:rPr>
          <w:color w:val="4D4D4D"/>
          <w:sz w:val="19"/>
        </w:rPr>
        <w:t xml:space="preserve">指示 </w:t>
      </w:r>
      <w:r>
        <w:rPr>
          <w:rFonts w:ascii="Arial" w:eastAsia="Arial"/>
          <w:color w:val="4D4D4D"/>
          <w:sz w:val="19"/>
        </w:rPr>
        <w:t xml:space="preserve">webpack </w:t>
      </w:r>
      <w:r>
        <w:rPr>
          <w:color w:val="4D4D4D"/>
          <w:sz w:val="19"/>
        </w:rPr>
        <w:t xml:space="preserve">打包后的资源 </w:t>
      </w:r>
      <w:r>
        <w:rPr>
          <w:rFonts w:ascii="Arial" w:eastAsia="Arial"/>
          <w:color w:val="4D4D4D"/>
          <w:sz w:val="19"/>
        </w:rPr>
        <w:t xml:space="preserve">bundles </w:t>
      </w:r>
      <w:r>
        <w:rPr>
          <w:color w:val="4D4D4D"/>
          <w:sz w:val="19"/>
        </w:rPr>
        <w:t>输出到哪里去，以及如何命名。</w:t>
      </w:r>
    </w:p>
    <w:p>
      <w:pPr>
        <w:pStyle w:val="19"/>
        <w:numPr>
          <w:ilvl w:val="0"/>
          <w:numId w:val="27"/>
        </w:numPr>
        <w:tabs>
          <w:tab w:val="left" w:pos="412"/>
        </w:tabs>
        <w:spacing w:before="81" w:after="0" w:line="240" w:lineRule="auto"/>
        <w:ind w:left="411" w:right="0" w:hanging="212"/>
        <w:jc w:val="left"/>
        <w:rPr>
          <w:rFonts w:ascii="Arial"/>
          <w:sz w:val="19"/>
        </w:rPr>
      </w:pPr>
      <w:r>
        <w:rPr>
          <w:rFonts w:ascii="Arial"/>
          <w:color w:val="4D4D4D"/>
          <w:sz w:val="19"/>
        </w:rPr>
        <w:t>Loader</w:t>
      </w:r>
    </w:p>
    <w:p>
      <w:pPr>
        <w:spacing w:before="81" w:line="307" w:lineRule="auto"/>
        <w:ind w:left="200" w:right="217" w:firstLine="0"/>
        <w:jc w:val="left"/>
        <w:rPr>
          <w:sz w:val="19"/>
        </w:rPr>
      </w:pPr>
      <w:r>
        <w:rPr>
          <w:rFonts w:ascii="Arial" w:eastAsia="Arial"/>
          <w:color w:val="4D4D4D"/>
          <w:sz w:val="19"/>
        </w:rPr>
        <w:t xml:space="preserve">webpack </w:t>
      </w:r>
      <w:r>
        <w:rPr>
          <w:color w:val="4D4D4D"/>
          <w:spacing w:val="1"/>
          <w:sz w:val="19"/>
        </w:rPr>
        <w:t xml:space="preserve">只能理解 </w:t>
      </w:r>
      <w:r>
        <w:rPr>
          <w:rFonts w:ascii="Arial" w:eastAsia="Arial"/>
          <w:color w:val="4D4D4D"/>
          <w:sz w:val="19"/>
        </w:rPr>
        <w:t xml:space="preserve">JavaScript </w:t>
      </w:r>
      <w:r>
        <w:rPr>
          <w:color w:val="4D4D4D"/>
          <w:spacing w:val="2"/>
          <w:sz w:val="19"/>
        </w:rPr>
        <w:t xml:space="preserve">和 </w:t>
      </w:r>
      <w:r>
        <w:rPr>
          <w:rFonts w:ascii="Arial" w:eastAsia="Arial"/>
          <w:color w:val="4D4D4D"/>
          <w:sz w:val="19"/>
        </w:rPr>
        <w:t xml:space="preserve">JSON </w:t>
      </w:r>
      <w:r>
        <w:rPr>
          <w:color w:val="4D4D4D"/>
          <w:sz w:val="19"/>
        </w:rPr>
        <w:t xml:space="preserve">文件，这是 </w:t>
      </w:r>
      <w:r>
        <w:rPr>
          <w:rFonts w:ascii="Arial" w:eastAsia="Arial"/>
          <w:color w:val="4D4D4D"/>
          <w:sz w:val="19"/>
        </w:rPr>
        <w:t xml:space="preserve">webpack </w:t>
      </w:r>
      <w:r>
        <w:rPr>
          <w:color w:val="4D4D4D"/>
          <w:sz w:val="19"/>
        </w:rPr>
        <w:t>开箱可用的自带能力。</w:t>
      </w:r>
      <w:r>
        <w:rPr>
          <w:rFonts w:ascii="Arial" w:eastAsia="Arial"/>
          <w:color w:val="4D4D4D"/>
          <w:sz w:val="19"/>
        </w:rPr>
        <w:t xml:space="preserve">loader </w:t>
      </w:r>
      <w:r>
        <w:rPr>
          <w:color w:val="4D4D4D"/>
          <w:spacing w:val="-22"/>
          <w:sz w:val="19"/>
        </w:rPr>
        <w:t xml:space="preserve">让 </w:t>
      </w:r>
      <w:r>
        <w:rPr>
          <w:rFonts w:ascii="Arial" w:eastAsia="Arial"/>
          <w:color w:val="4D4D4D"/>
          <w:sz w:val="19"/>
        </w:rPr>
        <w:t xml:space="preserve">webpack </w:t>
      </w:r>
      <w:r>
        <w:rPr>
          <w:color w:val="4D4D4D"/>
          <w:sz w:val="19"/>
        </w:rPr>
        <w:t>能够去处理其他</w:t>
      </w:r>
      <w:r>
        <w:rPr>
          <w:color w:val="4D4D4D"/>
          <w:spacing w:val="-1"/>
          <w:sz w:val="19"/>
        </w:rPr>
        <w:t>类型的文件，并将它们转换为有效 模块，以供应用程序使用，以及被添加到依赖图中。</w:t>
      </w:r>
    </w:p>
    <w:p>
      <w:pPr>
        <w:pStyle w:val="19"/>
        <w:numPr>
          <w:ilvl w:val="0"/>
          <w:numId w:val="27"/>
        </w:numPr>
        <w:tabs>
          <w:tab w:val="left" w:pos="412"/>
        </w:tabs>
        <w:spacing w:before="13" w:after="0" w:line="240" w:lineRule="auto"/>
        <w:ind w:left="411" w:right="0" w:hanging="212"/>
        <w:jc w:val="left"/>
        <w:rPr>
          <w:rFonts w:ascii="Arial"/>
          <w:sz w:val="19"/>
        </w:rPr>
      </w:pPr>
      <w:r>
        <w:rPr>
          <w:rFonts w:ascii="Arial"/>
          <w:color w:val="4D4D4D"/>
          <w:sz w:val="19"/>
        </w:rPr>
        <w:t>Plugins</w:t>
      </w:r>
    </w:p>
    <w:p>
      <w:pPr>
        <w:spacing w:before="82"/>
        <w:ind w:left="200" w:right="0" w:firstLine="0"/>
        <w:jc w:val="left"/>
        <w:rPr>
          <w:sz w:val="19"/>
        </w:rPr>
      </w:pPr>
      <w:r>
        <w:rPr>
          <w:color w:val="4D4D4D"/>
          <w:sz w:val="19"/>
        </w:rPr>
        <w:t>插件</w:t>
      </w:r>
      <w:r>
        <w:rPr>
          <w:rFonts w:ascii="Arial" w:eastAsia="Arial"/>
          <w:color w:val="4D4D4D"/>
          <w:sz w:val="19"/>
        </w:rPr>
        <w:t>(Plugins)</w:t>
      </w:r>
      <w:r>
        <w:rPr>
          <w:color w:val="4D4D4D"/>
          <w:sz w:val="19"/>
        </w:rPr>
        <w:t>可以用于执行范围更广的任务。插件的范围包括，从打包优化和压缩，一直到重新定义环境中的变量等。</w:t>
      </w:r>
    </w:p>
    <w:p>
      <w:pPr>
        <w:pStyle w:val="19"/>
        <w:numPr>
          <w:ilvl w:val="0"/>
          <w:numId w:val="27"/>
        </w:numPr>
        <w:tabs>
          <w:tab w:val="left" w:pos="412"/>
        </w:tabs>
        <w:spacing w:before="80" w:after="0" w:line="240" w:lineRule="auto"/>
        <w:ind w:left="411" w:right="0" w:hanging="212"/>
        <w:jc w:val="left"/>
        <w:rPr>
          <w:rFonts w:ascii="Arial"/>
          <w:sz w:val="19"/>
        </w:rPr>
      </w:pPr>
      <w:r>
        <w:rPr>
          <w:rFonts w:ascii="Arial"/>
          <w:color w:val="4D4D4D"/>
          <w:sz w:val="19"/>
        </w:rPr>
        <w:t>Mode</w:t>
      </w:r>
    </w:p>
    <w:p>
      <w:pPr>
        <w:spacing w:before="82"/>
        <w:ind w:left="200" w:right="0" w:firstLine="0"/>
        <w:jc w:val="left"/>
        <w:rPr>
          <w:sz w:val="19"/>
        </w:rPr>
      </w:pPr>
      <w:r>
        <w:rPr>
          <w:color w:val="4D4D4D"/>
          <w:sz w:val="19"/>
        </w:rPr>
        <w:t>模式</w:t>
      </w:r>
      <w:r>
        <w:rPr>
          <w:rFonts w:ascii="Arial" w:eastAsia="Arial"/>
          <w:color w:val="4D4D4D"/>
          <w:sz w:val="19"/>
        </w:rPr>
        <w:t>(Mode)</w:t>
      </w:r>
      <w:r>
        <w:rPr>
          <w:color w:val="4D4D4D"/>
          <w:sz w:val="19"/>
        </w:rPr>
        <w:t xml:space="preserve">指示 </w:t>
      </w:r>
      <w:r>
        <w:rPr>
          <w:rFonts w:ascii="Arial" w:eastAsia="Arial"/>
          <w:color w:val="4D4D4D"/>
          <w:sz w:val="19"/>
        </w:rPr>
        <w:t xml:space="preserve">webpack </w:t>
      </w:r>
      <w:r>
        <w:rPr>
          <w:color w:val="4D4D4D"/>
          <w:sz w:val="19"/>
        </w:rPr>
        <w:t>使用相应模式的配置。</w:t>
      </w:r>
    </w:p>
    <w:p>
      <w:pPr>
        <w:pStyle w:val="7"/>
        <w:spacing w:before="0"/>
        <w:ind w:left="0"/>
        <w:rPr>
          <w:sz w:val="20"/>
        </w:rPr>
      </w:pPr>
    </w:p>
    <w:p>
      <w:pPr>
        <w:pStyle w:val="7"/>
        <w:spacing w:before="0"/>
        <w:ind w:left="0"/>
        <w:rPr>
          <w:sz w:val="20"/>
        </w:rPr>
      </w:pPr>
    </w:p>
    <w:p>
      <w:pPr>
        <w:pStyle w:val="7"/>
        <w:spacing w:before="7"/>
        <w:ind w:left="0"/>
        <w:rPr>
          <w:sz w:val="19"/>
        </w:rPr>
      </w:pPr>
    </w:p>
    <w:p>
      <w:pPr>
        <w:pStyle w:val="2"/>
        <w:rPr>
          <w:b/>
          <w:sz w:val="34"/>
        </w:rPr>
      </w:pPr>
      <w:bookmarkStart w:id="18" w:name="Webpack流程"/>
      <w:bookmarkEnd w:id="18"/>
      <w:r>
        <w:rPr>
          <w:rFonts w:hint="eastAsia"/>
          <w:lang w:val="en-US" w:eastAsia="zh-CN"/>
        </w:rPr>
        <w:t>w</w:t>
      </w:r>
      <w:r>
        <w:t>ebpack 流程</w:t>
      </w:r>
    </w:p>
    <w:p>
      <w:pPr>
        <w:pStyle w:val="19"/>
        <w:numPr>
          <w:ilvl w:val="0"/>
          <w:numId w:val="28"/>
        </w:numPr>
        <w:tabs>
          <w:tab w:val="left" w:pos="464"/>
        </w:tabs>
        <w:spacing w:before="0" w:after="0" w:line="240" w:lineRule="auto"/>
        <w:ind w:left="464" w:right="0" w:hanging="264"/>
        <w:jc w:val="left"/>
        <w:rPr>
          <w:rFonts w:ascii="Calibri" w:eastAsia="Calibri"/>
          <w:sz w:val="21"/>
        </w:rPr>
      </w:pPr>
      <w:r>
        <w:rPr>
          <w:spacing w:val="-11"/>
          <w:sz w:val="21"/>
        </w:rPr>
        <w:t xml:space="preserve">局部安装 </w:t>
      </w:r>
      <w:r>
        <w:rPr>
          <w:rFonts w:ascii="Calibri" w:eastAsia="Calibri"/>
          <w:sz w:val="21"/>
        </w:rPr>
        <w:t>webpack</w:t>
      </w:r>
    </w:p>
    <w:p>
      <w:pPr>
        <w:pStyle w:val="19"/>
        <w:numPr>
          <w:ilvl w:val="0"/>
          <w:numId w:val="28"/>
        </w:numPr>
        <w:tabs>
          <w:tab w:val="left" w:pos="464"/>
        </w:tabs>
        <w:spacing w:before="146" w:after="0" w:line="240" w:lineRule="auto"/>
        <w:ind w:left="464" w:right="0" w:hanging="264"/>
        <w:jc w:val="left"/>
        <w:rPr>
          <w:sz w:val="21"/>
        </w:rPr>
      </w:pPr>
      <w:r>
        <w:rPr>
          <w:spacing w:val="-30"/>
          <w:sz w:val="21"/>
        </w:rPr>
        <w:t xml:space="preserve">在 </w:t>
      </w:r>
      <w:r>
        <w:rPr>
          <w:rFonts w:ascii="Calibri" w:eastAsia="Calibri"/>
          <w:sz w:val="21"/>
        </w:rPr>
        <w:t>package.json</w:t>
      </w:r>
      <w:r>
        <w:rPr>
          <w:rFonts w:ascii="Calibri" w:eastAsia="Calibri"/>
          <w:spacing w:val="2"/>
          <w:sz w:val="21"/>
        </w:rPr>
        <w:t xml:space="preserve"> </w:t>
      </w:r>
      <w:r>
        <w:rPr>
          <w:spacing w:val="-10"/>
          <w:sz w:val="21"/>
        </w:rPr>
        <w:t xml:space="preserve">文件中配置 </w:t>
      </w:r>
      <w:r>
        <w:rPr>
          <w:rFonts w:ascii="Calibri" w:eastAsia="Calibri"/>
          <w:sz w:val="21"/>
        </w:rPr>
        <w:t xml:space="preserve">webpack </w:t>
      </w:r>
      <w:r>
        <w:rPr>
          <w:sz w:val="21"/>
        </w:rPr>
        <w:t>运行脚本命令</w:t>
      </w:r>
      <w:r>
        <w:rPr>
          <w:spacing w:val="2"/>
          <w:w w:val="99"/>
          <w:position w:val="1"/>
          <w:sz w:val="21"/>
        </w:rPr>
        <w:drawing>
          <wp:inline distT="0" distB="0" distL="0" distR="0">
            <wp:extent cx="1432560" cy="586105"/>
            <wp:effectExtent l="0" t="0" r="0" b="8255"/>
            <wp:docPr id="1038" name="image12.jpeg"/>
            <wp:cNvGraphicFramePr/>
            <a:graphic xmlns:a="http://schemas.openxmlformats.org/drawingml/2006/main">
              <a:graphicData uri="http://schemas.openxmlformats.org/drawingml/2006/picture">
                <pic:pic xmlns:pic="http://schemas.openxmlformats.org/drawingml/2006/picture">
                  <pic:nvPicPr>
                    <pic:cNvPr id="1038" name="image12.jpeg"/>
                    <pic:cNvPicPr/>
                  </pic:nvPicPr>
                  <pic:blipFill>
                    <a:blip r:embed="rId19" cstate="print"/>
                    <a:srcRect/>
                    <a:stretch>
                      <a:fillRect/>
                    </a:stretch>
                  </pic:blipFill>
                  <pic:spPr>
                    <a:xfrm>
                      <a:off x="0" y="0"/>
                      <a:ext cx="1432560" cy="586105"/>
                    </a:xfrm>
                    <a:prstGeom prst="rect">
                      <a:avLst/>
                    </a:prstGeom>
                  </pic:spPr>
                </pic:pic>
              </a:graphicData>
            </a:graphic>
          </wp:inline>
        </w:drawing>
      </w:r>
    </w:p>
    <w:p>
      <w:pPr>
        <w:pStyle w:val="19"/>
        <w:numPr>
          <w:ilvl w:val="0"/>
          <w:numId w:val="28"/>
        </w:numPr>
        <w:tabs>
          <w:tab w:val="left" w:pos="464"/>
        </w:tabs>
        <w:spacing w:before="149" w:after="0" w:line="278" w:lineRule="auto"/>
        <w:ind w:left="200" w:right="219" w:firstLine="0"/>
        <w:jc w:val="left"/>
        <w:rPr>
          <w:sz w:val="21"/>
        </w:rPr>
      </w:pPr>
      <w:r>
        <w:pict>
          <v:shape id="1039" o:spid="_x0000_s1030" o:spt="202" type="#_x0000_t202" style="position:absolute;left:0pt;margin-left:31.75pt;margin-top:37.8pt;height:33.7pt;width:531.75pt;mso-position-horizontal-relative:page;z-index:251661312;mso-width-relative:page;mso-height-relative:page;" fillcolor="#DADADA" filled="t" coordsize="21600,21600">
            <v:path/>
            <v:fill on="t" focussize="0,0"/>
            <v:stroke weight="0.48pt"/>
            <v:imagedata o:title=""/>
            <o:lock v:ext="edit"/>
            <v:textbox inset="0mm,0mm,0mm,0mm">
              <w:txbxContent>
                <w:p>
                  <w:pPr>
                    <w:pStyle w:val="7"/>
                    <w:spacing w:before="56"/>
                    <w:ind w:left="80"/>
                    <w:rPr>
                      <w:rFonts w:ascii="Courier New"/>
                    </w:rPr>
                  </w:pPr>
                  <w:r>
                    <w:rPr>
                      <w:rFonts w:ascii="Courier New"/>
                      <w:color w:val="006FC0"/>
                    </w:rPr>
                    <w:t>const path = require('path')</w:t>
                  </w:r>
                </w:p>
              </w:txbxContent>
            </v:textbox>
          </v:shape>
        </w:pict>
      </w:r>
      <w:r>
        <w:rPr>
          <w:spacing w:val="-5"/>
          <w:sz w:val="21"/>
        </w:rPr>
        <w:t xml:space="preserve">在项目根目录下面创建一个 </w:t>
      </w:r>
      <w:r>
        <w:rPr>
          <w:rFonts w:ascii="Calibri" w:eastAsia="Calibri"/>
          <w:sz w:val="21"/>
        </w:rPr>
        <w:t>webpack.config.js</w:t>
      </w:r>
      <w:r>
        <w:rPr>
          <w:rFonts w:ascii="Calibri" w:eastAsia="Calibri"/>
          <w:spacing w:val="-3"/>
          <w:sz w:val="21"/>
        </w:rPr>
        <w:t xml:space="preserve"> </w:t>
      </w:r>
      <w:r>
        <w:rPr>
          <w:spacing w:val="-13"/>
          <w:sz w:val="21"/>
        </w:rPr>
        <w:t xml:space="preserve">文件，此文件是 </w:t>
      </w:r>
      <w:r>
        <w:rPr>
          <w:rFonts w:ascii="Calibri" w:eastAsia="Calibri"/>
          <w:sz w:val="21"/>
        </w:rPr>
        <w:t>webpack</w:t>
      </w:r>
      <w:r>
        <w:rPr>
          <w:rFonts w:ascii="Calibri" w:eastAsia="Calibri"/>
          <w:spacing w:val="-2"/>
          <w:sz w:val="21"/>
        </w:rPr>
        <w:t xml:space="preserve"> </w:t>
      </w:r>
      <w:r>
        <w:rPr>
          <w:spacing w:val="-3"/>
          <w:sz w:val="21"/>
        </w:rPr>
        <w:t>的默认配置文件名称，后续就可以在此目</w:t>
      </w:r>
      <w:r>
        <w:rPr>
          <w:spacing w:val="-13"/>
          <w:sz w:val="21"/>
        </w:rPr>
        <w:t xml:space="preserve">录下面对 </w:t>
      </w:r>
      <w:r>
        <w:rPr>
          <w:rFonts w:ascii="Calibri" w:eastAsia="Calibri"/>
          <w:sz w:val="21"/>
        </w:rPr>
        <w:t>webpack</w:t>
      </w:r>
      <w:r>
        <w:rPr>
          <w:rFonts w:ascii="Calibri" w:eastAsia="Calibri"/>
          <w:spacing w:val="6"/>
          <w:sz w:val="21"/>
        </w:rPr>
        <w:t xml:space="preserve"> </w:t>
      </w:r>
      <w:r>
        <w:rPr>
          <w:sz w:val="21"/>
        </w:rPr>
        <w:t>进行运行打包配置。</w:t>
      </w:r>
    </w:p>
    <w:p>
      <w:pPr>
        <w:pStyle w:val="7"/>
        <w:spacing w:before="0"/>
        <w:ind w:left="110"/>
        <w:rPr>
          <w:sz w:val="20"/>
        </w:rPr>
      </w:pPr>
      <w:r>
        <w:rPr>
          <w:sz w:val="20"/>
        </w:rPr>
        <w:pict>
          <v:shape id="1040" o:spid="_x0000_s1031" o:spt="202" type="#_x0000_t202" style="height:220.9pt;width:531.75pt;" fillcolor="#DADADA" filled="t" coordsize="21600,21600">
            <v:path/>
            <v:fill on="t" focussize="0,0" rotate="t"/>
            <v:stroke weight="0.48pt"/>
            <v:imagedata o:title=""/>
            <o:lock v:ext="edit"/>
            <v:textbox inset="0mm,0mm,0mm,0mm">
              <w:txbxContent>
                <w:p>
                  <w:pPr>
                    <w:pStyle w:val="7"/>
                    <w:spacing w:before="56"/>
                    <w:ind w:left="80"/>
                    <w:rPr>
                      <w:rFonts w:ascii="Courier New"/>
                    </w:rPr>
                  </w:pPr>
                  <w:r>
                    <w:rPr>
                      <w:rFonts w:ascii="Courier New"/>
                      <w:color w:val="006FC0"/>
                    </w:rPr>
                    <w:t>module.exports = {</w:t>
                  </w:r>
                </w:p>
                <w:p>
                  <w:pPr>
                    <w:pStyle w:val="7"/>
                    <w:tabs>
                      <w:tab w:val="left" w:pos="1697"/>
                      <w:tab w:val="left" w:pos="3545"/>
                    </w:tabs>
                    <w:spacing w:before="58" w:line="288" w:lineRule="auto"/>
                    <w:ind w:left="288" w:right="5819"/>
                    <w:rPr>
                      <w:rFonts w:ascii="Courier New" w:eastAsia="Courier New"/>
                    </w:rPr>
                  </w:pPr>
                  <w:r>
                    <w:rPr>
                      <w:rFonts w:ascii="Courier New" w:eastAsia="Courier New"/>
                      <w:color w:val="006FC0"/>
                    </w:rPr>
                    <w:t>//</w:t>
                  </w:r>
                  <w:r>
                    <w:rPr>
                      <w:rFonts w:ascii="Courier New" w:eastAsia="Courier New"/>
                      <w:color w:val="006FC0"/>
                      <w:spacing w:val="-22"/>
                    </w:rPr>
                    <w:t xml:space="preserve"> </w:t>
                  </w:r>
                  <w:r>
                    <w:rPr>
                      <w:rFonts w:hint="eastAsia" w:ascii="黑体" w:eastAsia="黑体"/>
                      <w:color w:val="006FC0"/>
                    </w:rPr>
                    <w:t>打包模式</w:t>
                  </w:r>
                  <w:r>
                    <w:rPr>
                      <w:rFonts w:hint="eastAsia" w:ascii="黑体" w:eastAsia="黑体"/>
                      <w:color w:val="006FC0"/>
                    </w:rPr>
                    <w:tab/>
                  </w:r>
                  <w:r>
                    <w:rPr>
                      <w:rFonts w:ascii="Courier New" w:eastAsia="Courier New"/>
                      <w:color w:val="006FC0"/>
                    </w:rPr>
                    <w:t>development</w:t>
                  </w:r>
                  <w:r>
                    <w:rPr>
                      <w:rFonts w:ascii="Courier New" w:eastAsia="Courier New"/>
                      <w:color w:val="006FC0"/>
                      <w:spacing w:val="-1"/>
                    </w:rPr>
                    <w:t xml:space="preserve"> </w:t>
                  </w:r>
                  <w:r>
                    <w:rPr>
                      <w:rFonts w:ascii="Courier New" w:eastAsia="Courier New"/>
                      <w:color w:val="006FC0"/>
                    </w:rPr>
                    <w:t>|</w:t>
                  </w:r>
                  <w:r>
                    <w:rPr>
                      <w:rFonts w:ascii="Courier New" w:eastAsia="Courier New"/>
                      <w:color w:val="006FC0"/>
                    </w:rPr>
                    <w:tab/>
                  </w:r>
                  <w:r>
                    <w:rPr>
                      <w:rFonts w:ascii="Courier New" w:eastAsia="Courier New"/>
                      <w:color w:val="006FC0"/>
                      <w:spacing w:val="-3"/>
                    </w:rPr>
                    <w:t xml:space="preserve">production </w:t>
                  </w:r>
                  <w:r>
                    <w:rPr>
                      <w:rFonts w:ascii="Courier New" w:eastAsia="Courier New"/>
                      <w:color w:val="006FC0"/>
                    </w:rPr>
                    <w:t>mode:</w:t>
                  </w:r>
                  <w:r>
                    <w:rPr>
                      <w:rFonts w:ascii="Courier New" w:eastAsia="Courier New"/>
                      <w:color w:val="006FC0"/>
                      <w:spacing w:val="-1"/>
                    </w:rPr>
                    <w:t xml:space="preserve"> </w:t>
                  </w:r>
                  <w:r>
                    <w:rPr>
                      <w:rFonts w:ascii="Courier New" w:eastAsia="Courier New"/>
                      <w:color w:val="006FC0"/>
                    </w:rPr>
                    <w:t>'development',</w:t>
                  </w:r>
                </w:p>
                <w:p>
                  <w:pPr>
                    <w:pStyle w:val="7"/>
                    <w:spacing w:before="12"/>
                    <w:ind w:left="288"/>
                    <w:rPr>
                      <w:rFonts w:hint="eastAsia" w:ascii="黑体" w:eastAsia="黑体"/>
                    </w:rPr>
                  </w:pPr>
                  <w:r>
                    <w:rPr>
                      <w:rFonts w:ascii="Courier New" w:eastAsia="Courier New"/>
                      <w:color w:val="006FC0"/>
                    </w:rPr>
                    <w:t xml:space="preserve">// </w:t>
                  </w:r>
                  <w:r>
                    <w:rPr>
                      <w:rFonts w:hint="eastAsia" w:ascii="黑体" w:eastAsia="黑体"/>
                      <w:color w:val="006FC0"/>
                    </w:rPr>
                    <w:t>项目入口</w:t>
                  </w:r>
                </w:p>
                <w:p>
                  <w:pPr>
                    <w:pStyle w:val="7"/>
                    <w:spacing w:before="55"/>
                    <w:ind w:left="288"/>
                    <w:rPr>
                      <w:rFonts w:ascii="Courier New"/>
                    </w:rPr>
                  </w:pPr>
                  <w:r>
                    <w:rPr>
                      <w:rFonts w:ascii="Courier New"/>
                      <w:color w:val="006FC0"/>
                    </w:rPr>
                    <w:t>entry: './src/index.js',</w:t>
                  </w:r>
                </w:p>
                <w:p>
                  <w:pPr>
                    <w:pStyle w:val="7"/>
                    <w:spacing w:before="58"/>
                    <w:ind w:left="288"/>
                    <w:rPr>
                      <w:rFonts w:hint="eastAsia" w:ascii="黑体" w:eastAsia="黑体"/>
                    </w:rPr>
                  </w:pPr>
                  <w:r>
                    <w:rPr>
                      <w:rFonts w:ascii="Courier New" w:eastAsia="Courier New"/>
                      <w:color w:val="006FC0"/>
                    </w:rPr>
                    <w:t xml:space="preserve">// </w:t>
                  </w:r>
                  <w:r>
                    <w:rPr>
                      <w:rFonts w:hint="eastAsia" w:ascii="黑体" w:eastAsia="黑体"/>
                      <w:color w:val="006FC0"/>
                    </w:rPr>
                    <w:t>项目出口</w:t>
                  </w:r>
                </w:p>
                <w:p>
                  <w:pPr>
                    <w:pStyle w:val="7"/>
                    <w:spacing w:before="55"/>
                    <w:ind w:left="288"/>
                    <w:rPr>
                      <w:rFonts w:ascii="Courier New"/>
                    </w:rPr>
                  </w:pPr>
                  <w:r>
                    <w:rPr>
                      <w:rFonts w:ascii="Courier New"/>
                      <w:color w:val="006FC0"/>
                    </w:rPr>
                    <w:t>output: {</w:t>
                  </w:r>
                </w:p>
                <w:p>
                  <w:pPr>
                    <w:pStyle w:val="7"/>
                    <w:spacing w:before="58"/>
                    <w:ind w:left="500"/>
                    <w:rPr>
                      <w:rFonts w:hint="eastAsia" w:ascii="黑体" w:eastAsia="黑体"/>
                    </w:rPr>
                  </w:pPr>
                  <w:r>
                    <w:rPr>
                      <w:rFonts w:ascii="Courier New" w:eastAsia="Courier New"/>
                      <w:color w:val="006FC0"/>
                    </w:rPr>
                    <w:t xml:space="preserve">// </w:t>
                  </w:r>
                  <w:r>
                    <w:rPr>
                      <w:rFonts w:hint="eastAsia" w:ascii="黑体" w:eastAsia="黑体"/>
                      <w:color w:val="006FC0"/>
                    </w:rPr>
                    <w:t>路径一定要用绝对路径</w:t>
                  </w:r>
                </w:p>
                <w:p>
                  <w:pPr>
                    <w:pStyle w:val="7"/>
                    <w:spacing w:before="55"/>
                    <w:ind w:left="500"/>
                    <w:rPr>
                      <w:rFonts w:ascii="Courier New"/>
                    </w:rPr>
                  </w:pPr>
                  <w:r>
                    <w:rPr>
                      <w:rFonts w:ascii="Courier New"/>
                      <w:color w:val="006FC0"/>
                    </w:rPr>
                    <w:t>path: path.resolve('dist'),</w:t>
                  </w:r>
                </w:p>
                <w:p>
                  <w:pPr>
                    <w:pStyle w:val="7"/>
                    <w:spacing w:before="58"/>
                    <w:ind w:left="500"/>
                    <w:rPr>
                      <w:rFonts w:ascii="Courier New" w:eastAsia="Courier New"/>
                    </w:rPr>
                  </w:pPr>
                  <w:r>
                    <w:rPr>
                      <w:rFonts w:ascii="Courier New" w:eastAsia="Courier New"/>
                      <w:color w:val="006FC0"/>
                    </w:rPr>
                    <w:t>// [name]</w:t>
                  </w:r>
                  <w:r>
                    <w:rPr>
                      <w:rFonts w:hint="eastAsia" w:ascii="黑体" w:eastAsia="黑体"/>
                      <w:color w:val="006FC0"/>
                    </w:rPr>
                    <w:t xml:space="preserve">默认的名称为 </w:t>
                  </w:r>
                  <w:r>
                    <w:rPr>
                      <w:rFonts w:ascii="Courier New" w:eastAsia="Courier New"/>
                      <w:color w:val="006FC0"/>
                    </w:rPr>
                    <w:t>main</w:t>
                  </w:r>
                </w:p>
                <w:p>
                  <w:pPr>
                    <w:pStyle w:val="7"/>
                    <w:spacing w:before="39"/>
                    <w:ind w:left="500"/>
                    <w:rPr>
                      <w:rFonts w:hint="eastAsia" w:ascii="黑体" w:eastAsia="黑体"/>
                    </w:rPr>
                  </w:pPr>
                  <w:r>
                    <w:rPr>
                      <w:rFonts w:ascii="Courier New" w:eastAsia="Courier New"/>
                      <w:color w:val="006FC0"/>
                    </w:rPr>
                    <w:t>//</w:t>
                  </w:r>
                  <w:r>
                    <w:rPr>
                      <w:rFonts w:ascii="Courier New" w:eastAsia="Courier New"/>
                      <w:color w:val="006FC0"/>
                      <w:spacing w:val="-1"/>
                    </w:rPr>
                    <w:t xml:space="preserve"> [</w:t>
                  </w:r>
                  <w:r>
                    <w:rPr>
                      <w:rFonts w:ascii="Courier New" w:eastAsia="Courier New"/>
                      <w:color w:val="006FC0"/>
                    </w:rPr>
                    <w:t>hash]</w:t>
                  </w:r>
                  <w:r>
                    <w:rPr>
                      <w:rFonts w:hint="eastAsia" w:ascii="黑体" w:eastAsia="黑体"/>
                      <w:color w:val="006FC0"/>
                      <w:spacing w:val="-10"/>
                    </w:rPr>
                    <w:t xml:space="preserve">随机生成 </w:t>
                  </w:r>
                  <w:r>
                    <w:rPr>
                      <w:rFonts w:ascii="Courier New" w:eastAsia="Courier New"/>
                      <w:color w:val="006FC0"/>
                    </w:rPr>
                    <w:t>21</w:t>
                  </w:r>
                  <w:r>
                    <w:rPr>
                      <w:rFonts w:ascii="Courier New" w:eastAsia="Courier New"/>
                      <w:color w:val="006FC0"/>
                      <w:spacing w:val="-72"/>
                    </w:rPr>
                    <w:t xml:space="preserve"> </w:t>
                  </w:r>
                  <w:r>
                    <w:rPr>
                      <w:rFonts w:hint="eastAsia" w:ascii="黑体" w:eastAsia="黑体"/>
                      <w:color w:val="006FC0"/>
                    </w:rPr>
                    <w:t>位字符串</w:t>
                  </w:r>
                </w:p>
                <w:p>
                  <w:pPr>
                    <w:pStyle w:val="7"/>
                    <w:spacing w:before="55"/>
                    <w:ind w:left="500"/>
                    <w:rPr>
                      <w:rFonts w:ascii="Courier New"/>
                    </w:rPr>
                  </w:pPr>
                  <w:r>
                    <w:rPr>
                      <w:rFonts w:ascii="Courier New"/>
                      <w:color w:val="006FC0"/>
                    </w:rPr>
                    <w:t>filename: 'js/[name].js'</w:t>
                  </w:r>
                </w:p>
                <w:p>
                  <w:pPr>
                    <w:pStyle w:val="7"/>
                    <w:spacing w:before="74"/>
                    <w:ind w:left="288"/>
                    <w:rPr>
                      <w:rFonts w:ascii="Courier New"/>
                    </w:rPr>
                  </w:pPr>
                  <w:r>
                    <w:rPr>
                      <w:rFonts w:ascii="Courier New"/>
                      <w:color w:val="006FC0"/>
                      <w:w w:val="99"/>
                    </w:rPr>
                    <w:t>}</w:t>
                  </w:r>
                </w:p>
                <w:p>
                  <w:pPr>
                    <w:pStyle w:val="7"/>
                    <w:spacing w:before="74"/>
                    <w:ind w:left="80"/>
                    <w:rPr>
                      <w:rFonts w:ascii="Courier New"/>
                    </w:rPr>
                  </w:pPr>
                  <w:r>
                    <w:rPr>
                      <w:rFonts w:ascii="Courier New"/>
                      <w:color w:val="006FC0"/>
                      <w:w w:val="99"/>
                    </w:rPr>
                    <w:t>}</w:t>
                  </w:r>
                </w:p>
              </w:txbxContent>
            </v:textbox>
            <w10:wrap type="none"/>
            <w10:anchorlock/>
          </v:shape>
        </w:pict>
      </w:r>
    </w:p>
    <w:p>
      <w:pPr>
        <w:pStyle w:val="7"/>
        <w:spacing w:before="8"/>
        <w:ind w:left="0"/>
        <w:rPr>
          <w:sz w:val="17"/>
        </w:rPr>
      </w:pPr>
    </w:p>
    <w:p>
      <w:pPr>
        <w:pStyle w:val="19"/>
        <w:numPr>
          <w:ilvl w:val="0"/>
          <w:numId w:val="28"/>
        </w:numPr>
        <w:tabs>
          <w:tab w:val="left" w:pos="464"/>
        </w:tabs>
        <w:spacing w:before="70" w:after="0" w:line="240" w:lineRule="auto"/>
        <w:ind w:left="464" w:right="0" w:hanging="264"/>
        <w:jc w:val="left"/>
        <w:rPr>
          <w:sz w:val="21"/>
        </w:rPr>
      </w:pPr>
      <w:r>
        <w:rPr>
          <w:spacing w:val="27"/>
          <w:sz w:val="21"/>
        </w:rPr>
        <w:t xml:space="preserve">在项目根目录下面创建一个 </w:t>
      </w:r>
      <w:r>
        <w:rPr>
          <w:rFonts w:ascii="Calibri" w:eastAsia="Calibri"/>
          <w:sz w:val="21"/>
        </w:rPr>
        <w:t>public</w:t>
      </w:r>
      <w:r>
        <w:rPr>
          <w:rFonts w:ascii="Calibri" w:eastAsia="Calibri"/>
          <w:spacing w:val="38"/>
          <w:sz w:val="21"/>
        </w:rPr>
        <w:t xml:space="preserve"> </w:t>
      </w:r>
      <w:r>
        <w:rPr>
          <w:spacing w:val="18"/>
          <w:sz w:val="21"/>
        </w:rPr>
        <w:t xml:space="preserve">目录， 并在此目录中创建一个 </w:t>
      </w:r>
      <w:r>
        <w:rPr>
          <w:rFonts w:ascii="Calibri" w:eastAsia="Calibri"/>
          <w:sz w:val="21"/>
        </w:rPr>
        <w:t>index.html</w:t>
      </w:r>
      <w:r>
        <w:rPr>
          <w:rFonts w:ascii="Calibri" w:eastAsia="Calibri"/>
          <w:spacing w:val="34"/>
          <w:sz w:val="21"/>
        </w:rPr>
        <w:t xml:space="preserve"> </w:t>
      </w:r>
      <w:r>
        <w:rPr>
          <w:spacing w:val="1"/>
          <w:sz w:val="21"/>
        </w:rPr>
        <w:t xml:space="preserve">文件， 使用 </w:t>
      </w:r>
      <w:r>
        <w:rPr>
          <w:rFonts w:ascii="Calibri" w:eastAsia="Calibri"/>
          <w:sz w:val="21"/>
        </w:rPr>
        <w:t>webpack</w:t>
      </w:r>
      <w:r>
        <w:rPr>
          <w:rFonts w:ascii="Calibri" w:eastAsia="Calibri"/>
          <w:spacing w:val="37"/>
          <w:sz w:val="21"/>
        </w:rPr>
        <w:t xml:space="preserve"> </w:t>
      </w:r>
      <w:r>
        <w:rPr>
          <w:sz w:val="21"/>
        </w:rPr>
        <w:t>的</w:t>
      </w:r>
    </w:p>
    <w:p>
      <w:pPr>
        <w:pStyle w:val="7"/>
        <w:spacing w:after="22"/>
      </w:pPr>
      <w:r>
        <w:rPr>
          <w:rFonts w:ascii="Calibri" w:eastAsia="Calibri"/>
        </w:rPr>
        <w:t xml:space="preserve">html-webpack-plugin </w:t>
      </w:r>
      <w:r>
        <w:t>插件</w:t>
      </w:r>
      <w:r>
        <w:rPr>
          <w:rFonts w:hint="eastAsia"/>
          <w:lang w:val="en-US" w:eastAsia="zh-CN"/>
        </w:rPr>
        <w:t>()</w:t>
      </w:r>
      <w:r>
        <w:t xml:space="preserve">，可以将此文件用于项目 </w:t>
      </w:r>
      <w:r>
        <w:rPr>
          <w:rFonts w:ascii="Calibri" w:eastAsia="Calibri"/>
        </w:rPr>
        <w:t xml:space="preserve">web </w:t>
      </w:r>
      <w:r>
        <w:t>入口文件模块</w:t>
      </w:r>
    </w:p>
    <w:p>
      <w:pPr>
        <w:pStyle w:val="7"/>
        <w:spacing w:before="0"/>
        <w:ind w:left="110"/>
        <w:rPr>
          <w:sz w:val="20"/>
        </w:rPr>
      </w:pPr>
      <w:r>
        <w:rPr>
          <w:sz w:val="20"/>
        </w:rPr>
        <w:pict>
          <v:shape id="1042" o:spid="_x0000_s1032" o:spt="202" type="#_x0000_t202" style="height:314.5pt;width:531.75pt;" fillcolor="#DADADA" filled="t" coordsize="21600,21600">
            <v:path/>
            <v:fill on="t" focussize="0,0" rotate="t"/>
            <v:stroke weight="0.48pt"/>
            <v:imagedata o:title=""/>
            <o:lock v:ext="edit"/>
            <v:textbox inset="0mm,0mm,0mm,0mm">
              <w:txbxContent>
                <w:p>
                  <w:pPr>
                    <w:pStyle w:val="7"/>
                    <w:spacing w:before="40"/>
                    <w:ind w:left="80"/>
                    <w:rPr>
                      <w:rFonts w:hint="eastAsia" w:ascii="黑体" w:eastAsia="黑体"/>
                    </w:rPr>
                  </w:pPr>
                  <w:r>
                    <w:rPr>
                      <w:rFonts w:ascii="Courier New" w:eastAsia="Courier New"/>
                      <w:color w:val="006FC0"/>
                      <w:spacing w:val="-13"/>
                    </w:rPr>
                    <w:t xml:space="preserve"># </w:t>
                  </w:r>
                  <w:r>
                    <w:rPr>
                      <w:rFonts w:hint="eastAsia" w:ascii="黑体" w:eastAsia="黑体"/>
                      <w:color w:val="006FC0"/>
                    </w:rPr>
                    <w:t>安装</w:t>
                  </w:r>
                </w:p>
                <w:p>
                  <w:pPr>
                    <w:pStyle w:val="7"/>
                    <w:spacing w:before="55" w:line="297" w:lineRule="auto"/>
                    <w:ind w:left="80" w:right="7017"/>
                    <w:rPr>
                      <w:rFonts w:hint="eastAsia" w:ascii="黑体" w:eastAsia="黑体"/>
                    </w:rPr>
                  </w:pPr>
                  <w:r>
                    <w:rPr>
                      <w:rFonts w:ascii="Courier New" w:eastAsia="Courier New"/>
                      <w:color w:val="006FC0"/>
                    </w:rPr>
                    <w:t>npm i -D</w:t>
                  </w:r>
                  <w:r>
                    <w:rPr>
                      <w:rFonts w:ascii="Courier New" w:eastAsia="Courier New"/>
                      <w:color w:val="006FC0"/>
                      <w:spacing w:val="-16"/>
                    </w:rPr>
                    <w:t xml:space="preserve"> </w:t>
                  </w:r>
                  <w:r>
                    <w:rPr>
                      <w:rFonts w:ascii="Courier New" w:eastAsia="Courier New"/>
                      <w:color w:val="006FC0"/>
                    </w:rPr>
                    <w:t xml:space="preserve">html-webpack-plugin </w:t>
                  </w:r>
                  <w:r>
                    <w:rPr>
                      <w:rFonts w:ascii="Courier New" w:eastAsia="Courier New"/>
                      <w:color w:val="006FC0"/>
                      <w:spacing w:val="-12"/>
                    </w:rPr>
                    <w:t xml:space="preserve"># </w:t>
                  </w:r>
                  <w:r>
                    <w:rPr>
                      <w:rFonts w:hint="eastAsia" w:ascii="黑体" w:eastAsia="黑体"/>
                      <w:color w:val="006FC0"/>
                    </w:rPr>
                    <w:t>引入</w:t>
                  </w:r>
                </w:p>
                <w:p>
                  <w:pPr>
                    <w:pStyle w:val="7"/>
                    <w:spacing w:before="0" w:line="297" w:lineRule="auto"/>
                    <w:ind w:left="80" w:right="3382"/>
                    <w:rPr>
                      <w:rFonts w:ascii="Courier New" w:eastAsia="Courier New"/>
                    </w:rPr>
                  </w:pPr>
                  <w:r>
                    <w:rPr>
                      <w:rFonts w:ascii="Courier New" w:eastAsia="Courier New"/>
                      <w:color w:val="006FC0"/>
                    </w:rPr>
                    <w:t xml:space="preserve">const HtmlWebpackPlugin = require('html-webpack-plugin') # </w:t>
                  </w:r>
                  <w:r>
                    <w:rPr>
                      <w:rFonts w:hint="eastAsia" w:ascii="黑体" w:eastAsia="黑体"/>
                      <w:color w:val="006FC0"/>
                    </w:rPr>
                    <w:t xml:space="preserve">使用 </w:t>
                  </w:r>
                  <w:r>
                    <w:rPr>
                      <w:rFonts w:ascii="Courier New" w:eastAsia="Courier New"/>
                      <w:color w:val="006FC0"/>
                    </w:rPr>
                    <w:t>webpack.config.js</w:t>
                  </w:r>
                </w:p>
                <w:p>
                  <w:pPr>
                    <w:pStyle w:val="7"/>
                    <w:spacing w:before="0" w:line="229" w:lineRule="exact"/>
                    <w:ind w:left="80"/>
                    <w:rPr>
                      <w:rFonts w:ascii="Courier New"/>
                    </w:rPr>
                  </w:pPr>
                  <w:r>
                    <w:rPr>
                      <w:rFonts w:ascii="Courier New"/>
                      <w:color w:val="006FC0"/>
                    </w:rPr>
                    <w:t>plugins: [</w:t>
                  </w:r>
                </w:p>
                <w:p>
                  <w:pPr>
                    <w:pStyle w:val="7"/>
                    <w:spacing w:before="66"/>
                    <w:ind w:left="288"/>
                    <w:rPr>
                      <w:rFonts w:ascii="Courier New"/>
                    </w:rPr>
                  </w:pPr>
                  <w:r>
                    <w:rPr>
                      <w:rFonts w:ascii="Courier New"/>
                      <w:color w:val="006FC0"/>
                    </w:rPr>
                    <w:t>new HtmlWebpackPlugin({</w:t>
                  </w:r>
                </w:p>
                <w:p>
                  <w:pPr>
                    <w:pStyle w:val="7"/>
                    <w:spacing w:before="74"/>
                    <w:ind w:left="500"/>
                    <w:rPr>
                      <w:rFonts w:ascii="Courier New"/>
                    </w:rPr>
                  </w:pPr>
                  <w:r>
                    <w:rPr>
                      <w:rFonts w:ascii="Courier New"/>
                      <w:color w:val="006FC0"/>
                    </w:rPr>
                    <w:t>template: path.resolve('public/index.html'),</w:t>
                  </w:r>
                </w:p>
                <w:p>
                  <w:pPr>
                    <w:pStyle w:val="7"/>
                    <w:spacing w:before="74"/>
                    <w:ind w:left="288"/>
                    <w:rPr>
                      <w:rFonts w:ascii="Courier New"/>
                    </w:rPr>
                  </w:pPr>
                  <w:r>
                    <w:rPr>
                      <w:rFonts w:ascii="Courier New"/>
                      <w:color w:val="006FC0"/>
                    </w:rPr>
                    <w:t>})</w:t>
                  </w:r>
                </w:p>
                <w:p>
                  <w:pPr>
                    <w:pStyle w:val="7"/>
                    <w:spacing w:before="74"/>
                    <w:ind w:left="80"/>
                    <w:rPr>
                      <w:rFonts w:ascii="Courier New"/>
                    </w:rPr>
                  </w:pPr>
                  <w:r>
                    <w:rPr>
                      <w:rFonts w:ascii="Courier New"/>
                      <w:color w:val="006FC0"/>
                      <w:w w:val="99"/>
                    </w:rPr>
                    <w:t>]</w:t>
                  </w:r>
                </w:p>
                <w:p>
                  <w:pPr>
                    <w:pStyle w:val="7"/>
                    <w:spacing w:before="11"/>
                    <w:ind w:left="0"/>
                    <w:rPr>
                      <w:sz w:val="28"/>
                    </w:rPr>
                  </w:pPr>
                </w:p>
                <w:p>
                  <w:pPr>
                    <w:pStyle w:val="7"/>
                    <w:spacing w:before="0"/>
                    <w:ind w:left="80"/>
                    <w:rPr>
                      <w:rFonts w:hint="eastAsia" w:ascii="黑体" w:eastAsia="黑体"/>
                    </w:rPr>
                  </w:pPr>
                  <w:r>
                    <w:rPr>
                      <w:rFonts w:ascii="Courier New" w:eastAsia="Courier New"/>
                      <w:color w:val="006FC0"/>
                      <w:spacing w:val="-12"/>
                    </w:rPr>
                    <w:t xml:space="preserve"># </w:t>
                  </w:r>
                  <w:r>
                    <w:rPr>
                      <w:rFonts w:hint="eastAsia" w:ascii="黑体" w:eastAsia="黑体"/>
                      <w:color w:val="006FC0"/>
                      <w:spacing w:val="-9"/>
                    </w:rPr>
                    <w:t xml:space="preserve">删除打包的 </w:t>
                  </w:r>
                  <w:r>
                    <w:rPr>
                      <w:rFonts w:ascii="Courier New" w:eastAsia="Courier New"/>
                      <w:color w:val="006FC0"/>
                    </w:rPr>
                    <w:t>dist</w:t>
                  </w:r>
                  <w:r>
                    <w:rPr>
                      <w:rFonts w:ascii="Courier New" w:eastAsia="Courier New"/>
                      <w:color w:val="006FC0"/>
                      <w:spacing w:val="-72"/>
                    </w:rPr>
                    <w:t xml:space="preserve"> </w:t>
                  </w:r>
                  <w:r>
                    <w:rPr>
                      <w:rFonts w:hint="eastAsia" w:ascii="黑体" w:eastAsia="黑体"/>
                      <w:color w:val="006FC0"/>
                    </w:rPr>
                    <w:t>目录</w:t>
                  </w:r>
                </w:p>
                <w:p>
                  <w:pPr>
                    <w:pStyle w:val="7"/>
                    <w:spacing w:before="55"/>
                    <w:ind w:left="80"/>
                    <w:rPr>
                      <w:rFonts w:ascii="Courier New"/>
                    </w:rPr>
                  </w:pPr>
                  <w:r>
                    <w:rPr>
                      <w:rFonts w:ascii="Courier New"/>
                      <w:color w:val="006FC0"/>
                    </w:rPr>
                    <w:t>npm i -D clean-webpack-plugin@4</w:t>
                  </w:r>
                </w:p>
                <w:p>
                  <w:pPr>
                    <w:pStyle w:val="7"/>
                    <w:spacing w:before="12"/>
                    <w:ind w:left="0"/>
                    <w:rPr>
                      <w:sz w:val="28"/>
                    </w:rPr>
                  </w:pPr>
                </w:p>
                <w:p>
                  <w:pPr>
                    <w:pStyle w:val="7"/>
                    <w:spacing w:before="0"/>
                    <w:ind w:left="80"/>
                    <w:rPr>
                      <w:rFonts w:hint="eastAsia" w:ascii="黑体" w:eastAsia="黑体"/>
                    </w:rPr>
                  </w:pPr>
                  <w:r>
                    <w:rPr>
                      <w:rFonts w:ascii="Courier New" w:eastAsia="Courier New"/>
                      <w:color w:val="006FC0"/>
                    </w:rPr>
                    <w:t xml:space="preserve">// </w:t>
                  </w:r>
                  <w:r>
                    <w:rPr>
                      <w:rFonts w:hint="eastAsia" w:ascii="黑体" w:eastAsia="黑体"/>
                      <w:color w:val="006FC0"/>
                    </w:rPr>
                    <w:t>在下次打包时主动删除上一次的打包目录</w:t>
                  </w:r>
                </w:p>
                <w:p>
                  <w:pPr>
                    <w:pStyle w:val="7"/>
                    <w:spacing w:before="55"/>
                    <w:ind w:left="80"/>
                    <w:rPr>
                      <w:rFonts w:ascii="Courier New"/>
                    </w:rPr>
                  </w:pPr>
                  <w:r>
                    <w:rPr>
                      <w:rFonts w:ascii="Courier New"/>
                      <w:color w:val="006FC0"/>
                    </w:rPr>
                    <w:t>const { CleanWebpackPlugin } = require('clean-webpack-plugin')</w:t>
                  </w:r>
                </w:p>
                <w:p>
                  <w:pPr>
                    <w:pStyle w:val="7"/>
                    <w:spacing w:before="1"/>
                    <w:ind w:left="0"/>
                    <w:rPr>
                      <w:sz w:val="30"/>
                    </w:rPr>
                  </w:pPr>
                </w:p>
                <w:p>
                  <w:pPr>
                    <w:pStyle w:val="7"/>
                    <w:spacing w:before="0"/>
                    <w:ind w:left="288"/>
                    <w:rPr>
                      <w:rFonts w:ascii="Courier New"/>
                    </w:rPr>
                  </w:pPr>
                  <w:r>
                    <w:rPr>
                      <w:rFonts w:ascii="Courier New"/>
                      <w:color w:val="006FC0"/>
                    </w:rPr>
                    <w:t>plugins: [</w:t>
                  </w:r>
                </w:p>
                <w:p>
                  <w:pPr>
                    <w:pStyle w:val="7"/>
                    <w:spacing w:before="74"/>
                    <w:ind w:left="500"/>
                    <w:rPr>
                      <w:rFonts w:ascii="Courier New"/>
                    </w:rPr>
                  </w:pPr>
                  <w:r>
                    <w:rPr>
                      <w:rFonts w:ascii="Courier New"/>
                      <w:color w:val="006FC0"/>
                    </w:rPr>
                    <w:t>new CleanWebpackPlugin()</w:t>
                  </w:r>
                </w:p>
                <w:p>
                  <w:pPr>
                    <w:pStyle w:val="7"/>
                    <w:spacing w:before="75"/>
                    <w:ind w:left="288"/>
                    <w:rPr>
                      <w:rFonts w:ascii="Courier New"/>
                    </w:rPr>
                  </w:pPr>
                  <w:r>
                    <w:rPr>
                      <w:rFonts w:ascii="Courier New"/>
                      <w:color w:val="006FC0"/>
                      <w:w w:val="99"/>
                    </w:rPr>
                    <w:t>]</w:t>
                  </w:r>
                </w:p>
              </w:txbxContent>
            </v:textbox>
            <w10:wrap type="none"/>
            <w10:anchorlock/>
          </v:shape>
        </w:pict>
      </w:r>
    </w:p>
    <w:p>
      <w:pPr>
        <w:pStyle w:val="4"/>
        <w:bidi w:val="0"/>
      </w:pPr>
    </w:p>
    <w:p>
      <w:pPr>
        <w:pStyle w:val="3"/>
        <w:bidi w:val="0"/>
        <w:rPr>
          <w:rFonts w:hint="eastAsia"/>
          <w:lang w:val="en-US" w:eastAsia="zh-CN"/>
        </w:rPr>
      </w:pPr>
      <w:r>
        <w:rPr>
          <w:rFonts w:hint="eastAsia"/>
          <w:lang w:val="en-US" w:eastAsia="zh-CN"/>
        </w:rPr>
        <w:t>Ts相比js的优点（ts的优点）</w:t>
      </w:r>
    </w:p>
    <w:p>
      <w:pPr>
        <w:keepNext w:val="0"/>
        <w:keepLines w:val="0"/>
        <w:widowControl/>
        <w:numPr>
          <w:ilvl w:val="0"/>
          <w:numId w:val="29"/>
        </w:numPr>
        <w:suppressLineNumbers w:val="0"/>
        <w:ind w:left="420" w:leftChars="0" w:right="0" w:rightChars="0" w:hanging="420" w:firstLineChars="0"/>
      </w:pPr>
      <w:r>
        <w:t>继承了js的所有编程类型，js代码可在ts环境很好的运行</w:t>
      </w:r>
    </w:p>
    <w:p>
      <w:pPr>
        <w:keepNext w:val="0"/>
        <w:keepLines w:val="0"/>
        <w:widowControl/>
        <w:numPr>
          <w:ilvl w:val="0"/>
          <w:numId w:val="29"/>
        </w:numPr>
        <w:suppressLineNumbers w:val="0"/>
        <w:ind w:left="420" w:leftChars="0" w:right="0" w:rightChars="0" w:hanging="420" w:firstLineChars="0"/>
      </w:pPr>
      <w:r>
        <w:t>为构建大型应用而生，但小程序同样适用</w:t>
      </w:r>
    </w:p>
    <w:p>
      <w:pPr>
        <w:keepNext w:val="0"/>
        <w:keepLines w:val="0"/>
        <w:widowControl/>
        <w:numPr>
          <w:ilvl w:val="0"/>
          <w:numId w:val="29"/>
        </w:numPr>
        <w:suppressLineNumbers w:val="0"/>
        <w:ind w:left="420" w:leftChars="0" w:right="0" w:rightChars="0" w:hanging="420" w:firstLineChars="0"/>
      </w:pPr>
      <w:r>
        <w:t>强大的类型系统，拥有静态类型检查能力</w:t>
      </w:r>
    </w:p>
    <w:p>
      <w:pPr>
        <w:keepNext w:val="0"/>
        <w:keepLines w:val="0"/>
        <w:widowControl/>
        <w:numPr>
          <w:ilvl w:val="0"/>
          <w:numId w:val="29"/>
        </w:numPr>
        <w:suppressLineNumbers w:val="0"/>
        <w:ind w:left="420" w:leftChars="0" w:right="0" w:rightChars="0" w:hanging="420" w:firstLineChars="0"/>
      </w:pPr>
      <w:r>
        <w:t>新增类型注解和类型推断</w:t>
      </w:r>
    </w:p>
    <w:p>
      <w:pPr>
        <w:keepNext w:val="0"/>
        <w:keepLines w:val="0"/>
        <w:widowControl/>
        <w:numPr>
          <w:ilvl w:val="0"/>
          <w:numId w:val="29"/>
        </w:numPr>
        <w:suppressLineNumbers w:val="0"/>
        <w:ind w:left="420" w:leftChars="0" w:right="0" w:rightChars="0" w:hanging="420" w:firstLineChars="0"/>
      </w:pPr>
      <w:r>
        <w:t>拥有丰富的class扩展功能</w:t>
      </w:r>
    </w:p>
    <w:p>
      <w:pPr>
        <w:keepNext w:val="0"/>
        <w:keepLines w:val="0"/>
        <w:widowControl/>
        <w:numPr>
          <w:ilvl w:val="0"/>
          <w:numId w:val="29"/>
        </w:numPr>
        <w:suppressLineNumbers w:val="0"/>
        <w:ind w:left="420" w:leftChars="0" w:right="0" w:rightChars="0" w:hanging="420" w:firstLineChars="0"/>
      </w:pPr>
      <w:r>
        <w:t>添加了系统级设计能力，设计模式由顶层由下进行设计</w:t>
      </w:r>
    </w:p>
    <w:p>
      <w:pPr>
        <w:pStyle w:val="7"/>
        <w:spacing w:before="0"/>
        <w:ind w:left="110"/>
        <w:rPr>
          <w:rFonts w:hint="default"/>
          <w:sz w:val="20"/>
          <w:lang w:val="en-US" w:eastAsia="zh-CN"/>
        </w:rPr>
      </w:pPr>
    </w:p>
    <w:p>
      <w:pPr>
        <w:pStyle w:val="2"/>
        <w:bidi w:val="0"/>
        <w:rPr>
          <w:rFonts w:hint="default"/>
          <w:lang w:val="en-US" w:eastAsia="zh-CN"/>
        </w:rPr>
      </w:pPr>
      <w:r>
        <w:rPr>
          <w:rFonts w:hint="default"/>
          <w:lang w:val="en-US" w:eastAsia="zh-CN"/>
        </w:rPr>
        <w:t>自定义指令</w:t>
      </w:r>
    </w:p>
    <w:p>
      <w:pPr>
        <w:pStyle w:val="7"/>
        <w:spacing w:before="0"/>
        <w:ind w:left="110"/>
        <w:rPr>
          <w:rFonts w:hint="default"/>
          <w:sz w:val="20"/>
          <w:lang w:val="en-US" w:eastAsia="zh-CN"/>
        </w:rPr>
      </w:pPr>
      <w:r>
        <w:rPr>
          <w:rFonts w:hint="default"/>
          <w:sz w:val="20"/>
          <w:lang w:val="en-US" w:eastAsia="zh-CN"/>
        </w:rPr>
        <w:t>vue2中自定义指令常用钩子函数有：</w:t>
      </w:r>
    </w:p>
    <w:p>
      <w:pPr>
        <w:pStyle w:val="7"/>
        <w:numPr>
          <w:ilvl w:val="0"/>
          <w:numId w:val="29"/>
        </w:numPr>
        <w:spacing w:before="0"/>
        <w:ind w:left="420" w:leftChars="0" w:hanging="420" w:firstLineChars="0"/>
        <w:rPr>
          <w:rFonts w:hint="default"/>
          <w:sz w:val="20"/>
          <w:lang w:val="en-US" w:eastAsia="zh-CN"/>
        </w:rPr>
      </w:pPr>
      <w:r>
        <w:rPr>
          <w:rFonts w:hint="default"/>
          <w:sz w:val="20"/>
          <w:lang w:val="en-US" w:eastAsia="zh-CN"/>
        </w:rPr>
        <w:t>bind：在指令第一次绑定到元素时调用</w:t>
      </w:r>
    </w:p>
    <w:p>
      <w:pPr>
        <w:pStyle w:val="7"/>
        <w:numPr>
          <w:ilvl w:val="0"/>
          <w:numId w:val="29"/>
        </w:numPr>
        <w:spacing w:before="0"/>
        <w:ind w:left="420" w:leftChars="0" w:hanging="420" w:firstLineChars="0"/>
        <w:rPr>
          <w:rFonts w:hint="default"/>
          <w:sz w:val="20"/>
          <w:lang w:val="en-US" w:eastAsia="zh-CN"/>
        </w:rPr>
      </w:pPr>
      <w:r>
        <w:rPr>
          <w:rFonts w:hint="default"/>
          <w:sz w:val="20"/>
          <w:lang w:val="en-US" w:eastAsia="zh-CN"/>
        </w:rPr>
        <w:t>inserted：被绑定元素插入父节点时调用 (仅保证父节点存在，但不一定已被插入文档中)</w:t>
      </w:r>
    </w:p>
    <w:p>
      <w:pPr>
        <w:pStyle w:val="7"/>
        <w:numPr>
          <w:ilvl w:val="0"/>
          <w:numId w:val="29"/>
        </w:numPr>
        <w:spacing w:before="0"/>
        <w:ind w:left="420" w:leftChars="0" w:hanging="420" w:firstLineChars="0"/>
        <w:rPr>
          <w:rFonts w:hint="default"/>
          <w:sz w:val="20"/>
          <w:lang w:val="en-US" w:eastAsia="zh-CN"/>
        </w:rPr>
      </w:pPr>
      <w:r>
        <w:rPr>
          <w:rFonts w:hint="default"/>
          <w:sz w:val="20"/>
          <w:lang w:val="en-US" w:eastAsia="zh-CN"/>
        </w:rPr>
        <w:t>update：数据更新时调用，自己的数据更新后立刻执行</w:t>
      </w:r>
    </w:p>
    <w:p>
      <w:pPr>
        <w:pStyle w:val="7"/>
        <w:numPr>
          <w:ilvl w:val="0"/>
          <w:numId w:val="29"/>
        </w:numPr>
        <w:spacing w:before="0"/>
        <w:ind w:left="420" w:leftChars="0" w:hanging="420" w:firstLineChars="0"/>
        <w:rPr>
          <w:rFonts w:hint="default"/>
          <w:sz w:val="20"/>
          <w:lang w:val="en-US" w:eastAsia="zh-CN"/>
        </w:rPr>
      </w:pPr>
      <w:r>
        <w:rPr>
          <w:rFonts w:hint="default"/>
          <w:sz w:val="20"/>
          <w:lang w:val="en-US" w:eastAsia="zh-CN"/>
        </w:rPr>
        <w:t>componentUpdate 当它的子元素中所有的数据都更新后执行</w:t>
      </w:r>
    </w:p>
    <w:p>
      <w:pPr>
        <w:pStyle w:val="7"/>
        <w:numPr>
          <w:ilvl w:val="0"/>
          <w:numId w:val="29"/>
        </w:numPr>
        <w:spacing w:before="0"/>
        <w:ind w:left="420" w:leftChars="0" w:hanging="420" w:firstLineChars="0"/>
        <w:rPr>
          <w:rFonts w:hint="default"/>
          <w:sz w:val="20"/>
          <w:lang w:val="en-US" w:eastAsia="zh-CN"/>
        </w:rPr>
      </w:pPr>
      <w:r>
        <w:rPr>
          <w:rFonts w:hint="default"/>
          <w:sz w:val="20"/>
          <w:lang w:val="en-US" w:eastAsia="zh-CN"/>
        </w:rPr>
        <w:t>unbind 解绑</w:t>
      </w:r>
    </w:p>
    <w:p>
      <w:pPr>
        <w:pStyle w:val="7"/>
        <w:spacing w:before="0"/>
        <w:ind w:left="110"/>
        <w:rPr>
          <w:rFonts w:hint="default"/>
          <w:sz w:val="20"/>
          <w:lang w:val="en-US" w:eastAsia="zh-CN"/>
        </w:rPr>
      </w:pPr>
      <w:r>
        <w:rPr>
          <w:rFonts w:hint="default"/>
          <w:sz w:val="20"/>
          <w:lang w:val="en-US" w:eastAsia="zh-CN"/>
        </w:rPr>
        <w:t>请注意：不管在定义全局还是局部自定义指令时，所提及的指令名均是不带v-前缀的名称。</w:t>
      </w:r>
    </w:p>
    <w:p>
      <w:pPr>
        <w:pStyle w:val="7"/>
        <w:spacing w:before="0"/>
        <w:ind w:left="110"/>
        <w:rPr>
          <w:rFonts w:hint="default"/>
          <w:sz w:val="20"/>
          <w:lang w:val="en-US" w:eastAsia="zh-CN"/>
        </w:rPr>
      </w:pPr>
      <w:r>
        <w:rPr>
          <w:rFonts w:hint="default"/>
          <w:sz w:val="20"/>
          <w:lang w:val="en-US" w:eastAsia="zh-CN"/>
        </w:rPr>
        <w:t>在vue中以v-开头属性，都为指令，如果不是内置的，则需要自定义</w:t>
      </w:r>
    </w:p>
    <w:p>
      <w:pPr>
        <w:pStyle w:val="7"/>
        <w:spacing w:before="0"/>
        <w:ind w:left="110"/>
        <w:rPr>
          <w:rFonts w:hint="default"/>
          <w:sz w:val="20"/>
          <w:lang w:val="en-US" w:eastAsia="zh-CN"/>
        </w:rPr>
      </w:pPr>
    </w:p>
    <w:p>
      <w:pPr>
        <w:pStyle w:val="7"/>
        <w:spacing w:before="0"/>
        <w:ind w:left="110"/>
        <w:rPr>
          <w:rFonts w:hint="default"/>
          <w:sz w:val="20"/>
          <w:lang w:val="en-US" w:eastAsia="zh-CN"/>
        </w:rPr>
      </w:pPr>
      <w:r>
        <w:rPr>
          <w:rFonts w:hint="default"/>
          <w:sz w:val="20"/>
          <w:lang w:val="en-US" w:eastAsia="zh-CN"/>
        </w:rPr>
        <w:t>自定义指令分为全局和局部</w:t>
      </w:r>
    </w:p>
    <w:p>
      <w:pPr>
        <w:pStyle w:val="7"/>
        <w:spacing w:before="0"/>
        <w:ind w:left="110"/>
        <w:rPr>
          <w:rFonts w:hint="default"/>
          <w:sz w:val="20"/>
          <w:lang w:val="en-US" w:eastAsia="zh-CN"/>
        </w:rPr>
      </w:pPr>
      <w:r>
        <w:rPr>
          <w:rFonts w:hint="default"/>
          <w:sz w:val="20"/>
          <w:lang w:val="en-US" w:eastAsia="zh-CN"/>
        </w:rPr>
        <w:t xml:space="preserve"> Vue.directive( 参数1，参数2 ）</w:t>
      </w:r>
    </w:p>
    <w:p>
      <w:pPr>
        <w:pStyle w:val="7"/>
        <w:spacing w:before="0"/>
        <w:ind w:left="110"/>
        <w:rPr>
          <w:rFonts w:hint="default"/>
          <w:sz w:val="20"/>
          <w:lang w:val="en-US" w:eastAsia="zh-CN"/>
        </w:rPr>
      </w:pPr>
      <w:r>
        <w:rPr>
          <w:rFonts w:hint="default"/>
          <w:sz w:val="20"/>
          <w:lang w:val="en-US" w:eastAsia="zh-CN"/>
        </w:rPr>
        <w:t>参数1：自定义指令的名称，不用写v-，直接写后面的名称</w:t>
      </w:r>
    </w:p>
    <w:p>
      <w:pPr>
        <w:pStyle w:val="7"/>
        <w:spacing w:before="0"/>
        <w:ind w:left="110"/>
        <w:rPr>
          <w:rFonts w:hint="default"/>
          <w:sz w:val="20"/>
          <w:lang w:val="en-US" w:eastAsia="zh-CN"/>
        </w:rPr>
      </w:pPr>
      <w:r>
        <w:rPr>
          <w:rFonts w:hint="default"/>
          <w:sz w:val="20"/>
          <w:lang w:val="en-US" w:eastAsia="zh-CN"/>
        </w:rPr>
        <w:t>参数2: 两种写法</w:t>
      </w:r>
    </w:p>
    <w:p>
      <w:pPr>
        <w:pStyle w:val="7"/>
        <w:spacing w:before="0"/>
        <w:ind w:left="110"/>
        <w:rPr>
          <w:rFonts w:hint="default"/>
          <w:sz w:val="20"/>
          <w:lang w:val="en-US" w:eastAsia="zh-CN"/>
        </w:rPr>
      </w:pPr>
      <w:r>
        <w:rPr>
          <w:rFonts w:hint="default"/>
          <w:sz w:val="20"/>
          <w:lang w:val="en-US" w:eastAsia="zh-CN"/>
        </w:rPr>
        <w:t xml:space="preserve">  ○ 对象：{ } [标准方式，有5个钩子函数]</w:t>
      </w:r>
    </w:p>
    <w:p>
      <w:pPr>
        <w:pStyle w:val="7"/>
        <w:spacing w:before="0"/>
        <w:ind w:left="110"/>
        <w:rPr>
          <w:rFonts w:hint="default"/>
          <w:sz w:val="20"/>
          <w:lang w:val="en-US" w:eastAsia="zh-CN"/>
        </w:rPr>
      </w:pPr>
      <w:r>
        <w:rPr>
          <w:rFonts w:hint="default"/>
          <w:sz w:val="20"/>
          <w:lang w:val="en-US" w:eastAsia="zh-CN"/>
        </w:rPr>
        <w:t xml:space="preserve">  ○ 回调函数： ()=&gt;{ } 【它是bind和update钩子函数的简写】</w:t>
      </w:r>
    </w:p>
    <w:p>
      <w:pPr>
        <w:pStyle w:val="7"/>
        <w:spacing w:before="0"/>
        <w:ind w:left="110"/>
        <w:rPr>
          <w:rFonts w:hint="default"/>
          <w:sz w:val="20"/>
          <w:lang w:val="en-US" w:eastAsia="zh-CN"/>
        </w:rPr>
      </w:pPr>
      <w:r>
        <w:rPr>
          <w:rFonts w:hint="default"/>
          <w:sz w:val="20"/>
          <w:lang w:val="en-US" w:eastAsia="zh-CN"/>
        </w:rPr>
        <w:t>bind(el,binds)</w:t>
      </w:r>
      <w:r>
        <w:rPr>
          <w:rFonts w:hint="default"/>
          <w:sz w:val="20"/>
          <w:lang w:val="en-US" w:eastAsia="zh-CN"/>
        </w:rPr>
        <w:tab/>
      </w:r>
      <w:r>
        <w:rPr>
          <w:rFonts w:hint="default"/>
          <w:sz w:val="20"/>
          <w:lang w:val="en-US" w:eastAsia="zh-CN"/>
        </w:rPr>
        <w:t>//el</w:t>
      </w:r>
      <w:r>
        <w:rPr>
          <w:rFonts w:hint="default"/>
          <w:sz w:val="20"/>
          <w:lang w:val="en-US" w:eastAsia="zh-CN"/>
        </w:rPr>
        <w:tab/>
      </w:r>
      <w:r>
        <w:rPr>
          <w:rFonts w:hint="default"/>
          <w:sz w:val="20"/>
          <w:lang w:val="en-US" w:eastAsia="zh-CN"/>
        </w:rPr>
        <w:t>当前元素</w:t>
      </w:r>
      <w:r>
        <w:rPr>
          <w:rFonts w:hint="default"/>
          <w:sz w:val="20"/>
          <w:lang w:val="en-US" w:eastAsia="zh-CN"/>
        </w:rPr>
        <w:tab/>
      </w:r>
      <w:r>
        <w:rPr>
          <w:rFonts w:hint="default"/>
          <w:sz w:val="20"/>
          <w:lang w:val="en-US" w:eastAsia="zh-CN"/>
        </w:rPr>
        <w:t>binds 传的数据</w:t>
      </w:r>
    </w:p>
    <w:p>
      <w:pPr>
        <w:pStyle w:val="7"/>
        <w:spacing w:before="0"/>
        <w:ind w:left="110"/>
        <w:rPr>
          <w:rFonts w:hint="default"/>
          <w:sz w:val="20"/>
          <w:lang w:val="en-US" w:eastAsia="zh-CN"/>
        </w:rPr>
      </w:pPr>
    </w:p>
    <w:p>
      <w:pPr>
        <w:pStyle w:val="2"/>
        <w:bidi w:val="0"/>
        <w:rPr>
          <w:rFonts w:hint="default"/>
          <w:lang w:val="en-US" w:eastAsia="zh-CN"/>
        </w:rPr>
      </w:pPr>
      <w:r>
        <w:rPr>
          <w:rFonts w:hint="default"/>
          <w:lang w:val="en-US" w:eastAsia="zh-CN"/>
        </w:rPr>
        <w:t>vue路由钩子函数</w:t>
      </w:r>
    </w:p>
    <w:p>
      <w:pPr>
        <w:pStyle w:val="7"/>
        <w:spacing w:before="0"/>
        <w:ind w:left="110"/>
        <w:rPr>
          <w:rFonts w:hint="default"/>
          <w:sz w:val="20"/>
          <w:lang w:val="en-US" w:eastAsia="zh-CN"/>
        </w:rPr>
      </w:pPr>
      <w:r>
        <w:rPr>
          <w:rFonts w:hint="default"/>
          <w:sz w:val="20"/>
          <w:lang w:val="en-US" w:eastAsia="zh-CN"/>
        </w:rPr>
        <w:t>全局前置守卫 router.beforeEach</w:t>
      </w:r>
    </w:p>
    <w:p>
      <w:pPr>
        <w:pStyle w:val="7"/>
        <w:spacing w:before="0"/>
        <w:ind w:left="110"/>
        <w:rPr>
          <w:rFonts w:hint="default"/>
          <w:sz w:val="20"/>
          <w:lang w:val="en-US" w:eastAsia="zh-CN"/>
        </w:rPr>
      </w:pPr>
      <w:r>
        <w:rPr>
          <w:rFonts w:hint="default"/>
          <w:sz w:val="20"/>
          <w:lang w:val="en-US" w:eastAsia="zh-CN"/>
        </w:rPr>
        <w:t xml:space="preserve"> </w:t>
      </w:r>
    </w:p>
    <w:p>
      <w:pPr>
        <w:pStyle w:val="7"/>
        <w:spacing w:before="0"/>
        <w:ind w:left="110"/>
        <w:rPr>
          <w:rFonts w:hint="eastAsia"/>
          <w:sz w:val="20"/>
          <w:lang w:val="en-US" w:eastAsia="zh-CN"/>
        </w:rPr>
      </w:pPr>
      <w:r>
        <w:rPr>
          <w:rFonts w:hint="default"/>
          <w:sz w:val="20"/>
          <w:lang w:val="en-US" w:eastAsia="zh-CN"/>
        </w:rPr>
        <w:t>全局解析守卫 router.beforeResolve</w:t>
      </w:r>
      <w:r>
        <w:rPr>
          <w:rFonts w:hint="eastAsia"/>
          <w:sz w:val="20"/>
          <w:lang w:val="en-US" w:eastAsia="zh-CN"/>
        </w:rPr>
        <w:t xml:space="preserve"> </w:t>
      </w:r>
    </w:p>
    <w:p>
      <w:pPr>
        <w:pStyle w:val="7"/>
        <w:spacing w:before="0"/>
        <w:ind w:firstLine="380" w:firstLineChars="200"/>
        <w:rPr>
          <w:rFonts w:hint="default"/>
          <w:sz w:val="20"/>
          <w:lang w:val="en-US" w:eastAsia="zh-CN"/>
        </w:rPr>
      </w:pPr>
      <w:r>
        <w:rPr>
          <w:rFonts w:ascii="Arial" w:hAnsi="Arial" w:eastAsia="Arial" w:cs="Arial"/>
          <w:i w:val="0"/>
          <w:iCs w:val="0"/>
          <w:caps w:val="0"/>
          <w:color w:val="4D4D4D"/>
          <w:spacing w:val="0"/>
          <w:sz w:val="19"/>
          <w:szCs w:val="19"/>
          <w:shd w:val="clear" w:color="auto" w:fill="FFFFFF"/>
        </w:rPr>
        <w:t>在</w:t>
      </w:r>
      <w:r>
        <w:rPr>
          <w:rFonts w:hint="default" w:ascii="Arial" w:hAnsi="Arial" w:eastAsia="Arial" w:cs="Arial"/>
          <w:i w:val="0"/>
          <w:iCs w:val="0"/>
          <w:caps w:val="0"/>
          <w:color w:val="4D4D4D"/>
          <w:spacing w:val="0"/>
          <w:sz w:val="19"/>
          <w:szCs w:val="19"/>
          <w:shd w:val="clear" w:color="auto" w:fill="FFFFFF"/>
        </w:rPr>
        <w:t> </w:t>
      </w:r>
      <w:r>
        <w:rPr>
          <w:rStyle w:val="13"/>
          <w:rFonts w:hint="default" w:ascii="Arial" w:hAnsi="Arial" w:eastAsia="Arial" w:cs="Arial"/>
          <w:b/>
          <w:bCs/>
          <w:i w:val="0"/>
          <w:iCs w:val="0"/>
          <w:caps w:val="0"/>
          <w:color w:val="4D4D4D"/>
          <w:spacing w:val="0"/>
          <w:sz w:val="19"/>
          <w:szCs w:val="19"/>
          <w:shd w:val="clear" w:color="auto" w:fill="FFFFFF"/>
        </w:rPr>
        <w:t>每次导航</w:t>
      </w:r>
      <w:r>
        <w:rPr>
          <w:rFonts w:hint="default" w:ascii="Arial" w:hAnsi="Arial" w:eastAsia="Arial" w:cs="Arial"/>
          <w:i w:val="0"/>
          <w:iCs w:val="0"/>
          <w:caps w:val="0"/>
          <w:color w:val="4D4D4D"/>
          <w:spacing w:val="0"/>
          <w:sz w:val="19"/>
          <w:szCs w:val="19"/>
          <w:shd w:val="clear" w:color="auto" w:fill="FFFFFF"/>
        </w:rPr>
        <w:t>时都会触发，但是确保在导航被确认之前，</w:t>
      </w:r>
      <w:r>
        <w:rPr>
          <w:rStyle w:val="13"/>
          <w:rFonts w:hint="default" w:ascii="Arial" w:hAnsi="Arial" w:eastAsia="Arial" w:cs="Arial"/>
          <w:b/>
          <w:bCs/>
          <w:i w:val="0"/>
          <w:iCs w:val="0"/>
          <w:caps w:val="0"/>
          <w:color w:val="4D4D4D"/>
          <w:spacing w:val="0"/>
          <w:sz w:val="19"/>
          <w:szCs w:val="19"/>
          <w:shd w:val="clear" w:color="auto" w:fill="FFFFFF"/>
        </w:rPr>
        <w:t>同时在所有组件内守卫和异步路由组件被解析之后，解析守卫就被正确调用</w:t>
      </w:r>
      <w:r>
        <w:rPr>
          <w:rFonts w:hint="default" w:ascii="Arial" w:hAnsi="Arial" w:eastAsia="Arial" w:cs="Arial"/>
          <w:i w:val="0"/>
          <w:iCs w:val="0"/>
          <w:caps w:val="0"/>
          <w:color w:val="4D4D4D"/>
          <w:spacing w:val="0"/>
          <w:sz w:val="19"/>
          <w:szCs w:val="19"/>
          <w:shd w:val="clear" w:color="auto" w:fill="FFFFFF"/>
        </w:rPr>
        <w:t>。</w:t>
      </w:r>
    </w:p>
    <w:p>
      <w:pPr>
        <w:pStyle w:val="7"/>
        <w:spacing w:before="0"/>
        <w:ind w:left="110"/>
        <w:rPr>
          <w:rFonts w:hint="default"/>
          <w:sz w:val="20"/>
          <w:lang w:val="en-US" w:eastAsia="zh-CN"/>
        </w:rPr>
      </w:pPr>
      <w:r>
        <w:rPr>
          <w:rFonts w:hint="default"/>
          <w:sz w:val="20"/>
          <w:lang w:val="en-US" w:eastAsia="zh-CN"/>
        </w:rPr>
        <w:t xml:space="preserve"> </w:t>
      </w:r>
    </w:p>
    <w:p>
      <w:pPr>
        <w:pStyle w:val="7"/>
        <w:spacing w:before="0"/>
        <w:ind w:left="110"/>
        <w:rPr>
          <w:rFonts w:hint="default"/>
          <w:sz w:val="20"/>
          <w:lang w:val="en-US" w:eastAsia="zh-CN"/>
        </w:rPr>
      </w:pPr>
      <w:r>
        <w:rPr>
          <w:rFonts w:hint="default"/>
          <w:sz w:val="20"/>
          <w:lang w:val="en-US" w:eastAsia="zh-CN"/>
        </w:rPr>
        <w:t>全局后置钩子 router.afterEach</w:t>
      </w:r>
    </w:p>
    <w:p>
      <w:pPr>
        <w:pStyle w:val="7"/>
        <w:spacing w:before="0"/>
        <w:ind w:left="110"/>
        <w:rPr>
          <w:rFonts w:hint="default"/>
          <w:sz w:val="20"/>
          <w:lang w:val="en-US" w:eastAsia="zh-CN"/>
        </w:rPr>
      </w:pPr>
      <w:r>
        <w:rPr>
          <w:rFonts w:hint="default"/>
          <w:sz w:val="20"/>
          <w:lang w:val="en-US" w:eastAsia="zh-CN"/>
        </w:rPr>
        <w:t xml:space="preserve"> </w:t>
      </w:r>
    </w:p>
    <w:p>
      <w:pPr>
        <w:pStyle w:val="7"/>
        <w:spacing w:before="0"/>
        <w:ind w:left="110"/>
        <w:rPr>
          <w:rFonts w:hint="default"/>
          <w:sz w:val="20"/>
          <w:lang w:val="en-US" w:eastAsia="zh-CN"/>
        </w:rPr>
      </w:pPr>
      <w:r>
        <w:rPr>
          <w:rFonts w:hint="default"/>
          <w:sz w:val="20"/>
          <w:lang w:val="en-US" w:eastAsia="zh-CN"/>
        </w:rPr>
        <w:t>路由独享的守卫 beforeEnter</w:t>
      </w:r>
    </w:p>
    <w:p>
      <w:pPr>
        <w:pStyle w:val="7"/>
        <w:spacing w:before="0"/>
        <w:ind w:left="110"/>
        <w:rPr>
          <w:rFonts w:hint="eastAsia"/>
          <w:sz w:val="20"/>
          <w:lang w:val="en-US" w:eastAsia="zh-CN"/>
        </w:rPr>
      </w:pPr>
      <w:r>
        <w:rPr>
          <w:rFonts w:hint="eastAsia"/>
          <w:sz w:val="20"/>
          <w:lang w:val="en-US" w:eastAsia="zh-CN"/>
        </w:rPr>
        <w:t xml:space="preserve">  只在进入路由时触发，不会在 params、query 或 hash 改变时触发</w:t>
      </w:r>
    </w:p>
    <w:p>
      <w:pPr>
        <w:pStyle w:val="7"/>
        <w:spacing w:before="0"/>
        <w:ind w:left="110"/>
        <w:rPr>
          <w:rFonts w:hint="default"/>
          <w:sz w:val="20"/>
          <w:lang w:val="en-US" w:eastAsia="zh-CN"/>
        </w:rPr>
      </w:pPr>
      <w:r>
        <w:rPr>
          <w:rFonts w:hint="eastAsia"/>
          <w:sz w:val="20"/>
          <w:lang w:val="en-US" w:eastAsia="zh-CN"/>
        </w:rPr>
        <w:t xml:space="preserve">  </w:t>
      </w:r>
      <w:r>
        <w:rPr>
          <w:rFonts w:ascii="Arial" w:hAnsi="Arial" w:eastAsia="Arial" w:cs="Arial"/>
          <w:i w:val="0"/>
          <w:iCs w:val="0"/>
          <w:caps w:val="0"/>
          <w:color w:val="4D4D4D"/>
          <w:spacing w:val="0"/>
          <w:sz w:val="19"/>
          <w:szCs w:val="19"/>
          <w:shd w:val="clear" w:color="auto" w:fill="FFFFFF"/>
        </w:rPr>
        <w:t>只有在 </w:t>
      </w:r>
      <w:r>
        <w:rPr>
          <w:rStyle w:val="13"/>
          <w:rFonts w:hint="default" w:ascii="Arial" w:hAnsi="Arial" w:eastAsia="Arial" w:cs="Arial"/>
          <w:b/>
          <w:bCs/>
          <w:i w:val="0"/>
          <w:iCs w:val="0"/>
          <w:caps w:val="0"/>
          <w:color w:val="4D4D4D"/>
          <w:spacing w:val="0"/>
          <w:sz w:val="19"/>
          <w:szCs w:val="19"/>
          <w:shd w:val="clear" w:color="auto" w:fill="FFFFFF"/>
        </w:rPr>
        <w:t>从一个不同的</w:t>
      </w:r>
      <w:r>
        <w:rPr>
          <w:rFonts w:hint="default" w:ascii="Arial" w:hAnsi="Arial" w:eastAsia="Arial" w:cs="Arial"/>
          <w:i w:val="0"/>
          <w:iCs w:val="0"/>
          <w:caps w:val="0"/>
          <w:color w:val="4D4D4D"/>
          <w:spacing w:val="0"/>
          <w:sz w:val="19"/>
          <w:szCs w:val="19"/>
          <w:shd w:val="clear" w:color="auto" w:fill="FFFFFF"/>
        </w:rPr>
        <w:t> 路由导航时，才会被触发</w:t>
      </w:r>
    </w:p>
    <w:p>
      <w:pPr>
        <w:pStyle w:val="7"/>
        <w:spacing w:before="0"/>
        <w:ind w:left="110"/>
        <w:rPr>
          <w:rFonts w:hint="default"/>
          <w:sz w:val="20"/>
          <w:lang w:val="en-US" w:eastAsia="zh-CN"/>
        </w:rPr>
      </w:pPr>
      <w:r>
        <w:rPr>
          <w:rFonts w:hint="default"/>
          <w:sz w:val="20"/>
          <w:lang w:val="en-US" w:eastAsia="zh-CN"/>
        </w:rPr>
        <w:t xml:space="preserve"> </w:t>
      </w:r>
    </w:p>
    <w:p>
      <w:pPr>
        <w:pStyle w:val="7"/>
        <w:spacing w:before="0"/>
        <w:ind w:left="110"/>
        <w:rPr>
          <w:rFonts w:hint="default"/>
          <w:sz w:val="20"/>
          <w:lang w:val="en-US" w:eastAsia="zh-CN"/>
        </w:rPr>
      </w:pPr>
      <w:r>
        <w:rPr>
          <w:rFonts w:hint="default"/>
          <w:sz w:val="20"/>
          <w:lang w:val="en-US" w:eastAsia="zh-CN"/>
        </w:rPr>
        <w:t>组件内的守卫 beforeRouteEnter   beforeRouteUpdate    beforeRouteLeave</w:t>
      </w:r>
    </w:p>
    <w:p>
      <w:pPr>
        <w:pStyle w:val="7"/>
        <w:spacing w:before="0"/>
        <w:ind w:left="110"/>
        <w:rPr>
          <w:rFonts w:hint="default"/>
          <w:sz w:val="20"/>
          <w:lang w:val="en-US" w:eastAsia="zh-CN"/>
        </w:rPr>
      </w:pPr>
    </w:p>
    <w:p>
      <w:pPr>
        <w:pStyle w:val="2"/>
        <w:bidi w:val="0"/>
        <w:rPr>
          <w:rFonts w:hint="eastAsia"/>
          <w:lang w:val="en-US" w:eastAsia="zh-CN"/>
        </w:rPr>
      </w:pPr>
      <w:r>
        <w:rPr>
          <w:rFonts w:hint="eastAsia"/>
          <w:lang w:val="en-US" w:eastAsia="zh-CN"/>
        </w:rPr>
        <w:t>图片懒加载</w:t>
      </w:r>
    </w:p>
    <w:p>
      <w:pPr>
        <w:keepNext w:val="0"/>
        <w:keepLines w:val="0"/>
        <w:pageBreakBefore w:val="0"/>
        <w:widowControl w:val="0"/>
        <w:kinsoku/>
        <w:wordWrap/>
        <w:overflowPunct/>
        <w:topLinePunct w:val="0"/>
        <w:autoSpaceDE w:val="0"/>
        <w:autoSpaceDN w:val="0"/>
        <w:bidi w:val="0"/>
        <w:adjustRightInd/>
        <w:snapToGrid/>
        <w:ind w:firstLine="440" w:firstLineChars="200"/>
        <w:textAlignment w:val="auto"/>
        <w:rPr>
          <w:rFonts w:hint="default"/>
          <w:lang w:val="en-US" w:eastAsia="zh-CN"/>
        </w:rPr>
      </w:pPr>
      <w:r>
        <w:rPr>
          <w:rFonts w:hint="default"/>
          <w:lang w:val="en-US" w:eastAsia="zh-CN"/>
        </w:rPr>
        <w:t>懒加载也叫做延迟加载、按需加载，指的是在长网页中延迟加载图片数据，是一种较好的网页性能优化的方式</w:t>
      </w:r>
    </w:p>
    <w:p>
      <w:pPr>
        <w:keepNext w:val="0"/>
        <w:keepLines w:val="0"/>
        <w:pageBreakBefore w:val="0"/>
        <w:widowControl w:val="0"/>
        <w:kinsoku/>
        <w:wordWrap/>
        <w:overflowPunct/>
        <w:topLinePunct w:val="0"/>
        <w:autoSpaceDE w:val="0"/>
        <w:autoSpaceDN w:val="0"/>
        <w:bidi w:val="0"/>
        <w:adjustRightInd/>
        <w:snapToGrid/>
        <w:ind w:firstLine="440" w:firstLineChars="200"/>
        <w:textAlignment w:val="auto"/>
        <w:rPr>
          <w:rFonts w:hint="default"/>
          <w:lang w:val="en-US" w:eastAsia="zh-CN"/>
        </w:rPr>
      </w:pPr>
      <w:r>
        <w:rPr>
          <w:rFonts w:hint="default"/>
          <w:lang w:val="en-US" w:eastAsia="zh-CN"/>
        </w:rPr>
        <w:t>图片的加载是由src引起的，当对src赋值时，浏览器就会请求图片资源。根据这个原理，我们使用HTML5 的data-xxx属性来储存图片的路径，在需要加载图片的时候，将data-xxx中图片的路径赋值给src，这样就可以实现图片的按需加载，即懒加载</w:t>
      </w:r>
    </w:p>
    <w:p>
      <w:pPr>
        <w:rPr>
          <w:rFonts w:hint="eastAsia"/>
          <w:b/>
          <w:bCs/>
          <w:lang w:val="en-US" w:eastAsia="zh-CN"/>
        </w:rPr>
      </w:pPr>
      <w:r>
        <w:rPr>
          <w:rFonts w:hint="eastAsia"/>
          <w:b/>
          <w:bCs/>
          <w:lang w:val="en-US" w:eastAsia="zh-CN"/>
        </w:rPr>
        <w:t>知识点</w:t>
      </w:r>
    </w:p>
    <w:p>
      <w:pPr>
        <w:numPr>
          <w:ilvl w:val="0"/>
          <w:numId w:val="30"/>
        </w:numPr>
        <w:ind w:left="425" w:leftChars="0" w:hanging="425" w:firstLineChars="0"/>
        <w:rPr>
          <w:rFonts w:hint="default"/>
          <w:b w:val="0"/>
          <w:bCs w:val="0"/>
          <w:lang w:val="en-US" w:eastAsia="zh-CN"/>
        </w:rPr>
      </w:pPr>
      <w:r>
        <w:rPr>
          <w:rFonts w:hint="default"/>
          <w:b w:val="0"/>
          <w:bCs w:val="0"/>
          <w:lang w:val="en-US" w:eastAsia="zh-CN"/>
        </w:rPr>
        <w:t>window.innerHeight 是浏览器可视区的高度。</w:t>
      </w:r>
    </w:p>
    <w:p>
      <w:pPr>
        <w:numPr>
          <w:ilvl w:val="0"/>
          <w:numId w:val="30"/>
        </w:numPr>
        <w:ind w:left="425" w:leftChars="0" w:hanging="425" w:firstLineChars="0"/>
        <w:rPr>
          <w:rFonts w:hint="default"/>
          <w:b w:val="0"/>
          <w:bCs w:val="0"/>
          <w:lang w:val="en-US" w:eastAsia="zh-CN"/>
        </w:rPr>
      </w:pPr>
      <w:r>
        <w:rPr>
          <w:rFonts w:hint="default"/>
          <w:b w:val="0"/>
          <w:bCs w:val="0"/>
          <w:lang w:val="en-US" w:eastAsia="zh-CN"/>
        </w:rPr>
        <w:t>document.body.scrollTop || document.documentElement.scrollTop 是浏览器滚动的过的距离。</w:t>
      </w:r>
    </w:p>
    <w:p>
      <w:pPr>
        <w:numPr>
          <w:ilvl w:val="0"/>
          <w:numId w:val="30"/>
        </w:numPr>
        <w:ind w:left="425" w:leftChars="0" w:hanging="425" w:firstLineChars="0"/>
        <w:rPr>
          <w:rFonts w:hint="default"/>
          <w:b w:val="0"/>
          <w:bCs w:val="0"/>
          <w:lang w:val="en-US" w:eastAsia="zh-CN"/>
        </w:rPr>
      </w:pPr>
      <w:r>
        <w:rPr>
          <w:rFonts w:hint="default"/>
          <w:b w:val="0"/>
          <w:bCs w:val="0"/>
          <w:lang w:val="en-US" w:eastAsia="zh-CN"/>
        </w:rPr>
        <w:t>imgs.offsetTop 是元素顶部距离文档顶部的高度（包括滚动条的距离）。</w:t>
      </w:r>
    </w:p>
    <w:p>
      <w:pPr>
        <w:numPr>
          <w:ilvl w:val="0"/>
          <w:numId w:val="30"/>
        </w:numPr>
        <w:ind w:left="425" w:leftChars="0" w:hanging="425" w:firstLineChars="0"/>
        <w:rPr>
          <w:rFonts w:hint="default"/>
          <w:b w:val="0"/>
          <w:bCs w:val="0"/>
          <w:lang w:val="en-US" w:eastAsia="zh-CN"/>
        </w:rPr>
      </w:pPr>
      <w:r>
        <w:rPr>
          <w:rFonts w:hint="default"/>
          <w:b w:val="0"/>
          <w:bCs w:val="0"/>
          <w:lang w:val="en-US" w:eastAsia="zh-CN"/>
        </w:rPr>
        <w:t>图片加载条件：img.offsetTop &lt; window.innerHeight + document.body.scrollTop。</w:t>
      </w:r>
    </w:p>
    <w:p>
      <w:pPr>
        <w:rPr>
          <w:rFonts w:hint="default"/>
          <w:b w:val="0"/>
          <w:bCs w:val="0"/>
          <w:lang w:val="en-US" w:eastAsia="zh-CN"/>
        </w:rPr>
      </w:pPr>
    </w:p>
    <w:p>
      <w:pPr>
        <w:pStyle w:val="2"/>
        <w:bidi w:val="0"/>
        <w:rPr>
          <w:rFonts w:hint="default"/>
          <w:lang w:val="en-US" w:eastAsia="zh-CN"/>
        </w:rPr>
      </w:pPr>
      <w:r>
        <w:rPr>
          <w:rFonts w:hint="default"/>
          <w:lang w:val="en-US" w:eastAsia="zh-CN"/>
        </w:rPr>
        <w:t>前端页面白屏的解决方案</w:t>
      </w:r>
    </w:p>
    <w:p>
      <w:pPr>
        <w:pStyle w:val="7"/>
        <w:numPr>
          <w:ilvl w:val="0"/>
          <w:numId w:val="31"/>
        </w:numPr>
        <w:spacing w:before="0"/>
        <w:ind w:left="110"/>
        <w:rPr>
          <w:rFonts w:hint="default"/>
          <w:sz w:val="20"/>
          <w:lang w:val="en-US" w:eastAsia="zh-CN"/>
        </w:rPr>
      </w:pPr>
      <w:r>
        <w:rPr>
          <w:rFonts w:hint="default"/>
          <w:sz w:val="20"/>
          <w:lang w:val="en-US" w:eastAsia="zh-CN"/>
        </w:rPr>
        <w:t>路由懒加载</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1、Vue异步组件技术：</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path: '/home',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name: 'Home',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component: resolve =&gt; require(['../views/home.vue'], resolve)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2、es6提案的import()</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path: '/',</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name: 'home',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component: () =&gt; import('../views/home.vue')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3、webpack提供的require.ensure()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path: '/home',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name: 'Home',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component: r =&gt; require.ensure([],() =&gt;  r(require('../views/home.vue')), 'home')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w:t>
      </w:r>
    </w:p>
    <w:p>
      <w:pPr>
        <w:pStyle w:val="7"/>
        <w:numPr>
          <w:ilvl w:val="0"/>
          <w:numId w:val="31"/>
        </w:numPr>
        <w:spacing w:before="0"/>
        <w:ind w:left="110"/>
        <w:rPr>
          <w:rFonts w:hint="default"/>
          <w:sz w:val="20"/>
          <w:lang w:val="en-US" w:eastAsia="zh-CN"/>
        </w:rPr>
      </w:pPr>
      <w:r>
        <w:rPr>
          <w:rFonts w:hint="default"/>
          <w:sz w:val="20"/>
          <w:lang w:val="en-US" w:eastAsia="zh-CN"/>
        </w:rPr>
        <w:t>组件懒加载</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import 方式</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components:{</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"dailyModal":()=&gt;import("./dailyModal.vue")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require 方式</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components:{</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 xml:space="preserve">  "dailyModal":resolve=&gt;require(['./dailyModal.vue'],resolve)</w:t>
      </w:r>
    </w:p>
    <w:p>
      <w:pPr>
        <w:pStyle w:val="7"/>
        <w:numPr>
          <w:ilvl w:val="0"/>
          <w:numId w:val="0"/>
        </w:numPr>
        <w:spacing w:before="0"/>
        <w:ind w:leftChars="200" w:right="0" w:rightChars="0"/>
        <w:rPr>
          <w:rFonts w:hint="default"/>
          <w:sz w:val="20"/>
          <w:lang w:val="en-US" w:eastAsia="zh-CN"/>
        </w:rPr>
      </w:pPr>
      <w:r>
        <w:rPr>
          <w:rFonts w:hint="default"/>
          <w:sz w:val="20"/>
          <w:lang w:val="en-US" w:eastAsia="zh-CN"/>
        </w:rPr>
        <w:t>},</w:t>
      </w:r>
    </w:p>
    <w:p>
      <w:pPr>
        <w:pStyle w:val="7"/>
        <w:numPr>
          <w:ilvl w:val="0"/>
          <w:numId w:val="31"/>
        </w:numPr>
        <w:spacing w:before="0"/>
        <w:ind w:left="110" w:leftChars="0" w:right="0" w:rightChars="0" w:firstLine="0" w:firstLineChars="0"/>
        <w:rPr>
          <w:rFonts w:hint="default"/>
          <w:sz w:val="20"/>
          <w:lang w:val="en-US" w:eastAsia="zh-CN"/>
        </w:rPr>
      </w:pPr>
      <w:r>
        <w:rPr>
          <w:rFonts w:hint="default"/>
          <w:sz w:val="20"/>
          <w:lang w:val="en-US" w:eastAsia="zh-CN"/>
        </w:rPr>
        <w:t>CDN 资源优化</w:t>
      </w:r>
    </w:p>
    <w:p>
      <w:pPr>
        <w:pStyle w:val="7"/>
        <w:numPr>
          <w:ilvl w:val="0"/>
          <w:numId w:val="0"/>
        </w:numPr>
        <w:spacing w:before="0"/>
        <w:ind w:left="110" w:leftChars="0" w:right="0" w:rightChars="0"/>
        <w:rPr>
          <w:rFonts w:hint="eastAsia"/>
          <w:sz w:val="20"/>
          <w:lang w:val="en-US" w:eastAsia="zh-CN"/>
        </w:rPr>
      </w:pPr>
      <w:r>
        <w:rPr>
          <w:rFonts w:hint="eastAsia"/>
          <w:sz w:val="20"/>
          <w:lang w:val="en-US" w:eastAsia="zh-CN"/>
        </w:rPr>
        <w:t xml:space="preserve">  将 vue、vue-router、vuex、axios 这些 vue 全家桶的资源，全部改为通过 CDN 链接获取，在 index.html 里插入相应链接。</w:t>
      </w:r>
    </w:p>
    <w:p>
      <w:pPr>
        <w:pStyle w:val="7"/>
        <w:numPr>
          <w:ilvl w:val="0"/>
          <w:numId w:val="31"/>
        </w:numPr>
        <w:spacing w:before="0"/>
        <w:ind w:left="110" w:leftChars="0" w:right="0" w:rightChars="0" w:firstLine="0" w:firstLineChars="0"/>
        <w:rPr>
          <w:rFonts w:hint="default"/>
          <w:sz w:val="20"/>
          <w:lang w:val="en-US" w:eastAsia="zh-CN"/>
        </w:rPr>
      </w:pPr>
      <w:r>
        <w:rPr>
          <w:rFonts w:hint="default"/>
          <w:sz w:val="20"/>
          <w:lang w:val="en-US" w:eastAsia="zh-CN"/>
        </w:rPr>
        <w:t>首页加 loading或 骨架屏</w:t>
      </w:r>
    </w:p>
    <w:p>
      <w:pPr>
        <w:pStyle w:val="7"/>
        <w:numPr>
          <w:ilvl w:val="0"/>
          <w:numId w:val="0"/>
        </w:numPr>
        <w:spacing w:before="0"/>
        <w:ind w:left="110" w:leftChars="0" w:right="0" w:rightChars="0"/>
        <w:rPr>
          <w:rFonts w:hint="default"/>
          <w:sz w:val="20"/>
          <w:lang w:val="en-US" w:eastAsia="zh-CN"/>
        </w:rPr>
      </w:pPr>
    </w:p>
    <w:p>
      <w:pPr>
        <w:pStyle w:val="2"/>
        <w:bidi w:val="0"/>
        <w:ind w:left="110"/>
        <w:rPr>
          <w:rFonts w:hint="default"/>
          <w:lang w:val="en-US" w:eastAsia="zh-CN"/>
        </w:rPr>
      </w:pPr>
      <w:r>
        <w:rPr>
          <w:rFonts w:hint="default"/>
          <w:lang w:val="en-US" w:eastAsia="zh-CN"/>
        </w:rPr>
        <w:t>ts中遇到的问题</w:t>
      </w:r>
    </w:p>
    <w:p>
      <w:pPr>
        <w:numPr>
          <w:ilvl w:val="0"/>
          <w:numId w:val="32"/>
        </w:numPr>
        <w:rPr>
          <w:rFonts w:hint="default"/>
          <w:lang w:val="en-US" w:eastAsia="zh-CN"/>
        </w:rPr>
      </w:pPr>
      <w:r>
        <w:rPr>
          <w:rFonts w:hint="default"/>
          <w:lang w:val="en-US" w:eastAsia="zh-CN"/>
        </w:rPr>
        <w:t>ts开发过程中类型指定问题</w:t>
      </w:r>
    </w:p>
    <w:p>
      <w:pPr>
        <w:pStyle w:val="7"/>
        <w:numPr>
          <w:ilvl w:val="0"/>
          <w:numId w:val="0"/>
        </w:numPr>
        <w:spacing w:before="0"/>
        <w:ind w:left="110" w:leftChars="0" w:right="0" w:rightChars="0"/>
        <w:rPr>
          <w:rFonts w:hint="default"/>
          <w:sz w:val="20"/>
          <w:lang w:val="en-US" w:eastAsia="zh-CN"/>
        </w:rPr>
      </w:pPr>
      <w:r>
        <w:rPr>
          <w:rFonts w:hint="default"/>
          <w:sz w:val="20"/>
          <w:lang w:val="en-US" w:eastAsia="zh-CN"/>
        </w:rPr>
        <w:t>例如：</w:t>
      </w:r>
    </w:p>
    <w:p>
      <w:pPr>
        <w:pStyle w:val="7"/>
        <w:numPr>
          <w:ilvl w:val="0"/>
          <w:numId w:val="0"/>
        </w:numPr>
        <w:spacing w:before="0"/>
        <w:ind w:left="110" w:leftChars="0" w:right="0" w:rightChars="0"/>
        <w:rPr>
          <w:rFonts w:hint="default"/>
          <w:sz w:val="20"/>
          <w:lang w:val="en-US" w:eastAsia="zh-CN"/>
        </w:rPr>
      </w:pPr>
      <w:r>
        <w:rPr>
          <w:rFonts w:hint="default"/>
          <w:sz w:val="20"/>
          <w:lang w:val="en-US" w:eastAsia="zh-CN"/>
        </w:rPr>
        <w:t>const c: number = statistics.getLikeCount()</w:t>
      </w:r>
    </w:p>
    <w:p>
      <w:pPr>
        <w:pStyle w:val="7"/>
        <w:numPr>
          <w:ilvl w:val="0"/>
          <w:numId w:val="0"/>
        </w:numPr>
        <w:spacing w:before="0"/>
        <w:ind w:left="110" w:leftChars="0" w:right="0" w:rightChars="0"/>
        <w:rPr>
          <w:rFonts w:hint="default"/>
          <w:sz w:val="20"/>
          <w:lang w:val="en-US" w:eastAsia="zh-CN"/>
        </w:rPr>
      </w:pPr>
      <w:r>
        <w:rPr>
          <w:rFonts w:hint="default"/>
          <w:sz w:val="20"/>
          <w:lang w:val="en-US" w:eastAsia="zh-CN"/>
        </w:rPr>
        <w:t>这样的类型指定是不允许的，提示后面返回值有可能是undefined，所以不能直接指定为number,所以需要考虑到undefined类型</w:t>
      </w:r>
    </w:p>
    <w:p>
      <w:pPr>
        <w:pStyle w:val="7"/>
        <w:numPr>
          <w:ilvl w:val="0"/>
          <w:numId w:val="0"/>
        </w:numPr>
        <w:spacing w:before="0"/>
        <w:ind w:left="110" w:leftChars="0" w:right="0" w:rightChars="0"/>
        <w:rPr>
          <w:rFonts w:hint="default"/>
          <w:sz w:val="20"/>
          <w:lang w:val="en-US" w:eastAsia="zh-CN"/>
        </w:rPr>
      </w:pPr>
      <w:r>
        <w:rPr>
          <w:rFonts w:hint="default"/>
          <w:sz w:val="20"/>
          <w:lang w:val="en-US" w:eastAsia="zh-CN"/>
        </w:rPr>
        <w:t>解决方法：</w:t>
      </w:r>
    </w:p>
    <w:p>
      <w:pPr>
        <w:pStyle w:val="7"/>
        <w:numPr>
          <w:ilvl w:val="0"/>
          <w:numId w:val="0"/>
        </w:numPr>
        <w:spacing w:before="0"/>
        <w:ind w:left="110" w:leftChars="0" w:right="0" w:rightChars="0"/>
        <w:rPr>
          <w:rFonts w:hint="default"/>
          <w:sz w:val="20"/>
          <w:lang w:val="en-US" w:eastAsia="zh-CN"/>
        </w:rPr>
      </w:pPr>
      <w:r>
        <w:rPr>
          <w:rFonts w:hint="default"/>
          <w:sz w:val="20"/>
          <w:lang w:val="en-US" w:eastAsia="zh-CN"/>
        </w:rPr>
        <w:t>const c: number = statistics.getLikeCount() || 0  – 这样即可</w:t>
      </w:r>
    </w:p>
    <w:p>
      <w:pPr>
        <w:pStyle w:val="7"/>
        <w:numPr>
          <w:ilvl w:val="0"/>
          <w:numId w:val="0"/>
        </w:numPr>
        <w:spacing w:before="0"/>
        <w:ind w:left="110" w:leftChars="0" w:right="0" w:rightChars="0"/>
        <w:rPr>
          <w:rFonts w:hint="default"/>
          <w:sz w:val="20"/>
          <w:lang w:val="en-US" w:eastAsia="zh-CN"/>
        </w:rPr>
      </w:pPr>
      <w:r>
        <w:rPr>
          <w:rFonts w:hint="default"/>
          <w:sz w:val="20"/>
          <w:lang w:val="en-US" w:eastAsia="zh-CN"/>
        </w:rPr>
        <w:t>或</w:t>
      </w:r>
    </w:p>
    <w:p>
      <w:pPr>
        <w:pStyle w:val="7"/>
        <w:numPr>
          <w:ilvl w:val="0"/>
          <w:numId w:val="0"/>
        </w:numPr>
        <w:spacing w:before="0"/>
        <w:ind w:left="110" w:leftChars="0" w:right="0" w:rightChars="0"/>
        <w:rPr>
          <w:rFonts w:hint="default"/>
          <w:sz w:val="20"/>
          <w:lang w:val="en-US" w:eastAsia="zh-CN"/>
        </w:rPr>
      </w:pPr>
      <w:r>
        <w:rPr>
          <w:rFonts w:hint="default"/>
          <w:sz w:val="20"/>
          <w:lang w:val="en-US" w:eastAsia="zh-CN"/>
        </w:rPr>
        <w:t>const c = statistics.getLikeCount()</w:t>
      </w:r>
    </w:p>
    <w:p>
      <w:pPr>
        <w:pStyle w:val="7"/>
        <w:numPr>
          <w:ilvl w:val="0"/>
          <w:numId w:val="0"/>
        </w:numPr>
        <w:spacing w:before="0"/>
        <w:ind w:left="110" w:leftChars="0" w:right="0" w:rightChars="0"/>
        <w:rPr>
          <w:rFonts w:hint="default"/>
          <w:sz w:val="20"/>
          <w:lang w:val="en-US" w:eastAsia="zh-CN"/>
        </w:rPr>
      </w:pPr>
      <w:r>
        <w:rPr>
          <w:rFonts w:hint="default"/>
          <w:sz w:val="20"/>
          <w:lang w:val="en-US" w:eastAsia="zh-CN"/>
        </w:rPr>
        <w:t>let c2 = c == null ? c : 0</w:t>
      </w:r>
    </w:p>
    <w:p>
      <w:pPr>
        <w:pStyle w:val="7"/>
        <w:numPr>
          <w:ilvl w:val="0"/>
          <w:numId w:val="32"/>
        </w:numPr>
        <w:spacing w:before="0"/>
        <w:ind w:left="0" w:leftChars="0" w:right="0" w:rightChars="0" w:firstLine="0" w:firstLineChars="0"/>
        <w:rPr>
          <w:rFonts w:hint="default"/>
          <w:sz w:val="20"/>
          <w:lang w:val="en-US" w:eastAsia="zh-CN"/>
        </w:rPr>
      </w:pPr>
      <w:r>
        <w:rPr>
          <w:rFonts w:hint="default"/>
          <w:sz w:val="20"/>
          <w:lang w:val="en-US" w:eastAsia="zh-CN"/>
        </w:rPr>
        <w:t xml:space="preserve"> ts开发小程序中设置data值</w:t>
      </w:r>
    </w:p>
    <w:p>
      <w:pPr>
        <w:pStyle w:val="7"/>
        <w:numPr>
          <w:ilvl w:val="0"/>
          <w:numId w:val="0"/>
        </w:numPr>
        <w:spacing w:before="0"/>
        <w:ind w:leftChars="0" w:right="0" w:rightChars="0"/>
        <w:rPr>
          <w:rFonts w:hint="default"/>
          <w:sz w:val="20"/>
          <w:lang w:val="en-US" w:eastAsia="zh-CN"/>
        </w:rPr>
      </w:pPr>
      <w:r>
        <w:rPr>
          <w:rFonts w:hint="default"/>
          <w:sz w:val="20"/>
          <w:lang w:val="en-US" w:eastAsia="zh-CN"/>
        </w:rPr>
        <w:t>js版本设置data中的数据的语法：</w:t>
      </w:r>
    </w:p>
    <w:p>
      <w:pPr>
        <w:pStyle w:val="7"/>
        <w:numPr>
          <w:ilvl w:val="0"/>
          <w:numId w:val="0"/>
        </w:numPr>
        <w:spacing w:before="0"/>
        <w:ind w:leftChars="0" w:right="0" w:rightChars="0"/>
        <w:rPr>
          <w:rFonts w:hint="default"/>
          <w:sz w:val="20"/>
          <w:lang w:val="en-US" w:eastAsia="zh-CN"/>
        </w:rPr>
      </w:pPr>
      <w:r>
        <w:rPr>
          <w:rFonts w:hint="default"/>
          <w:sz w:val="20"/>
          <w:lang w:val="en-US" w:eastAsia="zh-CN"/>
        </w:rPr>
        <w:t>this.setData({})</w:t>
      </w:r>
    </w:p>
    <w:p>
      <w:pPr>
        <w:pStyle w:val="7"/>
        <w:numPr>
          <w:ilvl w:val="0"/>
          <w:numId w:val="0"/>
        </w:numPr>
        <w:spacing w:before="0"/>
        <w:ind w:leftChars="0" w:right="0" w:rightChars="0"/>
        <w:rPr>
          <w:rFonts w:hint="default"/>
          <w:sz w:val="20"/>
          <w:lang w:val="en-US" w:eastAsia="zh-CN"/>
        </w:rPr>
      </w:pPr>
      <w:r>
        <w:rPr>
          <w:rFonts w:hint="default"/>
          <w:sz w:val="20"/>
          <w:lang w:val="en-US" w:eastAsia="zh-CN"/>
        </w:rPr>
        <w:t>但是在ts中，这样写的话，会一直会有报错，表示可能会设置undefined值到data中，所以需要指定设置的data值为非空，才可以通过编译</w:t>
      </w:r>
    </w:p>
    <w:p>
      <w:pPr>
        <w:pStyle w:val="7"/>
        <w:numPr>
          <w:ilvl w:val="0"/>
          <w:numId w:val="0"/>
        </w:numPr>
        <w:spacing w:before="0"/>
        <w:ind w:leftChars="0" w:right="0" w:rightChars="0"/>
        <w:rPr>
          <w:rFonts w:hint="default"/>
          <w:sz w:val="20"/>
          <w:lang w:val="en-US" w:eastAsia="zh-CN"/>
        </w:rPr>
      </w:pPr>
      <w:r>
        <w:rPr>
          <w:rFonts w:hint="default"/>
          <w:sz w:val="20"/>
          <w:lang w:val="en-US" w:eastAsia="zh-CN"/>
        </w:rPr>
        <w:t>解决方法：</w:t>
      </w:r>
    </w:p>
    <w:p>
      <w:pPr>
        <w:pStyle w:val="7"/>
        <w:numPr>
          <w:ilvl w:val="0"/>
          <w:numId w:val="0"/>
        </w:numPr>
        <w:spacing w:before="0"/>
        <w:ind w:leftChars="0" w:right="0" w:rightChars="0"/>
        <w:rPr>
          <w:rFonts w:hint="default"/>
          <w:sz w:val="20"/>
          <w:lang w:val="en-US" w:eastAsia="zh-CN"/>
        </w:rPr>
      </w:pPr>
      <w:r>
        <w:rPr>
          <w:rFonts w:hint="default"/>
          <w:sz w:val="20"/>
          <w:lang w:val="en-US" w:eastAsia="zh-CN"/>
        </w:rPr>
        <w:t>//第一种方法：  在设置值的时候，加上！标示非空的数据</w:t>
      </w:r>
    </w:p>
    <w:p>
      <w:pPr>
        <w:pStyle w:val="7"/>
        <w:numPr>
          <w:ilvl w:val="0"/>
          <w:numId w:val="0"/>
        </w:numPr>
        <w:spacing w:before="0"/>
        <w:ind w:leftChars="0" w:right="0" w:rightChars="0"/>
        <w:rPr>
          <w:rFonts w:hint="default"/>
          <w:sz w:val="20"/>
          <w:lang w:val="en-US" w:eastAsia="zh-CN"/>
        </w:rPr>
      </w:pPr>
      <w:r>
        <w:rPr>
          <w:rFonts w:hint="default"/>
          <w:sz w:val="20"/>
          <w:lang w:val="en-US" w:eastAsia="zh-CN"/>
        </w:rPr>
        <w:t xml:space="preserve">this.setData!({}) </w:t>
      </w:r>
    </w:p>
    <w:p>
      <w:pPr>
        <w:pStyle w:val="7"/>
        <w:numPr>
          <w:ilvl w:val="0"/>
          <w:numId w:val="0"/>
        </w:numPr>
        <w:spacing w:before="0"/>
        <w:ind w:leftChars="0" w:right="0" w:rightChars="0"/>
        <w:rPr>
          <w:rFonts w:hint="default"/>
          <w:sz w:val="20"/>
          <w:lang w:val="en-US" w:eastAsia="zh-CN"/>
        </w:rPr>
      </w:pPr>
      <w:r>
        <w:rPr>
          <w:rFonts w:hint="default"/>
          <w:sz w:val="20"/>
          <w:lang w:val="en-US" w:eastAsia="zh-CN"/>
        </w:rPr>
        <w:t>// 第二种方法：在上这一行上面加上`//@ts-ignore` 表示跳过ts检查， 注意：前面的// 是需要的</w:t>
      </w:r>
    </w:p>
    <w:p>
      <w:pPr>
        <w:pStyle w:val="7"/>
        <w:numPr>
          <w:ilvl w:val="0"/>
          <w:numId w:val="0"/>
        </w:numPr>
        <w:spacing w:before="0"/>
        <w:ind w:leftChars="0" w:right="0" w:rightChars="0"/>
        <w:rPr>
          <w:rFonts w:hint="default"/>
          <w:sz w:val="20"/>
          <w:lang w:val="en-US" w:eastAsia="zh-CN"/>
        </w:rPr>
      </w:pPr>
      <w:r>
        <w:rPr>
          <w:rFonts w:hint="default"/>
          <w:sz w:val="20"/>
          <w:lang w:val="en-US" w:eastAsia="zh-CN"/>
        </w:rPr>
        <w:t>//@ts-ignore</w:t>
      </w:r>
    </w:p>
    <w:p>
      <w:pPr>
        <w:pStyle w:val="7"/>
        <w:numPr>
          <w:ilvl w:val="0"/>
          <w:numId w:val="0"/>
        </w:numPr>
        <w:spacing w:before="0"/>
        <w:ind w:leftChars="0" w:right="0" w:rightChars="0"/>
        <w:rPr>
          <w:rFonts w:hint="default"/>
          <w:sz w:val="20"/>
          <w:lang w:val="en-US" w:eastAsia="zh-CN"/>
        </w:rPr>
      </w:pPr>
      <w:r>
        <w:rPr>
          <w:rFonts w:hint="default"/>
          <w:sz w:val="20"/>
          <w:lang w:val="en-US" w:eastAsia="zh-CN"/>
        </w:rPr>
        <w:t xml:space="preserve">_this.setData({ </w:t>
      </w:r>
    </w:p>
    <w:p>
      <w:pPr>
        <w:pStyle w:val="7"/>
        <w:numPr>
          <w:ilvl w:val="0"/>
          <w:numId w:val="0"/>
        </w:numPr>
        <w:spacing w:before="0"/>
        <w:ind w:leftChars="0" w:right="0" w:rightChars="0"/>
        <w:rPr>
          <w:rFonts w:hint="default"/>
          <w:sz w:val="20"/>
          <w:lang w:val="en-US" w:eastAsia="zh-CN"/>
        </w:rPr>
      </w:pPr>
      <w:r>
        <w:rPr>
          <w:rFonts w:hint="default"/>
          <w:sz w:val="20"/>
          <w:lang w:val="en-US" w:eastAsia="zh-CN"/>
        </w:rPr>
        <w:t>})</w:t>
      </w:r>
    </w:p>
    <w:p>
      <w:pPr>
        <w:pStyle w:val="2"/>
        <w:bidi w:val="0"/>
        <w:rPr>
          <w:rFonts w:hint="default"/>
        </w:rPr>
      </w:pPr>
      <w:r>
        <w:rPr>
          <w:rFonts w:hint="default"/>
        </w:rPr>
        <w:t>TS 中 any 和 unkown 的区别</w:t>
      </w:r>
    </w:p>
    <w:p>
      <w:pPr>
        <w:rPr>
          <w:rFonts w:hint="default"/>
          <w:lang w:val="en-US" w:eastAsia="zh-CN"/>
        </w:rPr>
      </w:pPr>
      <w:r>
        <w:rPr>
          <w:rFonts w:hint="default"/>
          <w:lang w:val="en-US" w:eastAsia="zh-CN"/>
        </w:rPr>
        <w:t>unknown 和 any 的主要区别是 unknown 类型会更加严格：在对 unknown 类型的值执行大多数操作之前，我们必须进行某种形式的检查。而在对 any 类型的值执行操作之前，我们不必进行任何检查。</w:t>
      </w:r>
    </w:p>
    <w:p>
      <w:pPr>
        <w:rPr>
          <w:rFonts w:hint="default"/>
          <w:lang w:val="en-US" w:eastAsia="zh-CN"/>
        </w:rPr>
      </w:pPr>
      <w:r>
        <w:rPr>
          <w:rFonts w:hint="default"/>
          <w:lang w:val="en-US" w:eastAsia="zh-CN"/>
        </w:rPr>
        <w:t>总结： any 和 unknown 都是顶级类型，但是 unknown 更加严格，不像 any 那样不做类型检查，反而 unknown 因为未知性质，不允许访问属性，不允许赋值给其他有明确类型的变量</w:t>
      </w:r>
    </w:p>
    <w:p>
      <w:pPr>
        <w:rPr>
          <w:rFonts w:hint="default"/>
          <w:lang w:val="en-US" w:eastAsia="zh-CN"/>
        </w:rPr>
      </w:pPr>
    </w:p>
    <w:p>
      <w:pPr>
        <w:pStyle w:val="2"/>
        <w:bidi w:val="0"/>
        <w:rPr>
          <w:rFonts w:hint="default"/>
          <w:lang w:val="en-US" w:eastAsia="zh-CN"/>
        </w:rPr>
      </w:pPr>
      <w:r>
        <w:rPr>
          <w:rFonts w:hint="default"/>
          <w:lang w:val="en-US" w:eastAsia="zh-CN"/>
        </w:rPr>
        <w:t>mounted  和  nextTick 的区别</w:t>
      </w:r>
    </w:p>
    <w:p>
      <w:pPr>
        <w:pStyle w:val="7"/>
        <w:bidi w:val="0"/>
        <w:ind w:left="0" w:leftChars="0"/>
      </w:pPr>
      <w:r>
        <w:rPr>
          <w:rFonts w:hint="eastAsia"/>
        </w:rPr>
        <w:t>Vue.nextTick()</w:t>
      </w:r>
    </w:p>
    <w:p>
      <w:pPr>
        <w:pStyle w:val="7"/>
        <w:bidi w:val="0"/>
        <w:ind w:left="0" w:leftChars="0"/>
        <w:rPr>
          <w:rFonts w:hint="eastAsia"/>
        </w:rPr>
      </w:pPr>
      <w:r>
        <w:rPr>
          <w:rFonts w:hint="default"/>
        </w:rPr>
        <w:t>在Vue</w:t>
      </w:r>
      <w:r>
        <w:rPr>
          <w:rFonts w:hint="default"/>
        </w:rPr>
        <w:fldChar w:fldCharType="begin"/>
      </w:r>
      <w:r>
        <w:rPr>
          <w:rFonts w:hint="default"/>
        </w:rPr>
        <w:instrText xml:space="preserve"> HYPERLINK "https://so.csdn.net/so/search?q=%E7%94%9F%E5%91%BD%E5%91%A8%E6%9C%9F&amp;spm=1001.2101.3001.7020" \t "https://blog.csdn.net/tempta36/article/details/_blank" </w:instrText>
      </w:r>
      <w:r>
        <w:rPr>
          <w:rFonts w:hint="default"/>
        </w:rPr>
        <w:fldChar w:fldCharType="separate"/>
      </w:r>
      <w:r>
        <w:rPr>
          <w:rStyle w:val="16"/>
          <w:rFonts w:hint="default" w:ascii="Arial" w:hAnsi="Arial" w:eastAsia="Arial" w:cs="Arial"/>
          <w:b w:val="0"/>
          <w:bCs w:val="0"/>
          <w:i w:val="0"/>
          <w:iCs w:val="0"/>
          <w:caps w:val="0"/>
          <w:color w:val="FC5531"/>
          <w:spacing w:val="0"/>
          <w:szCs w:val="19"/>
          <w:u w:val="none"/>
          <w:shd w:val="clear" w:color="auto" w:fill="FFFFFF"/>
        </w:rPr>
        <w:t>生命周期</w:t>
      </w:r>
      <w:r>
        <w:rPr>
          <w:rFonts w:hint="default"/>
        </w:rPr>
        <w:fldChar w:fldCharType="end"/>
      </w:r>
      <w:r>
        <w:rPr>
          <w:rFonts w:hint="default"/>
        </w:rPr>
        <w:t>的created()函数中进行DOM操作是要放在Vue.nextTick()回调函数中。原因就是created()在执行的时候DOM只是创建出来并没有渲染在页面上，因此页面上没有这个元素也就无法对其进行操作。</w:t>
      </w:r>
    </w:p>
    <w:p>
      <w:pPr>
        <w:pStyle w:val="7"/>
        <w:bidi w:val="0"/>
        <w:ind w:left="0" w:leftChars="0"/>
        <w:rPr>
          <w:rFonts w:hint="default"/>
        </w:rPr>
      </w:pPr>
      <w:r>
        <w:rPr>
          <w:rFonts w:hint="default"/>
        </w:rPr>
        <w:t>当页面进行某个操作后，部分DOM随数据的改变而改变，这个时候就应该将这个操作放在Vue.nextTick()的</w:t>
      </w:r>
      <w:r>
        <w:rPr>
          <w:rFonts w:hint="default"/>
        </w:rPr>
        <w:fldChar w:fldCharType="begin"/>
      </w:r>
      <w:r>
        <w:rPr>
          <w:rFonts w:hint="default"/>
        </w:rPr>
        <w:instrText xml:space="preserve"> HYPERLINK "https://so.csdn.net/so/search?q=%E5%9B%9E%E8%B0%83&amp;spm=1001.2101.3001.7020" \t "https://blog.csdn.net/tempta36/article/details/_blank" </w:instrText>
      </w:r>
      <w:r>
        <w:rPr>
          <w:rFonts w:hint="default"/>
        </w:rPr>
        <w:fldChar w:fldCharType="separate"/>
      </w:r>
      <w:r>
        <w:rPr>
          <w:rStyle w:val="16"/>
          <w:rFonts w:hint="default" w:ascii="Arial" w:hAnsi="Arial" w:eastAsia="Arial" w:cs="Arial"/>
          <w:b w:val="0"/>
          <w:bCs w:val="0"/>
          <w:i w:val="0"/>
          <w:iCs w:val="0"/>
          <w:caps w:val="0"/>
          <w:color w:val="FC5531"/>
          <w:spacing w:val="0"/>
          <w:szCs w:val="19"/>
          <w:u w:val="none"/>
          <w:shd w:val="clear" w:color="auto" w:fill="FFFFFF"/>
        </w:rPr>
        <w:t>回调</w:t>
      </w:r>
      <w:r>
        <w:rPr>
          <w:rFonts w:hint="default"/>
        </w:rPr>
        <w:fldChar w:fldCharType="end"/>
      </w:r>
      <w:r>
        <w:rPr>
          <w:rFonts w:hint="default"/>
        </w:rPr>
        <w:t>函数中执行。</w:t>
      </w:r>
    </w:p>
    <w:p>
      <w:pPr>
        <w:pStyle w:val="7"/>
        <w:bidi w:val="0"/>
        <w:ind w:left="0" w:leftChars="0"/>
        <w:rPr>
          <w:rFonts w:hint="eastAsia"/>
        </w:rPr>
      </w:pPr>
      <w:bookmarkStart w:id="19" w:name="t1"/>
      <w:bookmarkEnd w:id="19"/>
      <w:r>
        <w:rPr>
          <w:rFonts w:hint="eastAsia"/>
        </w:rPr>
        <w:t>mounted()</w:t>
      </w:r>
    </w:p>
    <w:p>
      <w:pPr>
        <w:pStyle w:val="7"/>
        <w:bidi w:val="0"/>
        <w:ind w:left="0" w:leftChars="0"/>
        <w:rPr>
          <w:rFonts w:hint="default"/>
          <w:lang w:val="en-US" w:eastAsia="zh-CN"/>
        </w:rPr>
      </w:pPr>
      <w:r>
        <w:rPr>
          <w:rFonts w:hint="default"/>
        </w:rPr>
        <w:t>mounted()函数执行时所有的DOM的创建，布局和渲染都已完成</w:t>
      </w:r>
    </w:p>
    <w:p>
      <w:pPr>
        <w:pStyle w:val="7"/>
        <w:spacing w:before="0"/>
        <w:ind w:left="110"/>
        <w:rPr>
          <w:rFonts w:hint="default"/>
          <w:sz w:val="20"/>
          <w:lang w:val="en-US" w:eastAsia="zh-CN"/>
        </w:rPr>
      </w:pPr>
    </w:p>
    <w:p>
      <w:pPr>
        <w:pStyle w:val="2"/>
        <w:bidi w:val="0"/>
        <w:rPr>
          <w:rFonts w:hint="default"/>
          <w:lang w:val="en-US" w:eastAsia="zh-CN"/>
        </w:rPr>
      </w:pPr>
      <w:r>
        <w:rPr>
          <w:rFonts w:hint="default"/>
          <w:lang w:val="en-US" w:eastAsia="zh-CN"/>
        </w:rPr>
        <w:t>vue2和vue3的区别</w:t>
      </w:r>
    </w:p>
    <w:p>
      <w:pPr>
        <w:numPr>
          <w:ilvl w:val="0"/>
          <w:numId w:val="33"/>
        </w:numPr>
        <w:rPr>
          <w:rFonts w:hint="default"/>
          <w:lang w:val="en-US" w:eastAsia="zh-CN"/>
        </w:rPr>
      </w:pPr>
      <w:r>
        <w:rPr>
          <w:rFonts w:hint="default"/>
          <w:lang w:val="en-US" w:eastAsia="zh-CN"/>
        </w:rPr>
        <w:t>响应式系统升级</w:t>
      </w:r>
    </w:p>
    <w:p>
      <w:pPr>
        <w:numPr>
          <w:ilvl w:val="0"/>
          <w:numId w:val="0"/>
        </w:numPr>
        <w:ind w:right="0" w:rightChars="0" w:firstLine="440" w:firstLineChars="200"/>
        <w:rPr>
          <w:rFonts w:hint="default"/>
          <w:lang w:val="en-US" w:eastAsia="zh-CN"/>
        </w:rPr>
      </w:pPr>
      <w:r>
        <w:rPr>
          <w:rFonts w:hint="default"/>
          <w:lang w:val="en-US" w:eastAsia="zh-CN"/>
        </w:rPr>
        <w:t>vue2 中的 object.defineProperty(响应式系统的核心)</w:t>
      </w:r>
    </w:p>
    <w:p>
      <w:pPr>
        <w:numPr>
          <w:ilvl w:val="0"/>
          <w:numId w:val="0"/>
        </w:numPr>
        <w:ind w:right="0" w:rightChars="0"/>
        <w:rPr>
          <w:rFonts w:hint="default"/>
          <w:lang w:val="en-US" w:eastAsia="zh-CN"/>
        </w:rPr>
      </w:pPr>
      <w:r>
        <w:rPr>
          <w:rFonts w:hint="default"/>
          <w:lang w:val="en-US" w:eastAsia="zh-CN"/>
        </w:rPr>
        <w:t>初始化的时候，会遍历data中的所有成员，使用defineProperty把对象的属性转换成get和set，如果该成员中的属性还是对象的话，需要递归处理每一个子对象的属性。这些都是在初始化的时候进行的。即使你没有使用到这个属性，那么也是会将该属性进行响应式处理。</w:t>
      </w:r>
    </w:p>
    <w:p>
      <w:pPr>
        <w:numPr>
          <w:ilvl w:val="0"/>
          <w:numId w:val="0"/>
        </w:numPr>
        <w:ind w:right="0" w:rightChars="0"/>
        <w:rPr>
          <w:rFonts w:hint="default"/>
          <w:lang w:val="en-US" w:eastAsia="zh-CN"/>
        </w:rPr>
      </w:pPr>
      <w:r>
        <w:rPr>
          <w:rFonts w:hint="eastAsia"/>
          <w:b/>
          <w:bCs/>
          <w:lang w:val="en-US" w:eastAsia="zh-CN"/>
        </w:rPr>
        <w:t>缺点：</w:t>
      </w:r>
      <w:r>
        <w:rPr>
          <w:rFonts w:hint="default"/>
          <w:lang w:val="en-US" w:eastAsia="zh-CN"/>
        </w:rPr>
        <w:t>无法监听对象或数组新增、删除的元素</w:t>
      </w:r>
    </w:p>
    <w:p>
      <w:pPr>
        <w:numPr>
          <w:ilvl w:val="0"/>
          <w:numId w:val="0"/>
        </w:numPr>
        <w:ind w:right="0" w:rightChars="0"/>
        <w:rPr>
          <w:rFonts w:hint="default"/>
          <w:lang w:val="en-US" w:eastAsia="zh-CN"/>
        </w:rPr>
      </w:pPr>
      <w:r>
        <w:rPr>
          <w:rFonts w:hint="default"/>
          <w:b/>
          <w:bCs/>
          <w:lang w:val="en-US" w:eastAsia="zh-CN"/>
        </w:rPr>
        <w:t>Vue2 方案：</w:t>
      </w:r>
      <w:r>
        <w:rPr>
          <w:rFonts w:hint="default"/>
          <w:lang w:val="en-US" w:eastAsia="zh-CN"/>
        </w:rPr>
        <w:t>针对常用数组原型方法push、pop、shift、unshift、splice、sort、reverse进行了hack处理；提供Vue.set监听对象/数组新增属性。对象的新增/删除响应，还可以new个新对象，新增则合并新属性和旧对象；删除则将删除属性后的对象深拷贝给新对象</w:t>
      </w:r>
    </w:p>
    <w:p>
      <w:pPr>
        <w:numPr>
          <w:ilvl w:val="0"/>
          <w:numId w:val="0"/>
        </w:numPr>
        <w:ind w:right="0" w:rightChars="0"/>
        <w:rPr>
          <w:rFonts w:hint="default"/>
          <w:lang w:val="en-US" w:eastAsia="zh-CN"/>
        </w:rPr>
      </w:pPr>
      <w:r>
        <w:rPr>
          <w:rFonts w:ascii="Arial" w:hAnsi="Arial" w:eastAsia="Arial" w:cs="Arial"/>
          <w:i w:val="0"/>
          <w:iCs w:val="0"/>
          <w:caps w:val="0"/>
          <w:color w:val="4D4D4D"/>
          <w:spacing w:val="0"/>
          <w:sz w:val="19"/>
          <w:szCs w:val="19"/>
          <w:shd w:val="clear" w:fill="FFFFFF"/>
        </w:rPr>
        <w:t>基本用法：直接在一个对象上定义新的属性或修改现有的属性，并返回对象</w:t>
      </w:r>
    </w:p>
    <w:p>
      <w:pPr>
        <w:numPr>
          <w:ilvl w:val="0"/>
          <w:numId w:val="0"/>
        </w:numPr>
        <w:ind w:right="0" w:rightChars="0"/>
        <w:rPr>
          <w:rFonts w:hint="default"/>
          <w:lang w:val="en-US" w:eastAsia="zh-CN"/>
        </w:rPr>
      </w:pPr>
      <w:r>
        <w:rPr>
          <w:rStyle w:val="13"/>
          <w:rFonts w:ascii="Arial" w:hAnsi="Arial" w:eastAsia="Arial" w:cs="Arial"/>
          <w:b/>
          <w:bCs/>
          <w:i w:val="0"/>
          <w:iCs w:val="0"/>
          <w:caps w:val="0"/>
          <w:color w:val="4D4D4D"/>
          <w:spacing w:val="0"/>
          <w:sz w:val="19"/>
          <w:szCs w:val="19"/>
          <w:shd w:val="clear" w:fill="FFFFFF"/>
        </w:rPr>
        <w:t>Tips</w:t>
      </w:r>
      <w:r>
        <w:rPr>
          <w:rStyle w:val="13"/>
          <w:rFonts w:hint="eastAsia" w:ascii="Arial" w:hAnsi="Arial" w:cs="Arial"/>
          <w:b/>
          <w:bCs/>
          <w:i w:val="0"/>
          <w:iCs w:val="0"/>
          <w:caps w:val="0"/>
          <w:color w:val="4D4D4D"/>
          <w:spacing w:val="0"/>
          <w:sz w:val="19"/>
          <w:szCs w:val="19"/>
          <w:shd w:val="clear" w:fill="FFFFFF"/>
          <w:lang w:val="en-US" w:eastAsia="zh-CN"/>
        </w:rPr>
        <w:t>：</w:t>
      </w:r>
      <w:r>
        <w:rPr>
          <w:rFonts w:hint="default"/>
          <w:lang w:val="en-US" w:eastAsia="zh-CN"/>
        </w:rPr>
        <w:t>writable 和 value 与 getter 和 setter 不共存</w:t>
      </w:r>
    </w:p>
    <w:p>
      <w:pPr>
        <w:numPr>
          <w:ilvl w:val="0"/>
          <w:numId w:val="0"/>
        </w:numPr>
        <w:ind w:right="0" w:rightChars="0" w:firstLine="440" w:firstLineChars="200"/>
        <w:rPr>
          <w:rFonts w:hint="default"/>
          <w:lang w:val="en-US" w:eastAsia="zh-CN"/>
        </w:rPr>
      </w:pPr>
      <w:r>
        <w:rPr>
          <w:rFonts w:hint="default"/>
          <w:lang w:val="en-US" w:eastAsia="zh-CN"/>
        </w:rPr>
        <w:t>vue3 proxy</w:t>
      </w:r>
    </w:p>
    <w:p>
      <w:pPr>
        <w:numPr>
          <w:ilvl w:val="0"/>
          <w:numId w:val="0"/>
        </w:numPr>
        <w:ind w:right="0" w:rightChars="0"/>
        <w:rPr>
          <w:rFonts w:hint="default"/>
          <w:lang w:val="en-US" w:eastAsia="zh-CN"/>
        </w:rPr>
      </w:pPr>
      <w:r>
        <w:rPr>
          <w:rFonts w:hint="default"/>
          <w:lang w:val="en-US" w:eastAsia="zh-CN"/>
        </w:rPr>
        <w:t>proxy的性能本身就比defineProperty要好， 另外，代理对象可以拦截属性的访问、赋值、删除等操作，不需要初始化时遍历所有的属性。另外，如果有多层属性嵌套的话，只有访问某个属性的时候，才会递归处理下一级的属性。使用proxy默认就可以监听到动态新增的属性，可以监听到删除的属性。可以监听数组的索引和length属性。</w:t>
      </w:r>
    </w:p>
    <w:p>
      <w:pPr>
        <w:numPr>
          <w:ilvl w:val="0"/>
          <w:numId w:val="0"/>
        </w:numPr>
        <w:ind w:right="0" w:rightChars="0"/>
        <w:rPr>
          <w:rFonts w:hint="default"/>
          <w:lang w:val="en-US" w:eastAsia="zh-CN"/>
        </w:rPr>
      </w:pPr>
      <w:r>
        <w:rPr>
          <w:rFonts w:hint="eastAsia"/>
          <w:lang w:val="en-US" w:eastAsia="zh-CN"/>
        </w:rPr>
        <w:t>IE11以下无法兼容</w:t>
      </w:r>
    </w:p>
    <w:p>
      <w:pPr>
        <w:numPr>
          <w:ilvl w:val="0"/>
          <w:numId w:val="0"/>
        </w:numPr>
        <w:ind w:right="0" w:rightChars="0"/>
        <w:rPr>
          <w:rFonts w:hint="default"/>
          <w:lang w:val="en-US" w:eastAsia="zh-CN"/>
        </w:rPr>
      </w:pPr>
      <w:r>
        <w:rPr>
          <w:rFonts w:hint="default"/>
          <w:lang w:val="en-US" w:eastAsia="zh-CN"/>
        </w:rPr>
        <w:t>总结： vue3使用的proxy对象提升了响应式系统的性能和功能</w:t>
      </w:r>
    </w:p>
    <w:p>
      <w:pPr>
        <w:numPr>
          <w:ilvl w:val="0"/>
          <w:numId w:val="33"/>
        </w:numPr>
        <w:bidi w:val="0"/>
        <w:rPr>
          <w:rFonts w:hint="default"/>
          <w:lang w:val="en-US" w:eastAsia="zh-CN"/>
        </w:rPr>
      </w:pPr>
      <w:r>
        <w:t>模板语法</w:t>
      </w:r>
      <w:r>
        <w:rPr>
          <w:rFonts w:hint="eastAsia"/>
          <w:lang w:val="en-US" w:eastAsia="zh-CN"/>
        </w:rPr>
        <w:t>--多根节点</w:t>
      </w:r>
    </w:p>
    <w:p>
      <w:pPr>
        <w:widowControl w:val="0"/>
        <w:numPr>
          <w:ilvl w:val="0"/>
          <w:numId w:val="0"/>
        </w:numPr>
        <w:autoSpaceDE w:val="0"/>
        <w:autoSpaceDN w:val="0"/>
        <w:bidi w:val="0"/>
        <w:spacing w:before="0" w:after="0" w:line="240" w:lineRule="auto"/>
        <w:ind w:right="0" w:rightChars="0"/>
        <w:jc w:val="left"/>
        <w:rPr>
          <w:rFonts w:hint="default"/>
          <w:lang w:val="en-US" w:eastAsia="zh-CN"/>
        </w:rPr>
      </w:pPr>
      <w:r>
        <w:rPr>
          <w:rFonts w:hint="default"/>
          <w:lang w:val="en-US" w:eastAsia="zh-CN"/>
        </w:rPr>
        <w:t>打开App.vue文件，唯一和Vue2不同的是：Template不再强调一定要有根标签了</w:t>
      </w:r>
    </w:p>
    <w:p>
      <w:pPr>
        <w:widowControl w:val="0"/>
        <w:numPr>
          <w:ilvl w:val="0"/>
          <w:numId w:val="33"/>
        </w:numPr>
        <w:autoSpaceDE w:val="0"/>
        <w:autoSpaceDN w:val="0"/>
        <w:bidi w:val="0"/>
        <w:spacing w:before="0" w:after="0" w:line="240" w:lineRule="auto"/>
        <w:ind w:left="0" w:leftChars="0" w:right="0" w:rightChars="0" w:firstLine="0" w:firstLineChars="0"/>
        <w:jc w:val="left"/>
        <w:rPr>
          <w:rFonts w:hint="default"/>
          <w:lang w:val="en-US" w:eastAsia="zh-CN"/>
        </w:rPr>
      </w:pPr>
      <w:r>
        <w:rPr>
          <w:rFonts w:hint="default"/>
          <w:lang w:val="en-US" w:eastAsia="zh-CN"/>
        </w:rPr>
        <w:t>生命周期函数</w:t>
      </w:r>
    </w:p>
    <w:p>
      <w:pPr>
        <w:widowControl w:val="0"/>
        <w:numPr>
          <w:ilvl w:val="0"/>
          <w:numId w:val="0"/>
        </w:numPr>
        <w:autoSpaceDE w:val="0"/>
        <w:autoSpaceDN w:val="0"/>
        <w:bidi w:val="0"/>
        <w:spacing w:before="0" w:after="0" w:line="240" w:lineRule="auto"/>
        <w:ind w:leftChars="0" w:right="0" w:rightChars="0"/>
        <w:jc w:val="left"/>
        <w:rPr>
          <w:rFonts w:hint="default"/>
          <w:lang w:eastAsia="zh-CN"/>
        </w:rPr>
      </w:pPr>
      <w:r>
        <w:rPr>
          <w:rFonts w:hint="default"/>
          <w:lang w:eastAsia="zh-CN"/>
        </w:rPr>
        <w:t>Created和beforecreate=》</w:t>
      </w:r>
    </w:p>
    <w:p>
      <w:pPr>
        <w:widowControl w:val="0"/>
        <w:numPr>
          <w:ilvl w:val="0"/>
          <w:numId w:val="33"/>
        </w:numPr>
        <w:autoSpaceDE w:val="0"/>
        <w:autoSpaceDN w:val="0"/>
        <w:bidi w:val="0"/>
        <w:spacing w:before="0" w:after="0" w:line="240" w:lineRule="auto"/>
        <w:ind w:left="0" w:leftChars="0" w:right="0" w:rightChars="0" w:firstLine="0" w:firstLineChars="0"/>
        <w:jc w:val="left"/>
        <w:rPr>
          <w:rFonts w:hint="default"/>
          <w:lang w:val="en-US" w:eastAsia="zh-CN"/>
        </w:rPr>
      </w:pPr>
      <w:r>
        <w:rPr>
          <w:rFonts w:hint="default"/>
          <w:lang w:val="en-US" w:eastAsia="zh-CN"/>
        </w:rPr>
        <w:t>setup函数</w:t>
      </w:r>
    </w:p>
    <w:p>
      <w:pPr>
        <w:widowControl w:val="0"/>
        <w:numPr>
          <w:ilvl w:val="0"/>
          <w:numId w:val="0"/>
        </w:numPr>
        <w:autoSpaceDE w:val="0"/>
        <w:autoSpaceDN w:val="0"/>
        <w:bidi w:val="0"/>
        <w:spacing w:before="0" w:after="0" w:line="240" w:lineRule="auto"/>
        <w:ind w:leftChars="0" w:right="0" w:rightChars="0"/>
        <w:jc w:val="left"/>
        <w:rPr>
          <w:rFonts w:hint="default"/>
          <w:lang w:val="en-US" w:eastAsia="zh-CN"/>
        </w:rPr>
      </w:pPr>
      <w:r>
        <w:rPr>
          <w:rFonts w:hint="default"/>
          <w:lang w:val="en-US" w:eastAsia="zh-CN"/>
        </w:rPr>
        <w:t>Vue2 是 选项式API（Option API），一个逻辑会散乱在文件不同位置（data、props、computed、watch、生命周期函数等），导致代码的可读性变差，需要上下来回跳转文件位置</w:t>
      </w:r>
    </w:p>
    <w:p>
      <w:pPr>
        <w:widowControl w:val="0"/>
        <w:numPr>
          <w:ilvl w:val="0"/>
          <w:numId w:val="0"/>
        </w:numPr>
        <w:autoSpaceDE w:val="0"/>
        <w:autoSpaceDN w:val="0"/>
        <w:bidi w:val="0"/>
        <w:spacing w:before="0" w:after="0" w:line="240" w:lineRule="auto"/>
        <w:ind w:leftChars="0" w:right="0" w:rightChars="0"/>
        <w:jc w:val="left"/>
        <w:rPr>
          <w:rFonts w:hint="default"/>
          <w:lang w:val="en-US" w:eastAsia="zh-CN"/>
        </w:rPr>
      </w:pPr>
      <w:r>
        <w:rPr>
          <w:rFonts w:hint="default"/>
          <w:lang w:val="en-US" w:eastAsia="zh-CN"/>
        </w:rPr>
        <w:t>Vue3 组合式API（Composition API）则很好地解决了这个问题，可将同一逻辑的内容写到一起。</w:t>
      </w:r>
    </w:p>
    <w:p>
      <w:pPr>
        <w:widowControl w:val="0"/>
        <w:numPr>
          <w:ilvl w:val="0"/>
          <w:numId w:val="0"/>
        </w:numPr>
        <w:autoSpaceDE w:val="0"/>
        <w:autoSpaceDN w:val="0"/>
        <w:bidi w:val="0"/>
        <w:spacing w:before="0" w:after="0" w:line="240" w:lineRule="auto"/>
        <w:ind w:leftChars="0" w:right="0" w:rightChars="0"/>
        <w:jc w:val="left"/>
        <w:rPr>
          <w:rFonts w:hint="default"/>
          <w:lang w:val="en-US" w:eastAsia="zh-CN"/>
        </w:rPr>
      </w:pPr>
      <w:r>
        <w:rPr>
          <w:rFonts w:hint="default"/>
          <w:lang w:val="en-US" w:eastAsia="zh-CN"/>
        </w:rPr>
        <w:t>但是在vue3中都是在setup上,setup函数可以说是Vue3的属性和方法入口</w:t>
      </w:r>
    </w:p>
    <w:p>
      <w:pPr>
        <w:widowControl w:val="0"/>
        <w:numPr>
          <w:ilvl w:val="0"/>
          <w:numId w:val="34"/>
        </w:numPr>
        <w:autoSpaceDE w:val="0"/>
        <w:autoSpaceDN w:val="0"/>
        <w:bidi w:val="0"/>
        <w:spacing w:before="0" w:after="0" w:line="240" w:lineRule="auto"/>
        <w:ind w:left="420" w:leftChars="0" w:right="0" w:rightChars="0" w:hanging="420" w:firstLineChars="0"/>
        <w:jc w:val="left"/>
        <w:rPr>
          <w:rFonts w:hint="default"/>
          <w:lang w:val="en-US" w:eastAsia="zh-CN"/>
        </w:rPr>
      </w:pPr>
      <w:r>
        <w:rPr>
          <w:rFonts w:hint="default"/>
          <w:lang w:val="en-US" w:eastAsia="zh-CN"/>
        </w:rPr>
        <w:t>setup(props,context):接收两个参数</w:t>
      </w:r>
    </w:p>
    <w:p>
      <w:pPr>
        <w:widowControl w:val="0"/>
        <w:numPr>
          <w:ilvl w:val="0"/>
          <w:numId w:val="0"/>
        </w:numPr>
        <w:autoSpaceDE w:val="0"/>
        <w:autoSpaceDN w:val="0"/>
        <w:bidi w:val="0"/>
        <w:spacing w:before="0" w:after="0" w:line="240" w:lineRule="auto"/>
        <w:ind w:leftChars="0" w:right="0" w:rightChars="0"/>
        <w:jc w:val="left"/>
        <w:rPr>
          <w:rFonts w:hint="default"/>
          <w:lang w:val="en-US" w:eastAsia="zh-CN"/>
        </w:rPr>
      </w:pPr>
      <w:r>
        <w:rPr>
          <w:rFonts w:hint="default"/>
          <w:lang w:val="en-US" w:eastAsia="zh-CN"/>
        </w:rPr>
        <w:t>(1) props ：接收来自父组件传来的参数</w:t>
      </w:r>
    </w:p>
    <w:p>
      <w:pPr>
        <w:widowControl w:val="0"/>
        <w:numPr>
          <w:ilvl w:val="0"/>
          <w:numId w:val="0"/>
        </w:numPr>
        <w:autoSpaceDE w:val="0"/>
        <w:autoSpaceDN w:val="0"/>
        <w:bidi w:val="0"/>
        <w:spacing w:before="0" w:after="0" w:line="240" w:lineRule="auto"/>
        <w:ind w:leftChars="0" w:right="0" w:rightChars="0"/>
        <w:jc w:val="left"/>
        <w:rPr>
          <w:rFonts w:hint="default"/>
          <w:lang w:val="en-US" w:eastAsia="zh-CN"/>
        </w:rPr>
      </w:pPr>
      <w:r>
        <w:rPr>
          <w:rFonts w:hint="default"/>
          <w:lang w:val="en-US" w:eastAsia="zh-CN"/>
        </w:rPr>
        <w:t>(2) context ：上下文，主要包含3个使用参数：attrs,emits,slots，相当于Vue2中this的attrs,emits,slots</w:t>
      </w:r>
    </w:p>
    <w:p>
      <w:pPr>
        <w:widowControl w:val="0"/>
        <w:numPr>
          <w:ilvl w:val="0"/>
          <w:numId w:val="34"/>
        </w:numPr>
        <w:autoSpaceDE w:val="0"/>
        <w:autoSpaceDN w:val="0"/>
        <w:bidi w:val="0"/>
        <w:spacing w:before="0" w:after="0" w:line="240" w:lineRule="auto"/>
        <w:ind w:left="420" w:leftChars="0" w:right="0" w:rightChars="0" w:hanging="420" w:firstLineChars="0"/>
        <w:jc w:val="left"/>
        <w:rPr>
          <w:rFonts w:hint="default"/>
          <w:lang w:val="en-US" w:eastAsia="zh-CN"/>
        </w:rPr>
      </w:pPr>
      <w:r>
        <w:rPr>
          <w:rFonts w:hint="default"/>
          <w:lang w:val="en-US" w:eastAsia="zh-CN"/>
        </w:rPr>
        <w:t>有返回值</w:t>
      </w:r>
    </w:p>
    <w:p>
      <w:pPr>
        <w:widowControl w:val="0"/>
        <w:numPr>
          <w:ilvl w:val="0"/>
          <w:numId w:val="34"/>
        </w:numPr>
        <w:autoSpaceDE w:val="0"/>
        <w:autoSpaceDN w:val="0"/>
        <w:bidi w:val="0"/>
        <w:spacing w:before="0" w:after="0" w:line="240" w:lineRule="auto"/>
        <w:ind w:left="420" w:leftChars="0" w:right="0" w:rightChars="0" w:hanging="420" w:firstLineChars="0"/>
        <w:jc w:val="left"/>
        <w:rPr>
          <w:rFonts w:hint="default"/>
          <w:lang w:val="en-US" w:eastAsia="zh-CN"/>
        </w:rPr>
      </w:pPr>
      <w:r>
        <w:rPr>
          <w:rFonts w:hint="default"/>
          <w:lang w:val="en-US" w:eastAsia="zh-CN"/>
        </w:rPr>
        <w:t>函数内部没有this</w:t>
      </w:r>
    </w:p>
    <w:p>
      <w:pPr>
        <w:widowControl w:val="0"/>
        <w:numPr>
          <w:ilvl w:val="0"/>
          <w:numId w:val="34"/>
        </w:numPr>
        <w:autoSpaceDE w:val="0"/>
        <w:autoSpaceDN w:val="0"/>
        <w:bidi w:val="0"/>
        <w:spacing w:before="0" w:after="0" w:line="240" w:lineRule="auto"/>
        <w:ind w:left="420" w:leftChars="0" w:right="0" w:rightChars="0" w:hanging="420" w:firstLineChars="0"/>
        <w:jc w:val="left"/>
        <w:rPr>
          <w:rFonts w:hint="default"/>
          <w:lang w:val="en-US" w:eastAsia="zh-CN"/>
        </w:rPr>
      </w:pPr>
      <w:r>
        <w:rPr>
          <w:rFonts w:hint="default"/>
          <w:lang w:val="en-US" w:eastAsia="zh-CN"/>
        </w:rPr>
        <w:t>当内部有异步函数，需要使用到await的时候，可以直接使用，不需要在setup前面加async</w:t>
      </w:r>
    </w:p>
    <w:p>
      <w:pPr>
        <w:widowControl w:val="0"/>
        <w:numPr>
          <w:ilvl w:val="0"/>
          <w:numId w:val="33"/>
        </w:numPr>
        <w:autoSpaceDE w:val="0"/>
        <w:autoSpaceDN w:val="0"/>
        <w:bidi w:val="0"/>
        <w:spacing w:before="0" w:after="0" w:line="240" w:lineRule="auto"/>
        <w:ind w:left="0" w:leftChars="0" w:right="0" w:rightChars="0" w:firstLine="0" w:firstLineChars="0"/>
        <w:jc w:val="left"/>
        <w:rPr>
          <w:rFonts w:hint="default"/>
          <w:lang w:val="en-US" w:eastAsia="zh-CN"/>
        </w:rPr>
      </w:pPr>
      <w:r>
        <w:rPr>
          <w:rFonts w:hint="default"/>
          <w:lang w:val="en-US" w:eastAsia="zh-CN"/>
        </w:rPr>
        <w:t>Vue3 由TS重写，相对于 Vue2 有更好地TypeScript支持。</w:t>
      </w:r>
    </w:p>
    <w:p>
      <w:pPr>
        <w:widowControl w:val="0"/>
        <w:numPr>
          <w:ilvl w:val="0"/>
          <w:numId w:val="0"/>
        </w:numPr>
        <w:autoSpaceDE w:val="0"/>
        <w:autoSpaceDN w:val="0"/>
        <w:bidi w:val="0"/>
        <w:spacing w:before="0" w:after="0" w:line="240" w:lineRule="auto"/>
        <w:ind w:leftChars="0" w:right="0" w:rightChars="0"/>
        <w:jc w:val="left"/>
        <w:rPr>
          <w:rFonts w:hint="default"/>
          <w:lang w:val="en-US" w:eastAsia="zh-CN"/>
        </w:rPr>
      </w:pPr>
      <w:r>
        <w:rPr>
          <w:rFonts w:hint="default"/>
          <w:lang w:val="en-US" w:eastAsia="zh-CN"/>
        </w:rPr>
        <w:t>Vue2 Option API中 option 是个简单对象，而TS是一种类型系统，面向对象的语法，不是特别匹配。</w:t>
      </w:r>
    </w:p>
    <w:p>
      <w:pPr>
        <w:widowControl w:val="0"/>
        <w:numPr>
          <w:ilvl w:val="0"/>
          <w:numId w:val="0"/>
        </w:numPr>
        <w:autoSpaceDE w:val="0"/>
        <w:autoSpaceDN w:val="0"/>
        <w:bidi w:val="0"/>
        <w:spacing w:before="0" w:after="0" w:line="240" w:lineRule="auto"/>
        <w:ind w:leftChars="0" w:right="0" w:rightChars="0"/>
        <w:jc w:val="left"/>
        <w:rPr>
          <w:rFonts w:hint="default"/>
          <w:lang w:val="en-US" w:eastAsia="zh-CN"/>
        </w:rPr>
      </w:pPr>
      <w:r>
        <w:rPr>
          <w:rFonts w:hint="default"/>
          <w:lang w:val="en-US" w:eastAsia="zh-CN"/>
        </w:rPr>
        <w:t>Vue2 需要vue-class-component强化vue原生组件，也需要vue-property-decorator增加更多结合Vue特性的装饰器，写法比较繁琐</w:t>
      </w:r>
    </w:p>
    <w:p>
      <w:pPr>
        <w:widowControl w:val="0"/>
        <w:numPr>
          <w:ilvl w:val="0"/>
          <w:numId w:val="0"/>
        </w:numPr>
        <w:autoSpaceDE w:val="0"/>
        <w:autoSpaceDN w:val="0"/>
        <w:bidi w:val="0"/>
        <w:spacing w:before="0" w:after="0" w:line="240" w:lineRule="auto"/>
        <w:ind w:right="0" w:rightChars="0"/>
        <w:jc w:val="left"/>
        <w:rPr>
          <w:rFonts w:hint="default"/>
          <w:lang w:val="en-US" w:eastAsia="zh-CN"/>
        </w:rPr>
      </w:pPr>
    </w:p>
    <w:p>
      <w:pPr>
        <w:pStyle w:val="2"/>
        <w:bidi w:val="0"/>
        <w:rPr>
          <w:rFonts w:hint="eastAsia"/>
          <w:lang w:val="en-US" w:eastAsia="zh-CN"/>
        </w:rPr>
      </w:pPr>
      <w:r>
        <w:rPr>
          <w:rFonts w:hint="eastAsia"/>
          <w:lang w:val="en-US" w:eastAsia="zh-CN"/>
        </w:rPr>
        <w:t>vue3生命周期的变化</w:t>
      </w:r>
    </w:p>
    <w:p>
      <w:pPr>
        <w:rPr>
          <w:rFonts w:hint="default"/>
          <w:lang w:val="en-US" w:eastAsia="zh-CN"/>
        </w:rPr>
      </w:pPr>
      <w:r>
        <w:rPr>
          <w:rFonts w:hint="default"/>
          <w:lang w:val="en-US" w:eastAsia="zh-CN"/>
        </w:rPr>
        <w:t>整体来看，变化不大，只是名字大部分需要 + on，功能上类似。使用上 Vue3 组合式 API 需要先引入；Vue2 选项 API 则可直接调用，如下所示。</w:t>
      </w:r>
    </w:p>
    <w:p>
      <w:r>
        <w:drawing>
          <wp:inline distT="0" distB="0" distL="114300" distR="114300">
            <wp:extent cx="2997835" cy="3039110"/>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997835" cy="3039110"/>
                    </a:xfrm>
                    <a:prstGeom prst="rect">
                      <a:avLst/>
                    </a:prstGeom>
                    <a:noFill/>
                    <a:ln>
                      <a:noFill/>
                    </a:ln>
                  </pic:spPr>
                </pic:pic>
              </a:graphicData>
            </a:graphic>
          </wp:inline>
        </w:drawing>
      </w:r>
      <w:r>
        <w:drawing>
          <wp:inline distT="0" distB="0" distL="114300" distR="114300">
            <wp:extent cx="1348740" cy="33528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1348740" cy="3352800"/>
                    </a:xfrm>
                    <a:prstGeom prst="rect">
                      <a:avLst/>
                    </a:prstGeom>
                    <a:noFill/>
                    <a:ln>
                      <a:noFill/>
                    </a:ln>
                  </pic:spPr>
                </pic:pic>
              </a:graphicData>
            </a:graphic>
          </wp:inline>
        </w:drawing>
      </w:r>
      <w:r>
        <w:drawing>
          <wp:inline distT="0" distB="0" distL="114300" distR="114300">
            <wp:extent cx="1356360" cy="3337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1356360" cy="333756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多根节点</w:t>
      </w:r>
    </w:p>
    <w:p>
      <w:pPr>
        <w:rPr>
          <w:rFonts w:hint="eastAsia"/>
          <w:lang w:val="en-US" w:eastAsia="zh-CN"/>
        </w:rPr>
      </w:pPr>
      <w:r>
        <w:rPr>
          <w:rFonts w:hint="eastAsia"/>
          <w:lang w:val="en-US" w:eastAsia="zh-CN"/>
        </w:rPr>
        <w:t>Vue3 支持了多根节点组件，也就是fragment。</w:t>
      </w:r>
    </w:p>
    <w:p>
      <w:pPr>
        <w:rPr>
          <w:rFonts w:hint="eastAsia"/>
          <w:lang w:val="en-US" w:eastAsia="zh-CN"/>
        </w:rPr>
      </w:pPr>
      <w:r>
        <w:rPr>
          <w:rFonts w:hint="eastAsia"/>
          <w:lang w:val="en-US" w:eastAsia="zh-CN"/>
        </w:rPr>
        <w:t>Vue2中，编写页面的时候，在template中，我们需要去将组件包裹在div中，否则报错警告。</w:t>
      </w:r>
    </w:p>
    <w:p/>
    <w:p>
      <w:pPr>
        <w:pStyle w:val="2"/>
        <w:bidi w:val="0"/>
        <w:rPr>
          <w:rFonts w:hint="eastAsia"/>
          <w:lang w:val="en-US" w:eastAsia="zh-CN"/>
        </w:rPr>
      </w:pPr>
      <w:r>
        <w:rPr>
          <w:rFonts w:hint="eastAsia"/>
          <w:lang w:val="en-US" w:eastAsia="zh-CN"/>
        </w:rPr>
        <w:t>异步组件</w:t>
      </w:r>
    </w:p>
    <w:p>
      <w:pPr>
        <w:rPr>
          <w:rFonts w:hint="eastAsia"/>
          <w:lang w:val="en-US" w:eastAsia="zh-CN"/>
        </w:rPr>
      </w:pPr>
      <w:r>
        <w:rPr>
          <w:rFonts w:hint="eastAsia"/>
          <w:lang w:val="en-US" w:eastAsia="zh-CN"/>
        </w:rPr>
        <w:t>Vue3 提供 Suspense组件，允许程序在等待异步组件时渲染兜底的内容，如 loading ，使用户体验更平滑。使用它，需在模板中声明，并包括两个命名插槽：default和fallback。Suspense确保加载完异步内容时显示默认插槽，并将fallback插槽用作加载状态</w:t>
      </w:r>
    </w:p>
    <w:p>
      <w:pPr>
        <w:rPr>
          <w:rFonts w:hint="eastAsia"/>
          <w:lang w:val="en-US" w:eastAsia="zh-CN"/>
        </w:rPr>
      </w:pPr>
      <w:r>
        <w:rPr>
          <w:rFonts w:hint="eastAsia"/>
          <w:lang w:val="en-US" w:eastAsia="zh-CN"/>
        </w:rPr>
        <w:t>真实的项目中踩过坑，若想在 setup 中调用异步请求，需在 setup 前加async关键字。这时，会受到警告async setup() is used without a suspense boundary。</w:t>
      </w:r>
    </w:p>
    <w:p>
      <w:pPr>
        <w:rPr>
          <w:rFonts w:hint="eastAsia"/>
          <w:lang w:val="en-US" w:eastAsia="zh-CN"/>
        </w:rPr>
      </w:pPr>
    </w:p>
    <w:p>
      <w:pPr>
        <w:rPr>
          <w:rFonts w:hint="default"/>
          <w:lang w:val="en-US" w:eastAsia="zh-CN"/>
        </w:rPr>
      </w:pPr>
      <w:r>
        <w:rPr>
          <w:rFonts w:hint="eastAsia"/>
          <w:lang w:val="en-US" w:eastAsia="zh-CN"/>
        </w:rPr>
        <w:t>解决方案：在父页面调用当前组件外包裹一层Suspense组件</w:t>
      </w:r>
    </w:p>
    <w:p>
      <w:pPr>
        <w:rPr>
          <w:rFonts w:hint="eastAsia"/>
          <w:lang w:val="en-US" w:eastAsia="zh-CN"/>
        </w:rPr>
      </w:pPr>
      <w:r>
        <w:drawing>
          <wp:inline distT="0" distB="0" distL="114300" distR="114300">
            <wp:extent cx="2141220" cy="25603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2141220" cy="2560320"/>
                    </a:xfrm>
                    <a:prstGeom prst="rect">
                      <a:avLst/>
                    </a:prstGeom>
                    <a:noFill/>
                    <a:ln>
                      <a:noFill/>
                    </a:ln>
                  </pic:spPr>
                </pic:pic>
              </a:graphicData>
            </a:graphic>
          </wp:inline>
        </w:drawing>
      </w:r>
    </w:p>
    <w:p/>
    <w:p>
      <w:pPr>
        <w:rPr>
          <w:rFonts w:hint="default"/>
          <w:lang w:val="en-US" w:eastAsia="zh-CN"/>
        </w:rPr>
      </w:pPr>
    </w:p>
    <w:p>
      <w:pPr>
        <w:widowControl w:val="0"/>
        <w:numPr>
          <w:ilvl w:val="0"/>
          <w:numId w:val="0"/>
        </w:numPr>
        <w:autoSpaceDE w:val="0"/>
        <w:autoSpaceDN w:val="0"/>
        <w:bidi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vue-router 怎么实现history配置</w:t>
      </w:r>
    </w:p>
    <w:p>
      <w:pPr>
        <w:widowControl w:val="0"/>
        <w:numPr>
          <w:ilvl w:val="0"/>
          <w:numId w:val="35"/>
        </w:numPr>
        <w:autoSpaceDE w:val="0"/>
        <w:autoSpaceDN w:val="0"/>
        <w:bidi w:val="0"/>
        <w:spacing w:before="0" w:after="0" w:line="240" w:lineRule="auto"/>
        <w:ind w:right="0" w:rightChars="0"/>
        <w:jc w:val="left"/>
        <w:rPr>
          <w:rFonts w:hint="default"/>
          <w:lang w:val="en-US" w:eastAsia="zh-CN"/>
        </w:rPr>
      </w:pPr>
      <w:r>
        <w:rPr>
          <w:rFonts w:hint="default"/>
          <w:lang w:val="en-US" w:eastAsia="zh-CN"/>
        </w:rPr>
        <w:t>前端配置</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首先要设置路由的mode和base两个值，如下</w:t>
      </w:r>
      <w:r>
        <w:rPr>
          <w:rFonts w:hint="eastAsia"/>
          <w:lang w:val="en-US" w:eastAsia="zh-CN"/>
        </w:rPr>
        <w:t>：</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const routes = [...]</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const router = new VueRouter({</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mode: "history",</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base: process.env.BASE_URL,  // 如果使用history模式，必须设置base参数</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routes</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export default router;</w:t>
      </w:r>
    </w:p>
    <w:p>
      <w:pPr>
        <w:widowControl w:val="0"/>
        <w:numPr>
          <w:ilvl w:val="0"/>
          <w:numId w:val="35"/>
        </w:numPr>
        <w:autoSpaceDE w:val="0"/>
        <w:autoSpaceDN w:val="0"/>
        <w:bidi w:val="0"/>
        <w:spacing w:before="0" w:after="0" w:line="240" w:lineRule="auto"/>
        <w:ind w:left="0" w:leftChars="0" w:right="0" w:rightChars="0" w:firstLine="0" w:firstLineChars="0"/>
        <w:jc w:val="left"/>
        <w:rPr>
          <w:rFonts w:hint="default"/>
          <w:lang w:val="en-US" w:eastAsia="zh-CN"/>
        </w:rPr>
      </w:pPr>
      <w:r>
        <w:rPr>
          <w:rFonts w:hint="default"/>
          <w:lang w:val="en-US" w:eastAsia="zh-CN"/>
        </w:rPr>
        <w:t>其次要设置vue.config.js里的publicPath，如下：</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module.exports = {</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 publicPath默认值是'/'，即你的应用是被部署在一个域名的根路径上</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 设置为'./'，可以避免打包后的静态页面空白</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 当在非本地环境时，这里以项目test-daily为例，即打包后的h5项目部署服务器的test-daily目录下</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 那么这里就要把publicPath设置为/test-daily/，表示所有的静态资源都在/test-daily/里</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 打包部署后，会发现index.html引用的静态资源都添加了路径/test-daily/</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publicPath: process.env.NODE_ENV == 'development' ? './' : '/test-daily/',</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 xml:space="preserve">  ......</w:t>
      </w:r>
    </w:p>
    <w:p>
      <w:pPr>
        <w:widowControl w:val="0"/>
        <w:numPr>
          <w:ilvl w:val="0"/>
          <w:numId w:val="0"/>
        </w:numPr>
        <w:autoSpaceDE w:val="0"/>
        <w:autoSpaceDN w:val="0"/>
        <w:bidi w:val="0"/>
        <w:spacing w:before="0" w:after="0" w:line="240" w:lineRule="auto"/>
        <w:ind w:leftChars="200" w:right="0" w:rightChars="0"/>
        <w:jc w:val="left"/>
        <w:rPr>
          <w:rFonts w:hint="default"/>
          <w:lang w:val="en-US" w:eastAsia="zh-CN"/>
        </w:rPr>
      </w:pPr>
      <w:r>
        <w:rPr>
          <w:rFonts w:hint="default"/>
          <w:lang w:val="en-US" w:eastAsia="zh-CN"/>
        </w:rPr>
        <w:t>}</w:t>
      </w:r>
    </w:p>
    <w:p>
      <w:pPr>
        <w:widowControl w:val="0"/>
        <w:numPr>
          <w:ilvl w:val="0"/>
          <w:numId w:val="35"/>
        </w:numPr>
        <w:autoSpaceDE w:val="0"/>
        <w:autoSpaceDN w:val="0"/>
        <w:bidi w:val="0"/>
        <w:spacing w:before="0" w:after="0" w:line="240" w:lineRule="auto"/>
        <w:ind w:left="0" w:leftChars="0" w:right="0" w:rightChars="0" w:firstLine="0" w:firstLineChars="0"/>
        <w:jc w:val="left"/>
        <w:rPr>
          <w:rFonts w:hint="default"/>
          <w:lang w:val="en-US" w:eastAsia="zh-CN"/>
        </w:rPr>
      </w:pPr>
      <w:r>
        <w:rPr>
          <w:rFonts w:hint="default"/>
          <w:lang w:val="en-US" w:eastAsia="zh-CN"/>
        </w:rPr>
        <w:t>服务端配置(这里以nginx为例</w:t>
      </w:r>
      <w:r>
        <w:rPr>
          <w:rFonts w:hint="eastAsia"/>
          <w:lang w:val="en-US" w:eastAsia="zh-CN"/>
        </w:rPr>
        <w:t>）</w:t>
      </w:r>
    </w:p>
    <w:p>
      <w:pPr>
        <w:widowControl w:val="0"/>
        <w:numPr>
          <w:ilvl w:val="0"/>
          <w:numId w:val="0"/>
        </w:numPr>
        <w:autoSpaceDE w:val="0"/>
        <w:autoSpaceDN w:val="0"/>
        <w:bidi w:val="0"/>
        <w:spacing w:before="0" w:after="0" w:line="240" w:lineRule="auto"/>
        <w:ind w:leftChars="0" w:right="0" w:rightChars="0"/>
        <w:jc w:val="left"/>
        <w:rPr>
          <w:rFonts w:hint="default"/>
          <w:lang w:val="en-US" w:eastAsia="zh-CN"/>
        </w:rPr>
      </w:pPr>
    </w:p>
    <w:p>
      <w:pPr>
        <w:pStyle w:val="2"/>
        <w:bidi w:val="0"/>
        <w:rPr>
          <w:rFonts w:hint="default"/>
          <w:lang w:val="en-US" w:eastAsia="zh-CN"/>
        </w:rPr>
      </w:pPr>
      <w:r>
        <w:rPr>
          <w:rFonts w:hint="default"/>
          <w:lang w:val="en-US" w:eastAsia="zh-CN"/>
        </w:rPr>
        <w:t>浏览器的渲染</w:t>
      </w:r>
    </w:p>
    <w:p>
      <w:pPr>
        <w:numPr>
          <w:ilvl w:val="0"/>
          <w:numId w:val="36"/>
        </w:numPr>
        <w:rPr>
          <w:rFonts w:hint="default"/>
          <w:lang w:val="en-US" w:eastAsia="zh-CN"/>
        </w:rPr>
      </w:pPr>
      <w:r>
        <w:rPr>
          <w:rFonts w:hint="default"/>
          <w:lang w:val="en-US" w:eastAsia="zh-CN"/>
        </w:rPr>
        <w:t>浏览器中的5个进程</w:t>
      </w:r>
    </w:p>
    <w:p>
      <w:pPr>
        <w:numPr>
          <w:ilvl w:val="0"/>
          <w:numId w:val="0"/>
        </w:numPr>
        <w:ind w:leftChars="200" w:right="0" w:rightChars="0"/>
        <w:rPr>
          <w:rFonts w:hint="default"/>
          <w:lang w:val="en-US" w:eastAsia="zh-CN"/>
        </w:rPr>
      </w:pPr>
      <w:r>
        <w:rPr>
          <w:rFonts w:hint="default"/>
          <w:b/>
          <w:bCs/>
          <w:lang w:val="en-US" w:eastAsia="zh-CN"/>
        </w:rPr>
        <w:t>浏览器进程</w:t>
      </w:r>
      <w:r>
        <w:rPr>
          <w:rFonts w:hint="default"/>
          <w:lang w:val="en-US" w:eastAsia="zh-CN"/>
        </w:rPr>
        <w:t>。主要负责界面显示、用户交互、子进程管理、同时提供存储等功能。</w:t>
      </w:r>
    </w:p>
    <w:p>
      <w:pPr>
        <w:numPr>
          <w:ilvl w:val="0"/>
          <w:numId w:val="0"/>
        </w:numPr>
        <w:ind w:leftChars="200" w:right="0" w:rightChars="0"/>
        <w:rPr>
          <w:rFonts w:hint="default"/>
          <w:lang w:val="en-US" w:eastAsia="zh-CN"/>
        </w:rPr>
      </w:pPr>
      <w:r>
        <w:rPr>
          <w:rFonts w:hint="default"/>
          <w:b/>
          <w:bCs/>
          <w:lang w:val="en-US" w:eastAsia="zh-CN"/>
        </w:rPr>
        <w:t>渲染进程</w:t>
      </w:r>
      <w:r>
        <w:rPr>
          <w:rFonts w:hint="default"/>
          <w:lang w:val="en-US" w:eastAsia="zh-CN"/>
        </w:rPr>
        <w:t>。 核心任务是将HTML、CSS和JavaScript转换为用户可以与之交互的网页，排版引擎Blink和JavaScript引擎V8都运行在该进程中，默认情况下，Chrome为每一个Tab标签页创建一个渲染进程。出于安全考虑，渲染进程都是运行在沙箱模式下的。</w:t>
      </w:r>
    </w:p>
    <w:p>
      <w:pPr>
        <w:numPr>
          <w:ilvl w:val="0"/>
          <w:numId w:val="0"/>
        </w:numPr>
        <w:ind w:leftChars="200" w:right="0" w:rightChars="0"/>
        <w:rPr>
          <w:rFonts w:hint="default"/>
          <w:lang w:val="en-US" w:eastAsia="zh-CN"/>
        </w:rPr>
      </w:pPr>
      <w:r>
        <w:rPr>
          <w:rFonts w:hint="default"/>
          <w:b/>
          <w:bCs/>
          <w:lang w:val="en-US" w:eastAsia="zh-CN"/>
        </w:rPr>
        <w:t>GPU进程</w:t>
      </w:r>
      <w:r>
        <w:rPr>
          <w:rFonts w:hint="default"/>
          <w:lang w:val="en-US" w:eastAsia="zh-CN"/>
        </w:rPr>
        <w:t>。**GPU图形处理器（英语：graphics processing unit，缩写：GPU）,负责3D CSS效果，网页，Chrome ui的绘制。</w:t>
      </w:r>
    </w:p>
    <w:p>
      <w:pPr>
        <w:numPr>
          <w:ilvl w:val="0"/>
          <w:numId w:val="0"/>
        </w:numPr>
        <w:ind w:leftChars="200" w:right="0" w:rightChars="0"/>
        <w:rPr>
          <w:rFonts w:hint="default"/>
          <w:lang w:val="en-US" w:eastAsia="zh-CN"/>
        </w:rPr>
      </w:pPr>
      <w:r>
        <w:rPr>
          <w:rFonts w:hint="default"/>
          <w:b/>
          <w:bCs/>
          <w:lang w:val="en-US" w:eastAsia="zh-CN"/>
        </w:rPr>
        <w:t>网络进程</w:t>
      </w:r>
      <w:r>
        <w:rPr>
          <w:rFonts w:hint="default"/>
          <w:lang w:val="en-US" w:eastAsia="zh-CN"/>
        </w:rPr>
        <w:t>。主要负责页面的网络资源加载，之前是作为一个模块运行在浏览器进程里面的，直至最近才独立处理，成为单独一个进程。</w:t>
      </w:r>
    </w:p>
    <w:p>
      <w:pPr>
        <w:numPr>
          <w:ilvl w:val="0"/>
          <w:numId w:val="0"/>
        </w:numPr>
        <w:ind w:leftChars="200" w:right="0" w:rightChars="0"/>
        <w:rPr>
          <w:rFonts w:hint="default"/>
          <w:lang w:val="en-US" w:eastAsia="zh-CN"/>
        </w:rPr>
      </w:pPr>
      <w:r>
        <w:rPr>
          <w:rFonts w:hint="default"/>
          <w:b/>
          <w:bCs/>
          <w:lang w:val="en-US" w:eastAsia="zh-CN"/>
        </w:rPr>
        <w:t>插件进程</w:t>
      </w:r>
      <w:r>
        <w:rPr>
          <w:rFonts w:hint="default"/>
          <w:lang w:val="en-US" w:eastAsia="zh-CN"/>
        </w:rPr>
        <w:t>。主要负责插件的运行，因为插件易崩溃，所以通过插件进程来隔离，以保证插件进程崩溃不会对浏览器和页面造成影响。每一种类型的插件对应一个进程，仅当使用该插件时才创建。</w:t>
      </w:r>
    </w:p>
    <w:p>
      <w:pPr>
        <w:numPr>
          <w:ilvl w:val="0"/>
          <w:numId w:val="0"/>
        </w:numPr>
        <w:ind w:leftChars="200" w:right="0" w:rightChars="0"/>
        <w:rPr>
          <w:rFonts w:hint="default"/>
          <w:lang w:val="en-US" w:eastAsia="zh-CN"/>
        </w:rPr>
      </w:pPr>
      <w:r>
        <w:rPr>
          <w:rFonts w:hint="default"/>
          <w:lang w:val="en-US" w:eastAsia="zh-CN"/>
        </w:rPr>
        <w:t>所以我们开启一个页面，至少会启动4个进程。</w:t>
      </w:r>
    </w:p>
    <w:p>
      <w:pPr>
        <w:numPr>
          <w:ilvl w:val="0"/>
          <w:numId w:val="0"/>
        </w:numPr>
        <w:ind w:leftChars="200" w:right="0" w:rightChars="0"/>
        <w:rPr>
          <w:rFonts w:hint="default"/>
          <w:lang w:val="en-US" w:eastAsia="zh-CN"/>
        </w:rPr>
      </w:pPr>
    </w:p>
    <w:p>
      <w:pPr>
        <w:pStyle w:val="2"/>
        <w:bidi w:val="0"/>
        <w:rPr>
          <w:rFonts w:hint="eastAsia"/>
          <w:lang w:val="en-US" w:eastAsia="zh-CN"/>
        </w:rPr>
      </w:pPr>
      <w:r>
        <w:rPr>
          <w:rFonts w:hint="eastAsia"/>
          <w:lang w:val="en-US" w:eastAsia="zh-CN"/>
        </w:rPr>
        <w:t>回流和重绘以及优化的办法</w:t>
      </w:r>
    </w:p>
    <w:p>
      <w:pPr>
        <w:numPr>
          <w:ilvl w:val="0"/>
          <w:numId w:val="37"/>
        </w:numPr>
        <w:rPr>
          <w:rFonts w:hint="default"/>
          <w:lang w:val="en-US" w:eastAsia="zh-CN"/>
        </w:rPr>
      </w:pPr>
      <w:r>
        <w:rPr>
          <w:rFonts w:hint="default"/>
          <w:lang w:val="en-US" w:eastAsia="zh-CN"/>
        </w:rPr>
        <w:t>回流（reflow）</w:t>
      </w:r>
    </w:p>
    <w:p>
      <w:pPr>
        <w:ind w:leftChars="100" w:firstLine="440" w:firstLineChars="200"/>
        <w:rPr>
          <w:rFonts w:hint="default"/>
          <w:lang w:val="en-US" w:eastAsia="zh-CN"/>
        </w:rPr>
      </w:pPr>
      <w:r>
        <w:rPr>
          <w:rFonts w:hint="default"/>
          <w:lang w:val="en-US" w:eastAsia="zh-CN"/>
        </w:rPr>
        <w:t>有时也叫做重排或者布局（layout）。通过构造渲染树，将可见DOM节点以及它对应的样式结合起来，可是还需要计算它们在页面内的确切位置和大小，这个计算的阶段就是回流。</w:t>
      </w:r>
    </w:p>
    <w:p>
      <w:pPr>
        <w:ind w:leftChars="100" w:firstLine="440" w:firstLineChars="200"/>
        <w:rPr>
          <w:rFonts w:hint="default"/>
          <w:lang w:val="en-US" w:eastAsia="zh-CN"/>
        </w:rPr>
      </w:pPr>
      <w:r>
        <w:rPr>
          <w:rFonts w:hint="default"/>
          <w:lang w:val="en-US" w:eastAsia="zh-CN"/>
        </w:rPr>
        <w:t>或者说：</w:t>
      </w:r>
      <w:r>
        <w:rPr>
          <w:rFonts w:hint="default"/>
          <w:u w:val="single"/>
          <w:lang w:val="en-US" w:eastAsia="zh-CN"/>
        </w:rPr>
        <w:t>当渲染树中的一部分(或全部)因为元素的规模尺寸，布局，隐藏等改变而需要重新构建，这就称为</w:t>
      </w:r>
      <w:r>
        <w:rPr>
          <w:rFonts w:hint="default"/>
          <w:highlight w:val="yellow"/>
          <w:u w:val="single"/>
          <w:lang w:val="en-US" w:eastAsia="zh-CN"/>
        </w:rPr>
        <w:t>回流</w:t>
      </w:r>
      <w:r>
        <w:rPr>
          <w:rFonts w:hint="default"/>
          <w:u w:val="single"/>
          <w:lang w:val="en-US" w:eastAsia="zh-CN"/>
        </w:rPr>
        <w:t>(reflow)</w:t>
      </w:r>
      <w:r>
        <w:rPr>
          <w:rFonts w:hint="default"/>
          <w:lang w:val="en-US" w:eastAsia="zh-CN"/>
        </w:rPr>
        <w:t>。</w:t>
      </w:r>
    </w:p>
    <w:p>
      <w:pPr>
        <w:rPr>
          <w:rFonts w:hint="default"/>
          <w:b/>
          <w:bCs/>
          <w:lang w:val="en-US" w:eastAsia="zh-CN"/>
        </w:rPr>
      </w:pPr>
      <w:r>
        <w:rPr>
          <w:rFonts w:hint="default"/>
          <w:b/>
          <w:bCs/>
          <w:lang w:val="en-US" w:eastAsia="zh-CN"/>
        </w:rPr>
        <w:t>触发条件：</w:t>
      </w:r>
    </w:p>
    <w:p>
      <w:pPr>
        <w:numPr>
          <w:ilvl w:val="0"/>
          <w:numId w:val="38"/>
        </w:numPr>
        <w:ind w:left="420" w:leftChars="0" w:firstLine="0" w:firstLineChars="0"/>
        <w:rPr>
          <w:rFonts w:hint="default"/>
          <w:lang w:val="en-US" w:eastAsia="zh-CN"/>
        </w:rPr>
      </w:pPr>
      <w:r>
        <w:rPr>
          <w:rFonts w:hint="default"/>
          <w:lang w:val="en-US" w:eastAsia="zh-CN"/>
        </w:rPr>
        <w:t>页面一开始渲染的时候（无法避免）</w:t>
      </w:r>
    </w:p>
    <w:p>
      <w:pPr>
        <w:numPr>
          <w:ilvl w:val="0"/>
          <w:numId w:val="38"/>
        </w:numPr>
        <w:ind w:left="420" w:leftChars="0" w:firstLine="0" w:firstLineChars="0"/>
        <w:rPr>
          <w:rFonts w:hint="default"/>
          <w:lang w:val="en-US" w:eastAsia="zh-CN"/>
        </w:rPr>
      </w:pPr>
      <w:r>
        <w:rPr>
          <w:rFonts w:hint="default"/>
          <w:lang w:val="en-US" w:eastAsia="zh-CN"/>
        </w:rPr>
        <w:t>添加或删除可见的DOM元素</w:t>
      </w:r>
    </w:p>
    <w:p>
      <w:pPr>
        <w:numPr>
          <w:ilvl w:val="0"/>
          <w:numId w:val="38"/>
        </w:numPr>
        <w:ind w:left="420" w:leftChars="0" w:firstLine="0" w:firstLineChars="0"/>
        <w:rPr>
          <w:rFonts w:hint="default"/>
          <w:lang w:val="en-US" w:eastAsia="zh-CN"/>
        </w:rPr>
      </w:pPr>
      <w:r>
        <w:rPr>
          <w:rFonts w:hint="default"/>
          <w:lang w:val="en-US" w:eastAsia="zh-CN"/>
        </w:rPr>
        <w:t>元素的位置发生变化</w:t>
      </w:r>
    </w:p>
    <w:p>
      <w:pPr>
        <w:numPr>
          <w:ilvl w:val="0"/>
          <w:numId w:val="38"/>
        </w:numPr>
        <w:ind w:left="420" w:leftChars="0" w:firstLine="0" w:firstLineChars="0"/>
        <w:rPr>
          <w:rFonts w:hint="default"/>
          <w:lang w:val="en-US" w:eastAsia="zh-CN"/>
        </w:rPr>
      </w:pPr>
      <w:r>
        <w:rPr>
          <w:rFonts w:hint="default"/>
          <w:lang w:val="en-US" w:eastAsia="zh-CN"/>
        </w:rPr>
        <w:t>元素的尺寸发生变化（包括外边距、内边框、边框大小、高度和宽度等）</w:t>
      </w:r>
    </w:p>
    <w:p>
      <w:pPr>
        <w:numPr>
          <w:ilvl w:val="0"/>
          <w:numId w:val="38"/>
        </w:numPr>
        <w:ind w:left="420" w:leftChars="0" w:firstLine="0" w:firstLineChars="0"/>
        <w:rPr>
          <w:rFonts w:hint="default"/>
          <w:lang w:val="en-US" w:eastAsia="zh-CN"/>
        </w:rPr>
      </w:pPr>
      <w:r>
        <w:rPr>
          <w:rFonts w:hint="default"/>
          <w:lang w:val="en-US" w:eastAsia="zh-CN"/>
        </w:rPr>
        <w:t>内容发生变化（文本变化或图片被另一个不同尺寸的图片所替代等）</w:t>
      </w:r>
    </w:p>
    <w:p>
      <w:pPr>
        <w:numPr>
          <w:ilvl w:val="0"/>
          <w:numId w:val="38"/>
        </w:numPr>
        <w:ind w:left="420" w:leftChars="0" w:firstLine="0" w:firstLineChars="0"/>
        <w:rPr>
          <w:rFonts w:hint="default"/>
          <w:lang w:val="en-US" w:eastAsia="zh-CN"/>
        </w:rPr>
      </w:pPr>
      <w:r>
        <w:rPr>
          <w:rFonts w:hint="default"/>
          <w:lang w:val="en-US" w:eastAsia="zh-CN"/>
        </w:rPr>
        <w:t>浏览器的窗口尺寸变化（因为回流是根据视口的大小来计算元素的位置和大小的）</w:t>
      </w:r>
    </w:p>
    <w:p>
      <w:pPr>
        <w:widowControl w:val="0"/>
        <w:numPr>
          <w:ilvl w:val="0"/>
          <w:numId w:val="37"/>
        </w:numPr>
        <w:autoSpaceDE w:val="0"/>
        <w:autoSpaceDN w:val="0"/>
        <w:spacing w:before="0" w:after="0" w:line="240" w:lineRule="auto"/>
        <w:ind w:left="0" w:leftChars="0" w:right="0" w:rightChars="0" w:firstLine="0" w:firstLineChars="0"/>
        <w:jc w:val="left"/>
        <w:rPr>
          <w:rFonts w:hint="default"/>
          <w:lang w:val="en-US" w:eastAsia="zh-CN"/>
        </w:rPr>
      </w:pPr>
      <w:r>
        <w:rPr>
          <w:rFonts w:hint="default"/>
          <w:lang w:val="en-US" w:eastAsia="zh-CN"/>
        </w:rPr>
        <w:t>重绘（repaint）</w:t>
      </w:r>
    </w:p>
    <w:p>
      <w:pPr>
        <w:widowControl w:val="0"/>
        <w:numPr>
          <w:ilvl w:val="0"/>
          <w:numId w:val="0"/>
        </w:numPr>
        <w:autoSpaceDE w:val="0"/>
        <w:autoSpaceDN w:val="0"/>
        <w:spacing w:before="0" w:after="0" w:line="240" w:lineRule="auto"/>
        <w:ind w:leftChars="100" w:right="0" w:rightChars="0" w:firstLine="440" w:firstLineChars="200"/>
        <w:jc w:val="left"/>
        <w:rPr>
          <w:rFonts w:hint="default"/>
          <w:lang w:val="en-US" w:eastAsia="zh-CN"/>
        </w:rPr>
      </w:pPr>
      <w:r>
        <w:rPr>
          <w:rFonts w:hint="default"/>
          <w:lang w:val="en-US" w:eastAsia="zh-CN"/>
        </w:rPr>
        <w:t>通过构造渲染树和回流阶段，知道了哪些节点是可见的，以及可见节点的样式和具体的几何信息(位置、大小)，那么我们就可以将渲染树的每个节点都转换为屏幕上的实际像素，这个阶段就叫做重绘节点。</w:t>
      </w:r>
    </w:p>
    <w:p>
      <w:pPr>
        <w:widowControl w:val="0"/>
        <w:numPr>
          <w:ilvl w:val="0"/>
          <w:numId w:val="0"/>
        </w:numPr>
        <w:autoSpaceDE w:val="0"/>
        <w:autoSpaceDN w:val="0"/>
        <w:spacing w:before="0" w:after="0" w:line="240" w:lineRule="auto"/>
        <w:ind w:leftChars="100" w:right="0" w:rightChars="0" w:firstLine="440" w:firstLineChars="200"/>
        <w:jc w:val="left"/>
        <w:rPr>
          <w:rFonts w:hint="default"/>
          <w:lang w:val="en-US" w:eastAsia="zh-CN"/>
        </w:rPr>
      </w:pPr>
      <w:r>
        <w:rPr>
          <w:rFonts w:hint="default"/>
          <w:u w:val="single"/>
          <w:lang w:val="en-US" w:eastAsia="zh-CN"/>
        </w:rPr>
        <w:t>重绘是当节点需要更改外观而不会影响布局的，比如改变 color 就会引起重绘</w:t>
      </w:r>
    </w:p>
    <w:p>
      <w:pPr>
        <w:widowControl w:val="0"/>
        <w:numPr>
          <w:ilvl w:val="0"/>
          <w:numId w:val="0"/>
        </w:numPr>
        <w:autoSpaceDE w:val="0"/>
        <w:autoSpaceDN w:val="0"/>
        <w:spacing w:before="0" w:after="0" w:line="240" w:lineRule="auto"/>
        <w:ind w:right="0" w:rightChars="0"/>
        <w:jc w:val="left"/>
        <w:rPr>
          <w:rStyle w:val="13"/>
          <w:rFonts w:ascii="Arial" w:hAnsi="Arial" w:eastAsia="Arial" w:cs="Arial"/>
          <w:b/>
          <w:bCs/>
          <w:i w:val="0"/>
          <w:iCs w:val="0"/>
          <w:caps w:val="0"/>
          <w:color w:val="4D4D4D"/>
          <w:spacing w:val="0"/>
          <w:sz w:val="21"/>
          <w:szCs w:val="21"/>
          <w:shd w:val="clear" w:color="auto" w:fill="FFFFFF"/>
        </w:rPr>
      </w:pPr>
      <w:r>
        <w:rPr>
          <w:rStyle w:val="13"/>
          <w:rFonts w:ascii="Arial" w:hAnsi="Arial" w:eastAsia="Arial" w:cs="Arial"/>
          <w:b/>
          <w:bCs/>
          <w:i w:val="0"/>
          <w:iCs w:val="0"/>
          <w:caps w:val="0"/>
          <w:color w:val="4D4D4D"/>
          <w:spacing w:val="0"/>
          <w:sz w:val="21"/>
          <w:szCs w:val="21"/>
          <w:shd w:val="clear" w:color="auto" w:fill="FFFFFF"/>
        </w:rPr>
        <w:t>回流必定会发生重绘，重绘不一定会引发回流</w:t>
      </w:r>
    </w:p>
    <w:p>
      <w:pPr>
        <w:widowControl w:val="0"/>
        <w:numPr>
          <w:ilvl w:val="0"/>
          <w:numId w:val="38"/>
        </w:numPr>
        <w:autoSpaceDE w:val="0"/>
        <w:autoSpaceDN w:val="0"/>
        <w:spacing w:before="0" w:after="0" w:line="240" w:lineRule="auto"/>
        <w:ind w:left="420" w:leftChars="0" w:right="0" w:rightChars="0" w:firstLine="0" w:firstLineChars="0"/>
        <w:jc w:val="left"/>
        <w:rPr>
          <w:rStyle w:val="13"/>
          <w:rFonts w:hint="default" w:ascii="Arial" w:hAnsi="Arial" w:eastAsia="宋体" w:cs="Arial"/>
          <w:b w:val="0"/>
          <w:bCs w:val="0"/>
          <w:i w:val="0"/>
          <w:iCs w:val="0"/>
          <w:caps w:val="0"/>
          <w:color w:val="4D4D4D"/>
          <w:spacing w:val="0"/>
          <w:sz w:val="21"/>
          <w:szCs w:val="21"/>
          <w:shd w:val="clear" w:color="auto" w:fill="FFFFFF"/>
          <w:lang w:val="en-US" w:eastAsia="zh-CN"/>
        </w:rPr>
      </w:pPr>
      <w:r>
        <w:rPr>
          <w:rStyle w:val="13"/>
          <w:rFonts w:hint="eastAsia" w:ascii="Arial" w:hAnsi="Arial" w:cs="Arial"/>
          <w:b w:val="0"/>
          <w:bCs w:val="0"/>
          <w:i w:val="0"/>
          <w:iCs w:val="0"/>
          <w:caps w:val="0"/>
          <w:color w:val="4D4D4D"/>
          <w:spacing w:val="0"/>
          <w:sz w:val="21"/>
          <w:szCs w:val="21"/>
          <w:shd w:val="clear" w:color="auto" w:fill="FFFFFF"/>
          <w:lang w:val="en-US" w:eastAsia="zh-CN"/>
        </w:rPr>
        <w:t>优化</w:t>
      </w:r>
    </w:p>
    <w:p>
      <w:pPr>
        <w:widowControl w:val="0"/>
        <w:numPr>
          <w:ilvl w:val="0"/>
          <w:numId w:val="0"/>
        </w:numPr>
        <w:autoSpaceDE w:val="0"/>
        <w:autoSpaceDN w:val="0"/>
        <w:spacing w:before="0" w:after="0" w:line="240" w:lineRule="auto"/>
        <w:ind w:leftChars="100" w:right="0" w:rightChars="0"/>
        <w:jc w:val="left"/>
        <w:rPr>
          <w:rStyle w:val="13"/>
          <w:rFonts w:hint="eastAsia" w:ascii="Arial" w:hAnsi="Arial" w:cs="Arial"/>
          <w:b w:val="0"/>
          <w:bCs w:val="0"/>
          <w:i w:val="0"/>
          <w:iCs w:val="0"/>
          <w:caps w:val="0"/>
          <w:color w:val="4D4D4D"/>
          <w:spacing w:val="0"/>
          <w:sz w:val="21"/>
          <w:szCs w:val="21"/>
          <w:shd w:val="clear" w:color="auto" w:fill="FFFFFF"/>
          <w:lang w:val="en-US" w:eastAsia="zh-CN"/>
        </w:rPr>
      </w:pPr>
      <w:r>
        <w:rPr>
          <w:rStyle w:val="13"/>
          <w:rFonts w:hint="eastAsia" w:ascii="Arial" w:hAnsi="Arial" w:cs="Arial"/>
          <w:b w:val="0"/>
          <w:bCs w:val="0"/>
          <w:i w:val="0"/>
          <w:iCs w:val="0"/>
          <w:caps w:val="0"/>
          <w:color w:val="4D4D4D"/>
          <w:spacing w:val="0"/>
          <w:sz w:val="21"/>
          <w:szCs w:val="21"/>
          <w:shd w:val="clear" w:color="auto" w:fill="FFFFFF"/>
          <w:lang w:val="en-US" w:eastAsia="zh-CN"/>
        </w:rPr>
        <w:t>如果想设定元素的样式，通过改变元素的 class 类名 (尽可能在 DOM 树的最里层)</w:t>
      </w:r>
    </w:p>
    <w:p>
      <w:pPr>
        <w:widowControl w:val="0"/>
        <w:numPr>
          <w:ilvl w:val="0"/>
          <w:numId w:val="0"/>
        </w:numPr>
        <w:autoSpaceDE w:val="0"/>
        <w:autoSpaceDN w:val="0"/>
        <w:spacing w:before="0" w:after="0" w:line="240" w:lineRule="auto"/>
        <w:ind w:leftChars="100" w:right="0" w:rightChars="0"/>
        <w:jc w:val="left"/>
        <w:rPr>
          <w:rStyle w:val="13"/>
          <w:rFonts w:hint="eastAsia" w:ascii="Arial" w:hAnsi="Arial" w:cs="Arial"/>
          <w:b w:val="0"/>
          <w:bCs w:val="0"/>
          <w:i w:val="0"/>
          <w:iCs w:val="0"/>
          <w:caps w:val="0"/>
          <w:color w:val="4D4D4D"/>
          <w:spacing w:val="0"/>
          <w:sz w:val="21"/>
          <w:szCs w:val="21"/>
          <w:shd w:val="clear" w:color="auto" w:fill="FFFFFF"/>
          <w:lang w:val="en-US" w:eastAsia="zh-CN"/>
        </w:rPr>
      </w:pPr>
      <w:r>
        <w:rPr>
          <w:rStyle w:val="13"/>
          <w:rFonts w:hint="eastAsia" w:ascii="Arial" w:hAnsi="Arial" w:cs="Arial"/>
          <w:b w:val="0"/>
          <w:bCs w:val="0"/>
          <w:i w:val="0"/>
          <w:iCs w:val="0"/>
          <w:caps w:val="0"/>
          <w:color w:val="4D4D4D"/>
          <w:spacing w:val="0"/>
          <w:sz w:val="21"/>
          <w:szCs w:val="21"/>
          <w:shd w:val="clear" w:color="auto" w:fill="FFFFFF"/>
          <w:lang w:val="en-US" w:eastAsia="zh-CN"/>
        </w:rPr>
        <w:t>避免设置多项内联样式</w:t>
      </w:r>
    </w:p>
    <w:p>
      <w:pPr>
        <w:widowControl w:val="0"/>
        <w:numPr>
          <w:ilvl w:val="0"/>
          <w:numId w:val="0"/>
        </w:numPr>
        <w:autoSpaceDE w:val="0"/>
        <w:autoSpaceDN w:val="0"/>
        <w:spacing w:before="0" w:after="0" w:line="240" w:lineRule="auto"/>
        <w:ind w:leftChars="100" w:right="0" w:rightChars="0"/>
        <w:jc w:val="left"/>
        <w:rPr>
          <w:rStyle w:val="13"/>
          <w:rFonts w:hint="eastAsia" w:ascii="Arial" w:hAnsi="Arial" w:cs="Arial"/>
          <w:b w:val="0"/>
          <w:bCs w:val="0"/>
          <w:i w:val="0"/>
          <w:iCs w:val="0"/>
          <w:caps w:val="0"/>
          <w:color w:val="4D4D4D"/>
          <w:spacing w:val="0"/>
          <w:sz w:val="21"/>
          <w:szCs w:val="21"/>
          <w:shd w:val="clear" w:color="auto" w:fill="FFFFFF"/>
          <w:lang w:val="en-US" w:eastAsia="zh-CN"/>
        </w:rPr>
      </w:pPr>
      <w:r>
        <w:rPr>
          <w:rStyle w:val="13"/>
          <w:rFonts w:hint="eastAsia" w:ascii="Arial" w:hAnsi="Arial" w:cs="Arial"/>
          <w:b w:val="0"/>
          <w:bCs w:val="0"/>
          <w:i w:val="0"/>
          <w:iCs w:val="0"/>
          <w:caps w:val="0"/>
          <w:color w:val="4D4D4D"/>
          <w:spacing w:val="0"/>
          <w:sz w:val="21"/>
          <w:szCs w:val="21"/>
          <w:shd w:val="clear" w:color="auto" w:fill="FFFFFF"/>
          <w:lang w:val="en-US" w:eastAsia="zh-CN"/>
        </w:rPr>
        <w:t>应用元素的动画，使用 position 属性的 fixed 值或 absolute 值(如前文示例所提)</w:t>
      </w:r>
    </w:p>
    <w:p>
      <w:pPr>
        <w:widowControl w:val="0"/>
        <w:numPr>
          <w:ilvl w:val="0"/>
          <w:numId w:val="0"/>
        </w:numPr>
        <w:autoSpaceDE w:val="0"/>
        <w:autoSpaceDN w:val="0"/>
        <w:spacing w:before="0" w:after="0" w:line="240" w:lineRule="auto"/>
        <w:ind w:leftChars="100" w:right="0" w:rightChars="0"/>
        <w:jc w:val="left"/>
        <w:rPr>
          <w:rStyle w:val="13"/>
          <w:rFonts w:hint="eastAsia" w:ascii="Arial" w:hAnsi="Arial" w:cs="Arial"/>
          <w:b w:val="0"/>
          <w:bCs w:val="0"/>
          <w:i w:val="0"/>
          <w:iCs w:val="0"/>
          <w:caps w:val="0"/>
          <w:color w:val="4D4D4D"/>
          <w:spacing w:val="0"/>
          <w:sz w:val="21"/>
          <w:szCs w:val="21"/>
          <w:shd w:val="clear" w:color="auto" w:fill="FFFFFF"/>
          <w:lang w:val="en-US" w:eastAsia="zh-CN"/>
        </w:rPr>
      </w:pPr>
      <w:r>
        <w:rPr>
          <w:rStyle w:val="13"/>
          <w:rFonts w:hint="eastAsia" w:ascii="Arial" w:hAnsi="Arial" w:cs="Arial"/>
          <w:b w:val="0"/>
          <w:bCs w:val="0"/>
          <w:i w:val="0"/>
          <w:iCs w:val="0"/>
          <w:caps w:val="0"/>
          <w:color w:val="4D4D4D"/>
          <w:spacing w:val="0"/>
          <w:sz w:val="21"/>
          <w:szCs w:val="21"/>
          <w:shd w:val="clear" w:color="auto" w:fill="FFFFFF"/>
          <w:lang w:val="en-US" w:eastAsia="zh-CN"/>
        </w:rPr>
        <w:t>权衡平滑和速度</w:t>
      </w:r>
    </w:p>
    <w:p>
      <w:pPr>
        <w:widowControl w:val="0"/>
        <w:numPr>
          <w:ilvl w:val="0"/>
          <w:numId w:val="0"/>
        </w:numPr>
        <w:autoSpaceDE w:val="0"/>
        <w:autoSpaceDN w:val="0"/>
        <w:spacing w:before="0" w:after="0" w:line="240" w:lineRule="auto"/>
        <w:ind w:leftChars="100" w:right="0" w:rightChars="0"/>
        <w:jc w:val="left"/>
        <w:rPr>
          <w:rStyle w:val="13"/>
          <w:rFonts w:hint="eastAsia" w:ascii="Arial" w:hAnsi="Arial" w:cs="Arial"/>
          <w:b w:val="0"/>
          <w:bCs w:val="0"/>
          <w:i w:val="0"/>
          <w:iCs w:val="0"/>
          <w:caps w:val="0"/>
          <w:color w:val="4D4D4D"/>
          <w:spacing w:val="0"/>
          <w:sz w:val="21"/>
          <w:szCs w:val="21"/>
          <w:shd w:val="clear" w:color="auto" w:fill="FFFFFF"/>
          <w:lang w:val="en-US" w:eastAsia="zh-CN"/>
        </w:rPr>
      </w:pPr>
      <w:r>
        <w:rPr>
          <w:rStyle w:val="13"/>
          <w:rFonts w:hint="eastAsia" w:ascii="Arial" w:hAnsi="Arial" w:cs="Arial"/>
          <w:b w:val="0"/>
          <w:bCs w:val="0"/>
          <w:i w:val="0"/>
          <w:iCs w:val="0"/>
          <w:caps w:val="0"/>
          <w:color w:val="4D4D4D"/>
          <w:spacing w:val="0"/>
          <w:sz w:val="21"/>
          <w:szCs w:val="21"/>
          <w:shd w:val="clear" w:color="auto" w:fill="FFFFFF"/>
          <w:lang w:val="en-US" w:eastAsia="zh-CN"/>
        </w:rPr>
        <w:t>避免使用 table 布局</w:t>
      </w:r>
    </w:p>
    <w:p>
      <w:pPr>
        <w:widowControl w:val="0"/>
        <w:numPr>
          <w:ilvl w:val="0"/>
          <w:numId w:val="0"/>
        </w:numPr>
        <w:autoSpaceDE w:val="0"/>
        <w:autoSpaceDN w:val="0"/>
        <w:spacing w:before="0" w:after="0" w:line="240" w:lineRule="auto"/>
        <w:ind w:leftChars="100" w:right="0" w:rightChars="0"/>
        <w:jc w:val="left"/>
        <w:rPr>
          <w:rStyle w:val="13"/>
          <w:rFonts w:hint="eastAsia" w:ascii="Arial" w:hAnsi="Arial" w:cs="Arial"/>
          <w:b w:val="0"/>
          <w:bCs w:val="0"/>
          <w:i w:val="0"/>
          <w:iCs w:val="0"/>
          <w:caps w:val="0"/>
          <w:color w:val="4D4D4D"/>
          <w:spacing w:val="0"/>
          <w:sz w:val="21"/>
          <w:szCs w:val="21"/>
          <w:shd w:val="clear" w:color="auto" w:fill="FFFFFF"/>
          <w:lang w:val="en-US" w:eastAsia="zh-CN"/>
        </w:rPr>
      </w:pPr>
      <w:r>
        <w:rPr>
          <w:rStyle w:val="13"/>
          <w:rFonts w:hint="eastAsia" w:ascii="Arial" w:hAnsi="Arial" w:cs="Arial"/>
          <w:b w:val="0"/>
          <w:bCs w:val="0"/>
          <w:i w:val="0"/>
          <w:iCs w:val="0"/>
          <w:caps w:val="0"/>
          <w:color w:val="4D4D4D"/>
          <w:spacing w:val="0"/>
          <w:sz w:val="21"/>
          <w:szCs w:val="21"/>
          <w:shd w:val="clear" w:color="auto" w:fill="FFFFFF"/>
          <w:lang w:val="en-US" w:eastAsia="zh-CN"/>
        </w:rPr>
        <w:t>避免使用 CSS 的 JavaScript 表达式 (仅 IE 浏览器)</w:t>
      </w:r>
    </w:p>
    <w:p>
      <w:pPr>
        <w:widowControl w:val="0"/>
        <w:numPr>
          <w:ilvl w:val="0"/>
          <w:numId w:val="0"/>
        </w:numPr>
        <w:autoSpaceDE w:val="0"/>
        <w:autoSpaceDN w:val="0"/>
        <w:spacing w:before="0" w:after="0" w:line="240" w:lineRule="auto"/>
        <w:ind w:leftChars="100" w:right="0" w:rightChars="0"/>
        <w:jc w:val="left"/>
        <w:rPr>
          <w:rStyle w:val="13"/>
          <w:rFonts w:hint="eastAsia" w:ascii="Arial" w:hAnsi="Arial" w:cs="Arial"/>
          <w:b w:val="0"/>
          <w:bCs w:val="0"/>
          <w:i w:val="0"/>
          <w:iCs w:val="0"/>
          <w:caps w:val="0"/>
          <w:color w:val="4D4D4D"/>
          <w:spacing w:val="0"/>
          <w:sz w:val="21"/>
          <w:szCs w:val="21"/>
          <w:shd w:val="clear" w:color="auto" w:fill="FFFFFF"/>
          <w:lang w:val="en-US" w:eastAsia="zh-CN"/>
        </w:rPr>
      </w:pPr>
    </w:p>
    <w:p>
      <w:pPr>
        <w:pStyle w:val="2"/>
        <w:bidi w:val="0"/>
        <w:rPr>
          <w:rFonts w:hint="eastAsia"/>
          <w:lang w:val="en-US" w:eastAsia="zh-CN"/>
        </w:rPr>
      </w:pPr>
      <w:r>
        <w:rPr>
          <w:rFonts w:hint="eastAsia"/>
        </w:rPr>
        <w:t>websocket</w:t>
      </w:r>
      <w:r>
        <w:rPr>
          <w:rFonts w:hint="eastAsia"/>
          <w:lang w:val="en-US" w:eastAsia="zh-CN"/>
        </w:rPr>
        <w:t>原理</w:t>
      </w:r>
    </w:p>
    <w:p>
      <w:pPr>
        <w:rPr>
          <w:rFonts w:hint="eastAsia"/>
          <w:lang w:val="en-US" w:eastAsia="zh-CN"/>
        </w:rPr>
      </w:pPr>
      <w:r>
        <w:rPr>
          <w:rFonts w:hint="eastAsia"/>
          <w:lang w:val="en-US" w:eastAsia="zh-CN"/>
        </w:rPr>
        <w:t>实现了浏览器与服务器全双工通信，能更好的节省服务器资源和带宽并达到实时通讯的目的，是一个持久化的协议</w:t>
      </w:r>
    </w:p>
    <w:p>
      <w:pPr>
        <w:rPr>
          <w:rFonts w:hint="default"/>
          <w:lang w:val="en-US" w:eastAsia="zh-CN"/>
        </w:rPr>
      </w:pPr>
      <w:r>
        <w:rPr>
          <w:rFonts w:hint="default"/>
          <w:lang w:val="en-US" w:eastAsia="zh-CN"/>
        </w:rPr>
        <w:t>websocket约定了一个通信的规范，通过一个握手的机制，客户端和服务器之间能建立一个类似tcp的连接，从而方便它们之间的通信</w:t>
      </w:r>
    </w:p>
    <w:p>
      <w:pPr>
        <w:rPr>
          <w:rFonts w:hint="default"/>
          <w:lang w:val="en-US" w:eastAsia="zh-CN"/>
        </w:rPr>
      </w:pPr>
      <w:r>
        <w:rPr>
          <w:rFonts w:hint="default"/>
          <w:lang w:val="en-US" w:eastAsia="zh-CN"/>
        </w:rPr>
        <w:t>在websocket出现之前，web交互一般是基于http协议的短连接或者长连接</w:t>
      </w:r>
    </w:p>
    <w:p>
      <w:pPr>
        <w:rPr>
          <w:rFonts w:hint="default"/>
          <w:lang w:val="en-US" w:eastAsia="zh-CN"/>
        </w:rPr>
      </w:pPr>
    </w:p>
    <w:p>
      <w:pPr>
        <w:pStyle w:val="2"/>
        <w:bidi w:val="0"/>
        <w:rPr>
          <w:rFonts w:hint="eastAsia"/>
          <w:lang w:val="en-US" w:eastAsia="zh-CN"/>
        </w:rPr>
      </w:pPr>
      <w:r>
        <w:rPr>
          <w:rFonts w:hint="eastAsia"/>
          <w:lang w:val="en-US" w:eastAsia="zh-CN"/>
        </w:rPr>
        <w:t>tcp三次握手四次挥手</w:t>
      </w:r>
    </w:p>
    <w:p>
      <w:pPr>
        <w:numPr>
          <w:ilvl w:val="0"/>
          <w:numId w:val="39"/>
        </w:numPr>
        <w:rPr>
          <w:rFonts w:hint="default"/>
          <w:lang w:val="en-US" w:eastAsia="zh-CN"/>
        </w:rPr>
      </w:pPr>
      <w:r>
        <w:rPr>
          <w:rFonts w:hint="eastAsia"/>
          <w:lang w:val="en-US" w:eastAsia="zh-CN"/>
        </w:rPr>
        <w:t>三次握手</w:t>
      </w:r>
    </w:p>
    <w:p>
      <w:pPr>
        <w:numPr>
          <w:ilvl w:val="1"/>
          <w:numId w:val="39"/>
        </w:numPr>
        <w:ind w:left="840" w:leftChars="0" w:hanging="420" w:firstLineChars="0"/>
        <w:rPr>
          <w:rFonts w:hint="default"/>
          <w:lang w:val="en-US" w:eastAsia="zh-CN"/>
        </w:rPr>
      </w:pPr>
      <w:r>
        <w:rPr>
          <w:rFonts w:hint="eastAsia"/>
          <w:lang w:val="en-US" w:eastAsia="zh-CN"/>
        </w:rPr>
        <w:t>第一次：发送端发送一个SYN=1，ACK=0数据包给接收端，请求进行连接  早上吃了吗</w:t>
      </w:r>
    </w:p>
    <w:p>
      <w:pPr>
        <w:numPr>
          <w:ilvl w:val="1"/>
          <w:numId w:val="39"/>
        </w:numPr>
        <w:ind w:left="840" w:leftChars="0" w:hanging="420" w:firstLineChars="0"/>
        <w:rPr>
          <w:rFonts w:hint="default"/>
          <w:lang w:val="en-US" w:eastAsia="zh-CN"/>
        </w:rPr>
      </w:pPr>
      <w:r>
        <w:rPr>
          <w:rFonts w:hint="eastAsia"/>
          <w:lang w:val="en-US" w:eastAsia="zh-CN"/>
        </w:rPr>
        <w:t>第二次：接收端收到请求并允许连接，发送一个SYN=1，ACK=1数据包给发送端，并告诉可以通信了，并让发送端发送一个确认数据包</w:t>
      </w:r>
      <w:r>
        <w:rPr>
          <w:rFonts w:hint="eastAsia"/>
          <w:lang w:val="en-US" w:eastAsia="zh-CN"/>
        </w:rPr>
        <w:tab/>
      </w:r>
      <w:r>
        <w:rPr>
          <w:rFonts w:hint="eastAsia"/>
          <w:lang w:val="en-US" w:eastAsia="zh-CN"/>
        </w:rPr>
        <w:tab/>
      </w:r>
      <w:r>
        <w:rPr>
          <w:rFonts w:hint="eastAsia"/>
          <w:lang w:val="en-US" w:eastAsia="zh-CN"/>
        </w:rPr>
        <w:t>吃了</w:t>
      </w:r>
    </w:p>
    <w:p>
      <w:pPr>
        <w:numPr>
          <w:ilvl w:val="1"/>
          <w:numId w:val="39"/>
        </w:numPr>
        <w:ind w:left="840" w:leftChars="0" w:hanging="420" w:firstLineChars="0"/>
        <w:rPr>
          <w:rFonts w:hint="default"/>
          <w:lang w:val="en-US" w:eastAsia="zh-CN"/>
        </w:rPr>
      </w:pPr>
      <w:r>
        <w:rPr>
          <w:rFonts w:hint="eastAsia"/>
          <w:lang w:val="en-US" w:eastAsia="zh-CN"/>
        </w:rPr>
        <w:t>第三次：发送端发送一个SYN=0，ACK=1数据包给接收端，告诉连接已经被确认  你呢</w:t>
      </w:r>
    </w:p>
    <w:p>
      <w:pPr>
        <w:numPr>
          <w:ilvl w:val="1"/>
          <w:numId w:val="39"/>
        </w:numPr>
        <w:ind w:left="840" w:leftChars="0" w:hanging="420" w:firstLineChars="0"/>
        <w:rPr>
          <w:rFonts w:hint="default"/>
          <w:lang w:val="en-US" w:eastAsia="zh-CN"/>
        </w:rPr>
      </w:pPr>
      <w:r>
        <w:rPr>
          <w:rFonts w:hint="eastAsia"/>
          <w:lang w:val="en-US" w:eastAsia="zh-CN"/>
        </w:rPr>
        <w:t>之后，tcp连接建立成功，开始通信   我也吃了</w:t>
      </w:r>
    </w:p>
    <w:p>
      <w:pPr>
        <w:numPr>
          <w:ilvl w:val="0"/>
          <w:numId w:val="39"/>
        </w:numPr>
        <w:rPr>
          <w:rFonts w:hint="default"/>
          <w:lang w:val="en-US" w:eastAsia="zh-CN"/>
        </w:rPr>
      </w:pPr>
      <w:r>
        <w:rPr>
          <w:rFonts w:hint="eastAsia"/>
          <w:lang w:val="en-US" w:eastAsia="zh-CN"/>
        </w:rPr>
        <w:t>四次挥手</w:t>
      </w:r>
    </w:p>
    <w:p>
      <w:pPr>
        <w:numPr>
          <w:ilvl w:val="1"/>
          <w:numId w:val="39"/>
        </w:numPr>
        <w:ind w:left="840" w:leftChars="0" w:hanging="420" w:firstLineChars="0"/>
        <w:rPr>
          <w:rFonts w:hint="default"/>
          <w:lang w:val="en-US" w:eastAsia="zh-CN"/>
        </w:rPr>
      </w:pPr>
      <w:r>
        <w:rPr>
          <w:rFonts w:hint="eastAsia"/>
          <w:lang w:val="en-US" w:eastAsia="zh-CN"/>
        </w:rPr>
        <w:t>第一次：主动关闭方告诉被动关闭方：我要停止发数据了，但主动关闭方还可以收数据 （A对B：再见）</w:t>
      </w:r>
    </w:p>
    <w:p>
      <w:pPr>
        <w:numPr>
          <w:ilvl w:val="1"/>
          <w:numId w:val="39"/>
        </w:numPr>
        <w:ind w:left="840" w:leftChars="0" w:hanging="420" w:firstLineChars="0"/>
        <w:rPr>
          <w:rFonts w:hint="default"/>
          <w:lang w:val="en-US" w:eastAsia="zh-CN"/>
        </w:rPr>
      </w:pPr>
      <w:r>
        <w:rPr>
          <w:rFonts w:hint="eastAsia"/>
          <w:lang w:val="en-US" w:eastAsia="zh-CN"/>
        </w:rPr>
        <w:t>被动关闭方收到消息，发送一个ACK给对方，确认序号为收到序号+1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（B：好的）</w:t>
      </w:r>
    </w:p>
    <w:p>
      <w:pPr>
        <w:numPr>
          <w:ilvl w:val="1"/>
          <w:numId w:val="39"/>
        </w:numPr>
        <w:ind w:left="840" w:leftChars="0" w:hanging="420" w:firstLineChars="0"/>
        <w:rPr>
          <w:rFonts w:hint="default"/>
          <w:lang w:val="en-US" w:eastAsia="zh-CN"/>
        </w:rPr>
      </w:pPr>
      <w:r>
        <w:rPr>
          <w:rFonts w:hint="eastAsia"/>
          <w:lang w:val="en-US" w:eastAsia="zh-CN"/>
        </w:rPr>
        <w:t>被动关闭方发送一个消息:表明我不会给你发数据了</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（B对A：再见）</w:t>
      </w:r>
    </w:p>
    <w:p>
      <w:pPr>
        <w:numPr>
          <w:ilvl w:val="1"/>
          <w:numId w:val="39"/>
        </w:numPr>
        <w:ind w:left="840" w:leftChars="0" w:hanging="420" w:firstLineChars="0"/>
        <w:rPr>
          <w:rFonts w:hint="default"/>
          <w:lang w:val="en-US" w:eastAsia="zh-CN"/>
        </w:rPr>
      </w:pPr>
      <w:r>
        <w:rPr>
          <w:rFonts w:hint="eastAsia"/>
          <w:lang w:val="en-US" w:eastAsia="zh-CN"/>
        </w:rPr>
        <w:t>第四次：主动关闭方收到消息，发送一个确认信号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（A：好的）</w:t>
      </w:r>
    </w:p>
    <w:p>
      <w:pPr>
        <w:pStyle w:val="2"/>
        <w:bidi w:val="0"/>
        <w:rPr>
          <w:rFonts w:hint="eastAsia"/>
          <w:lang w:val="en-US" w:eastAsia="zh-CN"/>
        </w:rPr>
      </w:pPr>
      <w:r>
        <w:rPr>
          <w:rFonts w:hint="eastAsia"/>
          <w:lang w:val="en-US" w:eastAsia="zh-CN"/>
        </w:rPr>
        <w:t>websocket和http区别</w:t>
      </w:r>
    </w:p>
    <w:p>
      <w:pPr>
        <w:rPr>
          <w:rFonts w:hint="default"/>
          <w:lang w:val="en-US" w:eastAsia="zh-CN"/>
        </w:rPr>
      </w:pPr>
      <w:r>
        <w:rPr>
          <w:rFonts w:hint="default"/>
          <w:lang w:val="en-US" w:eastAsia="zh-CN"/>
        </w:rPr>
        <w:t>相同点：</w:t>
      </w:r>
    </w:p>
    <w:p>
      <w:pPr>
        <w:ind w:leftChars="100" w:firstLine="220" w:firstLineChars="100"/>
        <w:rPr>
          <w:rFonts w:hint="default"/>
          <w:lang w:val="en-US" w:eastAsia="zh-CN"/>
        </w:rPr>
      </w:pPr>
      <w:r>
        <w:rPr>
          <w:rFonts w:hint="default"/>
          <w:lang w:val="en-US" w:eastAsia="zh-CN"/>
        </w:rPr>
        <w:t>都是基于tcp的，都是可靠性传输协议</w:t>
      </w:r>
    </w:p>
    <w:p>
      <w:pPr>
        <w:ind w:leftChars="100" w:firstLine="220" w:firstLineChars="100"/>
        <w:rPr>
          <w:rFonts w:hint="default"/>
          <w:lang w:val="en-US" w:eastAsia="zh-CN"/>
        </w:rPr>
      </w:pPr>
      <w:r>
        <w:rPr>
          <w:rFonts w:hint="default"/>
          <w:lang w:val="en-US" w:eastAsia="zh-CN"/>
        </w:rPr>
        <w:t>都是应用层协议</w:t>
      </w:r>
    </w:p>
    <w:p>
      <w:pPr>
        <w:rPr>
          <w:rFonts w:hint="eastAsia"/>
          <w:lang w:val="en-US" w:eastAsia="zh-CN"/>
        </w:rPr>
      </w:pPr>
      <w:r>
        <w:rPr>
          <w:rFonts w:hint="eastAsia"/>
          <w:lang w:val="en-US" w:eastAsia="zh-CN"/>
        </w:rPr>
        <w:t>不同点：</w:t>
      </w:r>
    </w:p>
    <w:p>
      <w:pPr>
        <w:ind w:leftChars="200"/>
        <w:rPr>
          <w:rFonts w:hint="default"/>
          <w:lang w:val="en-US" w:eastAsia="zh-CN"/>
        </w:rPr>
      </w:pPr>
      <w:r>
        <w:rPr>
          <w:rFonts w:hint="default"/>
          <w:lang w:val="en-US" w:eastAsia="zh-CN"/>
        </w:rPr>
        <w:t>WebSocket是双向通信协议，模拟Socket协议，可以双向发送或接受信息</w:t>
      </w:r>
    </w:p>
    <w:p>
      <w:pPr>
        <w:ind w:leftChars="200"/>
        <w:rPr>
          <w:rFonts w:hint="default"/>
          <w:lang w:val="en-US" w:eastAsia="zh-CN"/>
        </w:rPr>
      </w:pPr>
      <w:r>
        <w:rPr>
          <w:rFonts w:hint="default"/>
          <w:lang w:val="en-US" w:eastAsia="zh-CN"/>
        </w:rPr>
        <w:t>HTTP是单向的</w:t>
      </w:r>
    </w:p>
    <w:p>
      <w:pPr>
        <w:ind w:leftChars="200"/>
        <w:rPr>
          <w:rFonts w:hint="default"/>
          <w:lang w:val="en-US" w:eastAsia="zh-CN"/>
        </w:rPr>
      </w:pPr>
      <w:r>
        <w:rPr>
          <w:rFonts w:hint="default"/>
          <w:lang w:val="en-US" w:eastAsia="zh-CN"/>
        </w:rPr>
        <w:t>WebSocket是需要浏览器和服务器握手进行建立连接的</w:t>
      </w:r>
    </w:p>
    <w:p>
      <w:pPr>
        <w:ind w:leftChars="200"/>
        <w:rPr>
          <w:rFonts w:hint="default"/>
          <w:lang w:val="en-US" w:eastAsia="zh-CN"/>
        </w:rPr>
      </w:pPr>
      <w:r>
        <w:rPr>
          <w:rFonts w:hint="default"/>
          <w:lang w:val="en-US" w:eastAsia="zh-CN"/>
        </w:rPr>
        <w:t>而http是浏览器发起向服务器的连接，服务器预先并不知道这个连接</w:t>
      </w:r>
    </w:p>
    <w:p>
      <w:pPr>
        <w:bidi w:val="0"/>
        <w:ind w:leftChars="200"/>
        <w:rPr>
          <w:rFonts w:hint="eastAsia" w:ascii="Arial" w:hAnsi="Arial" w:cs="Arial"/>
          <w:i w:val="0"/>
          <w:iCs w:val="0"/>
          <w:caps w:val="0"/>
          <w:color w:val="4D4D4D"/>
          <w:spacing w:val="0"/>
          <w:shd w:val="clear" w:color="auto" w:fill="FFFFFF"/>
          <w:lang w:val="en-US" w:eastAsia="zh-CN"/>
        </w:rPr>
      </w:pPr>
    </w:p>
    <w:p>
      <w:pPr>
        <w:pStyle w:val="2"/>
        <w:bidi w:val="0"/>
        <w:rPr>
          <w:rFonts w:hint="eastAsia"/>
        </w:rPr>
      </w:pPr>
      <w:r>
        <w:rPr>
          <w:rFonts w:hint="eastAsia"/>
        </w:rPr>
        <w:t>几种与服务端实时通信的方法</w:t>
      </w:r>
    </w:p>
    <w:p>
      <w:pPr>
        <w:numPr>
          <w:ilvl w:val="0"/>
          <w:numId w:val="40"/>
        </w:numPr>
        <w:rPr>
          <w:rFonts w:hint="default" w:eastAsia="宋体"/>
          <w:lang w:val="en-US" w:eastAsia="zh-CN"/>
        </w:rPr>
      </w:pPr>
      <w:r>
        <w:rPr>
          <w:rFonts w:hint="default" w:eastAsia="宋体"/>
          <w:lang w:val="en-US" w:eastAsia="zh-CN"/>
        </w:rPr>
        <w:t>AJAX轮询</w:t>
      </w:r>
    </w:p>
    <w:p>
      <w:pPr>
        <w:numPr>
          <w:ilvl w:val="0"/>
          <w:numId w:val="0"/>
        </w:numPr>
        <w:ind w:right="0" w:rightChars="0"/>
        <w:rPr>
          <w:rFonts w:hint="eastAsia"/>
          <w:lang w:val="en-US" w:eastAsia="zh-CN"/>
        </w:rPr>
      </w:pPr>
      <w:r>
        <w:rPr>
          <w:rFonts w:hint="eastAsia"/>
          <w:lang w:val="en-US" w:eastAsia="zh-CN"/>
        </w:rPr>
        <w:t xml:space="preserve">  AJAX轮询也就是定时发送请求，也就是普通的客户端与服务端通信过程，只不过是无限循环发送，这样，可以保证服务端一旦有最新消息，就可以被客户端获取。</w:t>
      </w:r>
    </w:p>
    <w:p>
      <w:pPr>
        <w:numPr>
          <w:ilvl w:val="0"/>
          <w:numId w:val="0"/>
        </w:numPr>
        <w:ind w:right="0" w:rightChars="0"/>
        <w:rPr>
          <w:rFonts w:hint="eastAsia"/>
          <w:lang w:val="en-US" w:eastAsia="zh-CN"/>
        </w:rPr>
      </w:pPr>
      <w:r>
        <w:rPr>
          <w:rFonts w:hint="eastAsia"/>
          <w:lang w:val="en-US" w:eastAsia="zh-CN"/>
        </w:rPr>
        <w:t>ajax轮询的原理非常简单，</w:t>
      </w:r>
      <w:r>
        <w:rPr>
          <w:rFonts w:hint="eastAsia"/>
          <w:u w:val="single"/>
          <w:lang w:val="en-US" w:eastAsia="zh-CN"/>
        </w:rPr>
        <w:t>让浏览器隔个几秒就发送一次请求，询问服务器是否有新信息</w:t>
      </w:r>
    </w:p>
    <w:p>
      <w:pPr>
        <w:numPr>
          <w:ilvl w:val="0"/>
          <w:numId w:val="40"/>
        </w:numPr>
        <w:ind w:left="0" w:leftChars="0" w:right="0" w:rightChars="0" w:firstLine="0" w:firstLineChars="0"/>
        <w:rPr>
          <w:rFonts w:hint="default"/>
          <w:lang w:val="en-US" w:eastAsia="zh-CN"/>
        </w:rPr>
      </w:pPr>
      <w:r>
        <w:rPr>
          <w:rFonts w:hint="default"/>
          <w:lang w:val="en-US" w:eastAsia="zh-CN"/>
        </w:rPr>
        <w:t>Long Polling长轮询</w:t>
      </w:r>
    </w:p>
    <w:p>
      <w:pPr>
        <w:numPr>
          <w:ilvl w:val="0"/>
          <w:numId w:val="0"/>
        </w:numPr>
        <w:ind w:leftChars="0" w:right="0" w:rightChars="0"/>
        <w:rPr>
          <w:rFonts w:hint="eastAsia"/>
          <w:lang w:val="en-US" w:eastAsia="zh-CN"/>
        </w:rPr>
      </w:pPr>
      <w:r>
        <w:rPr>
          <w:rFonts w:hint="eastAsia"/>
          <w:lang w:val="en-US" w:eastAsia="zh-CN"/>
        </w:rPr>
        <w:t xml:space="preserve">  长轮询是客户端和浏览器保持一个长连接，等服务端有消息返回，断开。</w:t>
      </w:r>
    </w:p>
    <w:p>
      <w:pPr>
        <w:numPr>
          <w:ilvl w:val="0"/>
          <w:numId w:val="0"/>
        </w:numPr>
        <w:ind w:leftChars="0" w:right="0" w:rightChars="0"/>
        <w:rPr>
          <w:rFonts w:hint="eastAsia"/>
          <w:lang w:val="en-US" w:eastAsia="zh-CN"/>
        </w:rPr>
      </w:pPr>
      <w:r>
        <w:rPr>
          <w:rFonts w:hint="eastAsia"/>
          <w:lang w:val="en-US" w:eastAsia="zh-CN"/>
        </w:rPr>
        <w:t>然后再重新连接，也是个循环的过程，无穷尽也...</w:t>
      </w:r>
    </w:p>
    <w:p>
      <w:pPr>
        <w:numPr>
          <w:ilvl w:val="0"/>
          <w:numId w:val="0"/>
        </w:numPr>
        <w:ind w:leftChars="0" w:right="0" w:rightChars="0"/>
        <w:rPr>
          <w:rFonts w:hint="default"/>
          <w:lang w:val="en-US" w:eastAsia="zh-CN"/>
        </w:rPr>
      </w:pPr>
      <w:r>
        <w:rPr>
          <w:rFonts w:hint="default"/>
          <w:i w:val="0"/>
          <w:iCs w:val="0"/>
          <w:u w:val="single"/>
          <w:lang w:val="en-US" w:eastAsia="zh-CN"/>
        </w:rPr>
        <w:t>其实原理跟 ajax轮询 差不多，都是采用轮询的方式</w:t>
      </w:r>
      <w:r>
        <w:rPr>
          <w:rFonts w:hint="default"/>
          <w:lang w:val="en-US" w:eastAsia="zh-CN"/>
        </w:rPr>
        <w:t>，不过采取的是阻塞模型（一直打电话，没收到就不挂电话），也就是说，</w:t>
      </w:r>
      <w:r>
        <w:rPr>
          <w:rFonts w:hint="default"/>
          <w:u w:val="single"/>
          <w:lang w:val="en-US" w:eastAsia="zh-CN"/>
        </w:rPr>
        <w:t>客户端发起连接后，如果没消息，就一直不返回Response给客户端</w:t>
      </w:r>
      <w:r>
        <w:rPr>
          <w:rFonts w:hint="default"/>
          <w:lang w:val="en-US" w:eastAsia="zh-CN"/>
        </w:rPr>
        <w:t>。</w:t>
      </w:r>
      <w:r>
        <w:rPr>
          <w:rFonts w:hint="default"/>
          <w:u w:val="single"/>
          <w:lang w:val="en-US" w:eastAsia="zh-CN"/>
        </w:rPr>
        <w:t>直到有消息才返回，返回完之后，客户端再次建立连接，周而复始</w:t>
      </w:r>
      <w:r>
        <w:rPr>
          <w:rFonts w:hint="default"/>
          <w:lang w:val="en-US" w:eastAsia="zh-CN"/>
        </w:rPr>
        <w:t>。</w:t>
      </w:r>
    </w:p>
    <w:p>
      <w:pPr>
        <w:numPr>
          <w:ilvl w:val="0"/>
          <w:numId w:val="40"/>
        </w:numPr>
        <w:ind w:left="0" w:leftChars="0" w:right="0" w:rightChars="0" w:firstLine="0" w:firstLineChars="0"/>
        <w:rPr>
          <w:rFonts w:hint="default"/>
          <w:lang w:val="en-US" w:eastAsia="zh-CN"/>
        </w:rPr>
      </w:pPr>
      <w:r>
        <w:rPr>
          <w:rFonts w:hint="eastAsia"/>
          <w:lang w:val="en-US" w:eastAsia="zh-CN"/>
        </w:rPr>
        <w:t>w</w:t>
      </w:r>
      <w:r>
        <w:rPr>
          <w:rFonts w:hint="default"/>
          <w:lang w:val="en-US" w:eastAsia="zh-CN"/>
        </w:rPr>
        <w:t>ebsocket</w:t>
      </w:r>
    </w:p>
    <w:p>
      <w:pPr>
        <w:numPr>
          <w:ilvl w:val="0"/>
          <w:numId w:val="0"/>
        </w:numPr>
        <w:ind w:leftChars="0" w:right="0" w:rightChars="0" w:firstLine="440" w:firstLineChars="200"/>
        <w:rPr>
          <w:rFonts w:hint="default"/>
          <w:lang w:val="en-US" w:eastAsia="zh-CN"/>
        </w:rPr>
      </w:pPr>
      <w:r>
        <w:rPr>
          <w:rFonts w:hint="default"/>
          <w:u w:val="single"/>
          <w:lang w:val="en-US" w:eastAsia="zh-CN"/>
        </w:rPr>
        <w:t>需要经过一次HTTP请求，就可以做到源源不断的信息传送了</w:t>
      </w:r>
      <w:r>
        <w:rPr>
          <w:rFonts w:hint="default"/>
          <w:lang w:val="en-US" w:eastAsia="zh-CN"/>
        </w:rPr>
        <w:t>。（在程序设计中，这种设计叫做回调，即：你</w:t>
      </w:r>
      <w:r>
        <w:rPr>
          <w:rFonts w:hint="default"/>
          <w:u w:val="single"/>
          <w:lang w:val="en-US" w:eastAsia="zh-CN"/>
        </w:rPr>
        <w:t>有信息了再来通知我，而不是我每次跑来问你</w:t>
      </w:r>
      <w:r>
        <w:rPr>
          <w:rFonts w:hint="default"/>
          <w:lang w:val="en-US" w:eastAsia="zh-CN"/>
        </w:rPr>
        <w:t xml:space="preserve"> ）</w:t>
      </w:r>
    </w:p>
    <w:p>
      <w:pPr>
        <w:numPr>
          <w:ilvl w:val="0"/>
          <w:numId w:val="0"/>
        </w:numPr>
        <w:ind w:leftChars="0" w:right="0" w:rightChars="0"/>
        <w:rPr>
          <w:rFonts w:hint="default"/>
          <w:lang w:val="en-US" w:eastAsia="zh-CN"/>
        </w:rPr>
      </w:pPr>
      <w:r>
        <w:rPr>
          <w:rFonts w:hint="eastAsia"/>
          <w:lang w:val="en-US" w:eastAsia="zh-CN"/>
        </w:rPr>
        <w:t xml:space="preserve">    </w:t>
      </w:r>
      <w:r>
        <w:rPr>
          <w:rFonts w:hint="default"/>
          <w:u w:val="single"/>
          <w:lang w:val="en-US" w:eastAsia="zh-CN"/>
        </w:rPr>
        <w:t>只需要一次HTTP握手，所以说整个通讯过程是建立在一次连接/状态中</w:t>
      </w:r>
      <w:r>
        <w:rPr>
          <w:rFonts w:hint="default"/>
          <w:lang w:val="en-US" w:eastAsia="zh-CN"/>
        </w:rPr>
        <w:t>，也就避免了HTTP的非状态性，服</w:t>
      </w:r>
      <w:r>
        <w:rPr>
          <w:rFonts w:hint="default"/>
          <w:u w:val="single"/>
          <w:lang w:val="en-US" w:eastAsia="zh-CN"/>
        </w:rPr>
        <w:t>务端会一直知道你的信息，直到你关闭请求</w:t>
      </w:r>
      <w:r>
        <w:rPr>
          <w:rFonts w:hint="default"/>
          <w:lang w:val="en-US" w:eastAsia="zh-CN"/>
        </w:rPr>
        <w:t>，这样就解决了接线员要反复解析HTTP协议，还要查看identity info的信息。</w:t>
      </w:r>
    </w:p>
    <w:p>
      <w:pPr>
        <w:numPr>
          <w:ilvl w:val="0"/>
          <w:numId w:val="0"/>
        </w:numPr>
        <w:ind w:leftChars="0" w:right="0" w:rightChars="0" w:firstLine="440" w:firstLineChars="200"/>
        <w:rPr>
          <w:rFonts w:hint="default"/>
          <w:lang w:val="en-US" w:eastAsia="zh-CN"/>
        </w:rPr>
      </w:pPr>
      <w:r>
        <w:rPr>
          <w:rFonts w:hint="default"/>
          <w:lang w:val="en-US" w:eastAsia="zh-CN"/>
        </w:rPr>
        <w:t>同时由客户主动询问，转换为服务器（推送）有信息的时候就发送（当然客户端还是等主动发送信息过来的。。），没有信息的时候就交给接线员（Nginx），不需要占用本身速度就慢的客服（Handler）了</w:t>
      </w:r>
    </w:p>
    <w:p>
      <w:pPr>
        <w:numPr>
          <w:ilvl w:val="0"/>
          <w:numId w:val="0"/>
        </w:numPr>
        <w:ind w:right="0" w:rightChars="0"/>
        <w:rPr>
          <w:rFonts w:hint="default"/>
          <w:lang w:val="en-US" w:eastAsia="zh-CN"/>
        </w:rPr>
      </w:pPr>
    </w:p>
    <w:p>
      <w:pPr>
        <w:pStyle w:val="2"/>
        <w:bidi w:val="0"/>
      </w:pPr>
      <w:r>
        <w:rPr>
          <w:rFonts w:hint="eastAsia"/>
        </w:rPr>
        <w:t>Grid布局</w:t>
      </w:r>
    </w:p>
    <w:p>
      <w:pPr>
        <w:numPr>
          <w:ilvl w:val="0"/>
          <w:numId w:val="0"/>
        </w:numPr>
        <w:ind w:right="0" w:rightChars="0" w:firstLine="440" w:firstLineChars="200"/>
        <w:rPr>
          <w:rFonts w:hint="default"/>
          <w:lang w:val="en-US" w:eastAsia="zh-CN"/>
        </w:rPr>
      </w:pPr>
      <w:r>
        <w:rPr>
          <w:rFonts w:hint="default"/>
          <w:lang w:val="en-US" w:eastAsia="zh-CN"/>
        </w:rPr>
        <w:t>Grid布局即网格布局</w:t>
      </w:r>
    </w:p>
    <w:p>
      <w:pPr>
        <w:numPr>
          <w:ilvl w:val="0"/>
          <w:numId w:val="0"/>
        </w:numPr>
        <w:ind w:right="0" w:rightChars="0" w:firstLine="440" w:firstLineChars="200"/>
        <w:rPr>
          <w:rFonts w:hint="default"/>
          <w:lang w:val="en-US" w:eastAsia="zh-CN"/>
        </w:rPr>
      </w:pPr>
      <w:r>
        <w:rPr>
          <w:rFonts w:hint="default"/>
          <w:lang w:val="en-US" w:eastAsia="zh-CN"/>
        </w:rPr>
        <w:t>Grid布局和flex布局是有实质性的区别的，flex是一维布局，只能处理一个维度上的布局，一行或者是一列。但是Grid布局是二维布局 ，将容器划分成了“行”和“列”，产生了一个个的网格，可以将网格元素放在行和列相关的位置上，从而达到了布局的目的</w:t>
      </w:r>
    </w:p>
    <w:p>
      <w:pPr>
        <w:numPr>
          <w:ilvl w:val="0"/>
          <w:numId w:val="0"/>
        </w:numPr>
        <w:ind w:right="0" w:rightChars="0"/>
        <w:rPr>
          <w:rFonts w:hint="default"/>
          <w:lang w:val="en-US" w:eastAsia="zh-CN"/>
        </w:rPr>
      </w:pPr>
    </w:p>
    <w:p>
      <w:pPr>
        <w:pStyle w:val="2"/>
        <w:bidi w:val="0"/>
        <w:rPr>
          <w:rFonts w:hint="eastAsia"/>
          <w:lang w:val="en-US" w:eastAsia="zh-CN"/>
        </w:rPr>
      </w:pPr>
      <w:r>
        <w:rPr>
          <w:rFonts w:hint="eastAsia"/>
          <w:lang w:val="en-US" w:eastAsia="zh-CN"/>
        </w:rPr>
        <w:t>流式布局</w:t>
      </w:r>
    </w:p>
    <w:p>
      <w:pPr>
        <w:rPr>
          <w:rFonts w:hint="default"/>
          <w:lang w:val="en-US" w:eastAsia="zh-CN"/>
        </w:rPr>
      </w:pPr>
      <w:r>
        <w:rPr>
          <w:rFonts w:hint="default"/>
          <w:lang w:val="en-US" w:eastAsia="zh-CN"/>
        </w:rPr>
        <w:t>流式布局也叫百分比布局，也称非固定像素布局或自适应布局</w:t>
      </w:r>
    </w:p>
    <w:p>
      <w:pPr>
        <w:rPr>
          <w:rFonts w:hint="default"/>
          <w:lang w:val="en-US" w:eastAsia="zh-CN"/>
        </w:rPr>
      </w:pPr>
      <w:r>
        <w:rPr>
          <w:rFonts w:hint="default"/>
          <w:lang w:val="en-US" w:eastAsia="zh-CN"/>
        </w:rPr>
        <w:t>这种布局的特点是随着屏幕的改变，页面的布局没有发生大的变化，可以进行适配调整，这个正好与响应式布局相补</w:t>
      </w:r>
    </w:p>
    <w:p>
      <w:pPr>
        <w:rPr>
          <w:rFonts w:hint="default"/>
          <w:lang w:val="en-US" w:eastAsia="zh-CN"/>
        </w:rPr>
      </w:pPr>
      <w:r>
        <w:rPr>
          <w:rFonts w:hint="default"/>
          <w:lang w:val="en-US" w:eastAsia="zh-CN"/>
        </w:rPr>
        <w:t>优点：元素的宽高用百分比做单位，元素宽高按屏幕分辨率调整，布局不发生变化</w:t>
      </w:r>
    </w:p>
    <w:p>
      <w:pPr>
        <w:rPr>
          <w:rFonts w:hint="default"/>
          <w:lang w:val="en-US" w:eastAsia="zh-CN"/>
        </w:rPr>
      </w:pPr>
      <w:r>
        <w:rPr>
          <w:rFonts w:hint="default"/>
          <w:lang w:val="en-US" w:eastAsia="zh-CN"/>
        </w:rPr>
        <w:t>缺点：屏幕尺度跨度过大的情况下，页面不能正常显示</w:t>
      </w:r>
    </w:p>
    <w:p>
      <w:pPr>
        <w:rPr>
          <w:rFonts w:hint="default" w:ascii="Arial" w:hAnsi="Arial" w:eastAsia="宋体" w:cs="Arial"/>
          <w:i w:val="0"/>
          <w:iCs w:val="0"/>
          <w:caps w:val="0"/>
          <w:color w:val="222222"/>
          <w:spacing w:val="0"/>
          <w:sz w:val="21"/>
          <w:szCs w:val="21"/>
          <w:shd w:val="clear" w:color="auto" w:fill="FFFFFF"/>
        </w:rPr>
      </w:pPr>
      <w:r>
        <w:rPr>
          <w:rFonts w:ascii="Arial" w:hAnsi="Arial" w:eastAsia="宋体" w:cs="Arial"/>
          <w:i w:val="0"/>
          <w:iCs w:val="0"/>
          <w:caps w:val="0"/>
          <w:color w:val="222222"/>
          <w:spacing w:val="0"/>
          <w:sz w:val="21"/>
          <w:szCs w:val="21"/>
          <w:shd w:val="clear" w:color="auto" w:fill="FFFFFF"/>
        </w:rPr>
        <w:t>左侧固定</w:t>
      </w:r>
      <w:r>
        <w:rPr>
          <w:rFonts w:hint="default" w:ascii="Arial" w:hAnsi="Arial" w:eastAsia="宋体" w:cs="Arial"/>
          <w:i w:val="0"/>
          <w:iCs w:val="0"/>
          <w:caps w:val="0"/>
          <w:color w:val="222222"/>
          <w:spacing w:val="0"/>
          <w:sz w:val="21"/>
          <w:szCs w:val="21"/>
          <w:shd w:val="clear" w:color="auto" w:fill="FFFFFF"/>
        </w:rPr>
        <w:t>+右侧自适应</w:t>
      </w:r>
    </w:p>
    <w:p>
      <w:pPr>
        <w:rPr>
          <w:rFonts w:hint="default" w:ascii="Arial" w:hAnsi="Arial" w:eastAsia="宋体" w:cs="Arial"/>
          <w:i w:val="0"/>
          <w:iCs w:val="0"/>
          <w:caps w:val="0"/>
          <w:color w:val="222222"/>
          <w:spacing w:val="0"/>
          <w:sz w:val="21"/>
          <w:szCs w:val="21"/>
          <w:shd w:val="clear" w:color="auto" w:fill="FFFFFF"/>
        </w:rPr>
      </w:pPr>
      <w:r>
        <w:rPr>
          <w:rFonts w:ascii="Arial" w:hAnsi="Arial" w:eastAsia="宋体" w:cs="Arial"/>
          <w:i w:val="0"/>
          <w:iCs w:val="0"/>
          <w:caps w:val="0"/>
          <w:color w:val="222222"/>
          <w:spacing w:val="0"/>
          <w:sz w:val="21"/>
          <w:szCs w:val="21"/>
          <w:shd w:val="clear" w:color="auto" w:fill="FFFFFF"/>
        </w:rPr>
        <w:t>左右固定宽度</w:t>
      </w:r>
      <w:r>
        <w:rPr>
          <w:rFonts w:hint="default" w:ascii="Arial" w:hAnsi="Arial" w:eastAsia="宋体" w:cs="Arial"/>
          <w:i w:val="0"/>
          <w:iCs w:val="0"/>
          <w:caps w:val="0"/>
          <w:color w:val="222222"/>
          <w:spacing w:val="0"/>
          <w:sz w:val="21"/>
          <w:szCs w:val="21"/>
          <w:shd w:val="clear" w:color="auto" w:fill="FFFFFF"/>
        </w:rPr>
        <w:t>+中间自适应</w:t>
      </w:r>
    </w:p>
    <w:p>
      <w:pPr>
        <w:pStyle w:val="2"/>
        <w:bidi w:val="0"/>
      </w:pPr>
      <w:r>
        <w:rPr>
          <w:rFonts w:hint="default"/>
        </w:rPr>
        <w:t>Rem布局</w:t>
      </w:r>
    </w:p>
    <w:p>
      <w:pPr>
        <w:ind w:firstLine="420" w:firstLineChars="200"/>
        <w:rPr>
          <w:rFonts w:hint="default" w:ascii="Arial" w:hAnsi="Arial" w:eastAsia="宋体" w:cs="Arial"/>
          <w:i w:val="0"/>
          <w:iCs w:val="0"/>
          <w:caps w:val="0"/>
          <w:color w:val="222222"/>
          <w:spacing w:val="0"/>
          <w:sz w:val="21"/>
          <w:szCs w:val="21"/>
          <w:shd w:val="clear" w:color="auto" w:fill="FFFFFF"/>
          <w:lang w:val="en-US" w:eastAsia="zh-CN"/>
        </w:rPr>
      </w:pPr>
      <w:r>
        <w:rPr>
          <w:rFonts w:hint="default" w:ascii="Arial" w:hAnsi="Arial" w:eastAsia="宋体" w:cs="Arial"/>
          <w:i w:val="0"/>
          <w:iCs w:val="0"/>
          <w:caps w:val="0"/>
          <w:color w:val="222222"/>
          <w:spacing w:val="0"/>
          <w:sz w:val="21"/>
          <w:szCs w:val="21"/>
          <w:shd w:val="clear" w:color="auto" w:fill="FFFFFF"/>
          <w:lang w:val="en-US" w:eastAsia="zh-CN"/>
        </w:rPr>
        <w:t>rem布局的本质是等比缩放，一般是基于屏幕宽度</w:t>
      </w:r>
    </w:p>
    <w:p>
      <w:pPr>
        <w:ind w:firstLine="420" w:firstLineChars="200"/>
        <w:rPr>
          <w:rFonts w:hint="default" w:ascii="Arial" w:hAnsi="Arial" w:eastAsia="宋体" w:cs="Arial"/>
          <w:i w:val="0"/>
          <w:iCs w:val="0"/>
          <w:caps w:val="0"/>
          <w:color w:val="222222"/>
          <w:spacing w:val="0"/>
          <w:sz w:val="21"/>
          <w:szCs w:val="21"/>
          <w:shd w:val="clear" w:color="auto" w:fill="FFFFFF"/>
          <w:lang w:val="en-US" w:eastAsia="zh-CN"/>
        </w:rPr>
      </w:pPr>
      <w:r>
        <w:rPr>
          <w:rFonts w:hint="default" w:ascii="Arial" w:hAnsi="Arial" w:eastAsia="宋体" w:cs="Arial"/>
          <w:i w:val="0"/>
          <w:iCs w:val="0"/>
          <w:caps w:val="0"/>
          <w:color w:val="222222"/>
          <w:spacing w:val="0"/>
          <w:sz w:val="21"/>
          <w:szCs w:val="21"/>
          <w:shd w:val="clear" w:color="auto" w:fill="FFFFFF"/>
          <w:lang w:val="en-US" w:eastAsia="zh-CN"/>
        </w:rPr>
        <w:t>先按定高宽设计出来页面，然后转换为rem单位,配合js查询屏幕大小来改变html的font-size,达到整个页面的缩放</w:t>
      </w:r>
    </w:p>
    <w:p>
      <w:pPr>
        <w:ind w:firstLine="420" w:firstLineChars="200"/>
        <w:rPr>
          <w:rFonts w:hint="default" w:ascii="Arial" w:hAnsi="Arial" w:eastAsia="宋体" w:cs="Arial"/>
          <w:i w:val="0"/>
          <w:iCs w:val="0"/>
          <w:caps w:val="0"/>
          <w:color w:val="222222"/>
          <w:spacing w:val="0"/>
          <w:sz w:val="21"/>
          <w:szCs w:val="21"/>
          <w:shd w:val="clear" w:color="auto" w:fill="FFFFFF"/>
          <w:lang w:val="en-US" w:eastAsia="zh-CN"/>
        </w:rPr>
      </w:pPr>
      <w:r>
        <w:rPr>
          <w:rFonts w:hint="default" w:ascii="Arial" w:hAnsi="Arial" w:eastAsia="宋体" w:cs="Arial"/>
          <w:i w:val="0"/>
          <w:iCs w:val="0"/>
          <w:caps w:val="0"/>
          <w:color w:val="222222"/>
          <w:spacing w:val="0"/>
          <w:sz w:val="21"/>
          <w:szCs w:val="21"/>
          <w:shd w:val="clear" w:color="auto" w:fill="FFFFFF"/>
          <w:lang w:val="en-US" w:eastAsia="zh-CN"/>
        </w:rPr>
        <w:t>rem是弹性布局的一种实现方式，弹性布局可以算作响应式布局的一种，但响应式布局不是弹性布局，弹性布局强调等比缩放，100%还原；响应式布局强调不同屏幕要有不同的显示，比如媒体查询</w:t>
      </w:r>
    </w:p>
    <w:p>
      <w:pPr>
        <w:ind w:firstLine="420" w:firstLineChars="200"/>
        <w:rPr>
          <w:rFonts w:hint="default" w:ascii="Arial" w:hAnsi="Arial" w:eastAsia="宋体" w:cs="Arial"/>
          <w:i w:val="0"/>
          <w:iCs w:val="0"/>
          <w:caps w:val="0"/>
          <w:color w:val="222222"/>
          <w:spacing w:val="0"/>
          <w:sz w:val="21"/>
          <w:szCs w:val="21"/>
          <w:shd w:val="clear" w:color="auto" w:fill="FFFFFF"/>
          <w:lang w:val="en-US" w:eastAsia="zh-CN"/>
        </w:rPr>
      </w:pPr>
    </w:p>
    <w:p>
      <w:pPr>
        <w:pStyle w:val="2"/>
        <w:bidi w:val="0"/>
      </w:pPr>
      <w:r>
        <w:rPr>
          <w:rFonts w:hint="eastAsia"/>
        </w:rPr>
        <w:t>Vue中computed原理</w:t>
      </w:r>
    </w:p>
    <w:p>
      <w:pPr>
        <w:rPr>
          <w:rFonts w:hint="default" w:ascii="Arial" w:hAnsi="Arial" w:eastAsia="宋体" w:cs="Arial"/>
          <w:i w:val="0"/>
          <w:iCs w:val="0"/>
          <w:caps w:val="0"/>
          <w:color w:val="222222"/>
          <w:spacing w:val="0"/>
          <w:sz w:val="21"/>
          <w:szCs w:val="21"/>
          <w:shd w:val="clear" w:color="auto" w:fill="FFFFFF"/>
          <w:lang w:val="en-US" w:eastAsia="zh-CN"/>
        </w:rPr>
      </w:pPr>
      <w:r>
        <w:rPr>
          <w:rFonts w:hint="default" w:ascii="Arial" w:hAnsi="Arial" w:eastAsia="宋体" w:cs="Arial"/>
          <w:i w:val="0"/>
          <w:iCs w:val="0"/>
          <w:caps w:val="0"/>
          <w:color w:val="222222"/>
          <w:spacing w:val="0"/>
          <w:sz w:val="21"/>
          <w:szCs w:val="21"/>
          <w:shd w:val="clear" w:color="auto" w:fill="FFFFFF"/>
          <w:lang w:val="en-US" w:eastAsia="zh-CN"/>
        </w:rPr>
        <w:t>computed是vue中的计算属性，在依赖的值发生变化的时候进行重新计算，否则使用缓存</w:t>
      </w:r>
    </w:p>
    <w:p>
      <w:pPr>
        <w:rPr>
          <w:rFonts w:hint="default" w:ascii="Arial" w:hAnsi="Arial" w:eastAsia="宋体" w:cs="Arial"/>
          <w:i w:val="0"/>
          <w:iCs w:val="0"/>
          <w:caps w:val="0"/>
          <w:color w:val="222222"/>
          <w:spacing w:val="0"/>
          <w:sz w:val="21"/>
          <w:szCs w:val="21"/>
          <w:shd w:val="clear" w:color="auto" w:fill="FFFFFF"/>
          <w:lang w:val="en-US" w:eastAsia="zh-CN"/>
        </w:rPr>
      </w:pPr>
      <w:r>
        <w:rPr>
          <w:rFonts w:hint="eastAsia" w:ascii="Arial" w:hAnsi="Arial" w:cs="Arial"/>
          <w:i w:val="0"/>
          <w:iCs w:val="0"/>
          <w:caps w:val="0"/>
          <w:color w:val="222222"/>
          <w:spacing w:val="0"/>
          <w:sz w:val="21"/>
          <w:szCs w:val="21"/>
          <w:shd w:val="clear" w:color="auto" w:fill="FFFFFF"/>
          <w:lang w:val="en-US" w:eastAsia="zh-CN"/>
        </w:rPr>
        <w:t>通过</w:t>
      </w:r>
      <w:r>
        <w:rPr>
          <w:rFonts w:hint="default" w:ascii="Arial" w:hAnsi="Arial" w:eastAsia="宋体" w:cs="Arial"/>
          <w:i w:val="0"/>
          <w:iCs w:val="0"/>
          <w:caps w:val="0"/>
          <w:color w:val="222222"/>
          <w:spacing w:val="0"/>
          <w:sz w:val="21"/>
          <w:szCs w:val="21"/>
          <w:shd w:val="clear" w:color="auto" w:fill="FFFFFF"/>
          <w:lang w:val="en-US" w:eastAsia="zh-CN"/>
        </w:rPr>
        <w:t>Watcher中的dirty属性</w:t>
      </w:r>
      <w:r>
        <w:rPr>
          <w:rFonts w:hint="eastAsia" w:ascii="Arial" w:hAnsi="Arial" w:cs="Arial"/>
          <w:i w:val="0"/>
          <w:iCs w:val="0"/>
          <w:caps w:val="0"/>
          <w:color w:val="222222"/>
          <w:spacing w:val="0"/>
          <w:sz w:val="21"/>
          <w:szCs w:val="21"/>
          <w:shd w:val="clear" w:color="auto" w:fill="FFFFFF"/>
          <w:lang w:val="en-US" w:eastAsia="zh-CN"/>
        </w:rPr>
        <w:t>从而</w:t>
      </w:r>
      <w:r>
        <w:rPr>
          <w:rFonts w:hint="default" w:ascii="Arial" w:hAnsi="Arial" w:eastAsia="宋体" w:cs="Arial"/>
          <w:i w:val="0"/>
          <w:iCs w:val="0"/>
          <w:caps w:val="0"/>
          <w:color w:val="222222"/>
          <w:spacing w:val="0"/>
          <w:sz w:val="21"/>
          <w:szCs w:val="21"/>
          <w:shd w:val="clear" w:color="auto" w:fill="FFFFFF"/>
          <w:lang w:val="en-US" w:eastAsia="zh-CN"/>
        </w:rPr>
        <w:t>得知computed的值发生了变化，dirty属性为true时，说明computed中的值需要重新计算，dirty为false时，则说明依赖没有变化，不需要重新计算</w:t>
      </w:r>
    </w:p>
    <w:p>
      <w:pPr>
        <w:rPr>
          <w:rFonts w:hint="default" w:ascii="Arial" w:hAnsi="Arial" w:eastAsia="宋体" w:cs="Arial"/>
          <w:i w:val="0"/>
          <w:iCs w:val="0"/>
          <w:caps w:val="0"/>
          <w:color w:val="222222"/>
          <w:spacing w:val="0"/>
          <w:sz w:val="21"/>
          <w:szCs w:val="21"/>
          <w:shd w:val="clear" w:color="auto" w:fill="FFFFFF"/>
          <w:lang w:val="en-US" w:eastAsia="zh-CN"/>
        </w:rPr>
      </w:pPr>
      <w:r>
        <w:rPr>
          <w:rFonts w:hint="default" w:ascii="Arial" w:hAnsi="Arial" w:eastAsia="宋体" w:cs="Arial"/>
          <w:i w:val="0"/>
          <w:iCs w:val="0"/>
          <w:caps w:val="0"/>
          <w:color w:val="222222"/>
          <w:spacing w:val="0"/>
          <w:sz w:val="21"/>
          <w:szCs w:val="21"/>
          <w:shd w:val="clear" w:color="auto" w:fill="FFFFFF"/>
          <w:lang w:val="en-US" w:eastAsia="zh-CN"/>
        </w:rPr>
        <w:t>当计算属性的值发生变化时，计算属性的watcher和组件的watcher都会得到通知。</w:t>
      </w:r>
    </w:p>
    <w:p>
      <w:pPr>
        <w:rPr>
          <w:rFonts w:hint="default" w:ascii="Arial" w:hAnsi="Arial" w:eastAsia="宋体" w:cs="Arial"/>
          <w:i w:val="0"/>
          <w:iCs w:val="0"/>
          <w:caps w:val="0"/>
          <w:color w:val="222222"/>
          <w:spacing w:val="0"/>
          <w:sz w:val="21"/>
          <w:szCs w:val="21"/>
          <w:shd w:val="clear" w:color="auto" w:fill="FFFFFF"/>
          <w:lang w:val="en-US" w:eastAsia="zh-CN"/>
        </w:rPr>
      </w:pPr>
      <w:r>
        <w:rPr>
          <w:rFonts w:hint="default" w:ascii="Arial" w:hAnsi="Arial" w:eastAsia="宋体" w:cs="Arial"/>
          <w:i w:val="0"/>
          <w:iCs w:val="0"/>
          <w:caps w:val="0"/>
          <w:color w:val="222222"/>
          <w:spacing w:val="0"/>
          <w:sz w:val="21"/>
          <w:szCs w:val="21"/>
          <w:shd w:val="clear" w:color="auto" w:fill="FFFFFF"/>
          <w:lang w:val="en-US" w:eastAsia="zh-CN"/>
        </w:rPr>
        <w:t>计算属性的watcher会将dirty置为true,组件的Watcher得到通知，同样将dirty属性置为false,重新计算值，用于本次渲染</w:t>
      </w:r>
    </w:p>
    <w:p>
      <w:pPr>
        <w:rPr>
          <w:rFonts w:hint="default" w:ascii="Arial" w:hAnsi="Arial" w:eastAsia="宋体" w:cs="Arial"/>
          <w:i w:val="0"/>
          <w:iCs w:val="0"/>
          <w:caps w:val="0"/>
          <w:color w:val="222222"/>
          <w:spacing w:val="0"/>
          <w:sz w:val="21"/>
          <w:szCs w:val="21"/>
          <w:u w:val="single"/>
          <w:shd w:val="clear" w:color="auto" w:fill="FFFFFF"/>
          <w:lang w:val="en-US" w:eastAsia="zh-CN"/>
        </w:rPr>
      </w:pPr>
      <w:r>
        <w:rPr>
          <w:rFonts w:hint="default" w:ascii="Arial" w:hAnsi="Arial" w:eastAsia="宋体" w:cs="Arial"/>
          <w:i w:val="0"/>
          <w:iCs w:val="0"/>
          <w:caps w:val="0"/>
          <w:color w:val="222222"/>
          <w:spacing w:val="0"/>
          <w:sz w:val="21"/>
          <w:szCs w:val="21"/>
          <w:u w:val="single"/>
          <w:shd w:val="clear" w:color="auto" w:fill="FFFFFF"/>
          <w:lang w:val="en-US" w:eastAsia="zh-CN"/>
        </w:rPr>
        <w:t>computed就是定义在vm上的一个getter属性，这个getter属性被触发时会做两件事</w:t>
      </w:r>
    </w:p>
    <w:p>
      <w:pPr>
        <w:rPr>
          <w:rFonts w:hint="default" w:ascii="Arial" w:hAnsi="Arial" w:eastAsia="宋体" w:cs="Arial"/>
          <w:i w:val="0"/>
          <w:iCs w:val="0"/>
          <w:caps w:val="0"/>
          <w:color w:val="222222"/>
          <w:spacing w:val="0"/>
          <w:sz w:val="21"/>
          <w:szCs w:val="21"/>
          <w:u w:val="single"/>
          <w:shd w:val="clear" w:color="auto" w:fill="FFFFFF"/>
          <w:lang w:val="en-US" w:eastAsia="zh-CN"/>
        </w:rPr>
      </w:pPr>
      <w:r>
        <w:rPr>
          <w:rFonts w:hint="default" w:ascii="Arial" w:hAnsi="Arial" w:eastAsia="宋体" w:cs="Arial"/>
          <w:i w:val="0"/>
          <w:iCs w:val="0"/>
          <w:caps w:val="0"/>
          <w:color w:val="222222"/>
          <w:spacing w:val="0"/>
          <w:sz w:val="21"/>
          <w:szCs w:val="21"/>
          <w:u w:val="single"/>
          <w:shd w:val="clear" w:color="auto" w:fill="FFFFFF"/>
          <w:lang w:val="en-US" w:eastAsia="zh-CN"/>
        </w:rPr>
        <w:t>1. 计算当前属性的值，此时会使用Watcher去观察计算属性中用到的所有其他数据的变化。同时将计算属性的Watcher的dirty属性设置为false.</w:t>
      </w:r>
    </w:p>
    <w:p>
      <w:pPr>
        <w:rPr>
          <w:rFonts w:hint="default" w:ascii="Arial" w:hAnsi="Arial" w:eastAsia="宋体" w:cs="Arial"/>
          <w:i w:val="0"/>
          <w:iCs w:val="0"/>
          <w:caps w:val="0"/>
          <w:color w:val="222222"/>
          <w:spacing w:val="0"/>
          <w:sz w:val="21"/>
          <w:szCs w:val="21"/>
          <w:u w:val="single"/>
          <w:shd w:val="clear" w:color="auto" w:fill="FFFFFF"/>
          <w:lang w:val="en-US" w:eastAsia="zh-CN"/>
        </w:rPr>
      </w:pPr>
      <w:r>
        <w:rPr>
          <w:rFonts w:hint="default" w:ascii="Arial" w:hAnsi="Arial" w:eastAsia="宋体" w:cs="Arial"/>
          <w:i w:val="0"/>
          <w:iCs w:val="0"/>
          <w:caps w:val="0"/>
          <w:color w:val="222222"/>
          <w:spacing w:val="0"/>
          <w:sz w:val="21"/>
          <w:szCs w:val="21"/>
          <w:u w:val="single"/>
          <w:shd w:val="clear" w:color="auto" w:fill="FFFFFF"/>
          <w:lang w:val="en-US" w:eastAsia="zh-CN"/>
        </w:rPr>
        <w:t>2.当计算属性中用到的数据发生变化时,将得到通知从而进行重新渲染</w:t>
      </w:r>
    </w:p>
    <w:p>
      <w:pPr>
        <w:rPr>
          <w:rFonts w:hint="default" w:ascii="Arial" w:hAnsi="Arial" w:eastAsia="宋体" w:cs="Arial"/>
          <w:i w:val="0"/>
          <w:iCs w:val="0"/>
          <w:caps w:val="0"/>
          <w:color w:val="222222"/>
          <w:spacing w:val="0"/>
          <w:sz w:val="21"/>
          <w:szCs w:val="21"/>
          <w:u w:val="single"/>
          <w:shd w:val="clear" w:color="auto" w:fill="FFFFFF"/>
          <w:lang w:val="en-US" w:eastAsia="zh-CN"/>
        </w:rPr>
      </w:pPr>
    </w:p>
    <w:p>
      <w:pPr>
        <w:pStyle w:val="2"/>
        <w:bidi w:val="0"/>
      </w:pPr>
      <w:r>
        <w:rPr>
          <w:rFonts w:hint="eastAsia"/>
        </w:rPr>
        <w:t>http常见</w:t>
      </w:r>
      <w:r>
        <w:rPr>
          <w:rFonts w:hint="eastAsia"/>
        </w:rPr>
        <w:fldChar w:fldCharType="begin"/>
      </w:r>
      <w:r>
        <w:rPr>
          <w:rFonts w:hint="eastAsia"/>
        </w:rPr>
        <w:instrText xml:space="preserve"> HYPERLINK "https://so.csdn.net/so/search?q=%E7%8A%B6%E6%80%81%E7%A0%81&amp;spm=1001.2101.3001.7020" \t "https://blog.csdn.net/nbsl_/article/details/_blank" </w:instrText>
      </w:r>
      <w:r>
        <w:rPr>
          <w:rFonts w:hint="eastAsia"/>
        </w:rPr>
        <w:fldChar w:fldCharType="separate"/>
      </w:r>
      <w:r>
        <w:rPr>
          <w:rStyle w:val="16"/>
          <w:rFonts w:hint="eastAsia" w:ascii="微软雅黑" w:hAnsi="微软雅黑" w:eastAsia="微软雅黑" w:cs="微软雅黑"/>
          <w:b w:val="0"/>
          <w:bCs w:val="0"/>
          <w:i w:val="0"/>
          <w:iCs w:val="0"/>
          <w:caps w:val="0"/>
          <w:color w:val="FC5531"/>
          <w:spacing w:val="0"/>
          <w:szCs w:val="26"/>
          <w:u w:val="none"/>
          <w:shd w:val="clear" w:color="auto" w:fill="FFFFFF"/>
        </w:rPr>
        <w:t>状态码</w:t>
      </w:r>
      <w:r>
        <w:rPr>
          <w:rFonts w:hint="eastAsia"/>
        </w:rPr>
        <w:fldChar w:fldCharType="end"/>
      </w:r>
    </w:p>
    <w:p>
      <w:pPr>
        <w:pStyle w:val="6"/>
        <w:keepNext w:val="0"/>
        <w:keepLines w:val="0"/>
        <w:widowControl/>
        <w:suppressLineNumbers w:val="0"/>
        <w:spacing w:before="96" w:beforeAutospacing="0" w:after="60" w:afterAutospacing="0" w:line="288" w:lineRule="atLeast"/>
        <w:ind w:left="0" w:right="0"/>
        <w:rPr>
          <w:sz w:val="21"/>
          <w:szCs w:val="21"/>
        </w:rPr>
      </w:pPr>
      <w:r>
        <w:rPr>
          <w:color w:val="333333"/>
          <w:sz w:val="21"/>
          <w:szCs w:val="21"/>
        </w:rPr>
        <w:t>1xx ，1表示消息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r>
        <w:rPr>
          <w:color w:val="333333"/>
          <w:sz w:val="21"/>
          <w:szCs w:val="21"/>
        </w:rPr>
        <w:t>100 （继续）请求者应当继续提出请求。 服务器返回此代码表示已收到请求的第一部分，正在等待其余部分。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r>
        <w:rPr>
          <w:color w:val="333333"/>
          <w:sz w:val="21"/>
          <w:szCs w:val="21"/>
        </w:rPr>
        <w:t>101（切换协议） 请求者已要求服务器切换协议，服务器已确认并准备切换。</w:t>
      </w:r>
    </w:p>
    <w:p>
      <w:pPr>
        <w:pStyle w:val="6"/>
        <w:keepNext w:val="0"/>
        <w:keepLines w:val="0"/>
        <w:widowControl/>
        <w:suppressLineNumbers w:val="0"/>
        <w:spacing w:before="96" w:beforeAutospacing="0" w:after="60" w:afterAutospacing="0" w:line="288" w:lineRule="atLeast"/>
        <w:ind w:left="0" w:right="0"/>
        <w:rPr>
          <w:sz w:val="21"/>
          <w:szCs w:val="21"/>
        </w:rPr>
      </w:pPr>
      <w:r>
        <w:rPr>
          <w:color w:val="333333"/>
          <w:sz w:val="21"/>
          <w:szCs w:val="21"/>
        </w:rPr>
        <w:t>2xx，2表示成功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r>
        <w:rPr>
          <w:color w:val="333333"/>
          <w:sz w:val="21"/>
          <w:szCs w:val="21"/>
        </w:rPr>
        <w:t>200 成功处理了请求，一般情况下都是返回此状态码；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r>
        <w:rPr>
          <w:color w:val="333333"/>
          <w:sz w:val="21"/>
          <w:szCs w:val="21"/>
        </w:rPr>
        <w:t>201 请求成功并且服务器创建了新的资源。</w:t>
      </w:r>
      <w:r>
        <w:rPr>
          <w:color w:val="333333"/>
          <w:sz w:val="21"/>
          <w:szCs w:val="21"/>
        </w:rPr>
        <w:br w:type="textWrapping"/>
      </w:r>
      <w:r>
        <w:rPr>
          <w:color w:val="333333"/>
          <w:sz w:val="21"/>
          <w:szCs w:val="21"/>
        </w:rPr>
        <w:t>202 接受请求但没创建资源；</w:t>
      </w:r>
      <w:r>
        <w:rPr>
          <w:color w:val="333333"/>
          <w:sz w:val="21"/>
          <w:szCs w:val="21"/>
        </w:rPr>
        <w:br w:type="textWrapping"/>
      </w:r>
      <w:r>
        <w:rPr>
          <w:color w:val="333333"/>
          <w:sz w:val="21"/>
          <w:szCs w:val="21"/>
        </w:rPr>
        <w:t>203 返回另一资源的请求；</w:t>
      </w:r>
      <w:r>
        <w:rPr>
          <w:color w:val="333333"/>
          <w:sz w:val="21"/>
          <w:szCs w:val="21"/>
        </w:rPr>
        <w:br w:type="textWrapping"/>
      </w:r>
      <w:r>
        <w:rPr>
          <w:color w:val="333333"/>
          <w:sz w:val="21"/>
          <w:szCs w:val="21"/>
        </w:rPr>
        <w:t>204 服务器成功处理了请求，但没有返回任何内容；</w:t>
      </w:r>
      <w:r>
        <w:rPr>
          <w:color w:val="333333"/>
          <w:sz w:val="21"/>
          <w:szCs w:val="21"/>
        </w:rPr>
        <w:br w:type="textWrapping"/>
      </w:r>
      <w:r>
        <w:rPr>
          <w:color w:val="333333"/>
          <w:sz w:val="21"/>
          <w:szCs w:val="21"/>
        </w:rPr>
        <w:t>205 服务器成功处理了请求，但没有返回任何内容；</w:t>
      </w:r>
      <w:r>
        <w:rPr>
          <w:color w:val="333333"/>
          <w:sz w:val="21"/>
          <w:szCs w:val="21"/>
        </w:rPr>
        <w:br w:type="textWrapping"/>
      </w:r>
      <w:r>
        <w:rPr>
          <w:color w:val="333333"/>
          <w:sz w:val="21"/>
          <w:szCs w:val="21"/>
        </w:rPr>
        <w:t>206 处理部分请求</w:t>
      </w:r>
    </w:p>
    <w:p>
      <w:pPr>
        <w:pStyle w:val="6"/>
        <w:keepNext w:val="0"/>
        <w:keepLines w:val="0"/>
        <w:widowControl/>
        <w:suppressLineNumbers w:val="0"/>
        <w:spacing w:before="96" w:beforeAutospacing="0" w:after="60" w:afterAutospacing="0" w:line="288" w:lineRule="atLeast"/>
        <w:ind w:left="0" w:right="0"/>
        <w:rPr>
          <w:sz w:val="21"/>
          <w:szCs w:val="21"/>
        </w:rPr>
      </w:pPr>
      <w:r>
        <w:rPr>
          <w:color w:val="333333"/>
          <w:sz w:val="21"/>
          <w:szCs w:val="21"/>
        </w:rPr>
        <w:t>3xx，3表示重定向</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r>
        <w:rPr>
          <w:color w:val="333333"/>
          <w:sz w:val="21"/>
          <w:szCs w:val="21"/>
        </w:rPr>
        <w:t>300 （多种选择） 针对请求，服务器可执行多种操作。 服务器可根据请求者 (user agent) 选择一项操作，或提供操作列表供请求者选择。</w:t>
      </w:r>
      <w:r>
        <w:rPr>
          <w:color w:val="333333"/>
          <w:sz w:val="21"/>
          <w:szCs w:val="21"/>
        </w:rPr>
        <w:br w:type="textWrapping"/>
      </w:r>
      <w:r>
        <w:rPr>
          <w:color w:val="333333"/>
          <w:sz w:val="21"/>
          <w:szCs w:val="21"/>
        </w:rPr>
        <w:t>301 （永久移动） 请求的网页已永久移动到新位置。 服务器返回此响应（对 GET 或 HEAD 请求的响应）时，会自动将请求者转到新位置。</w:t>
      </w:r>
      <w:r>
        <w:rPr>
          <w:color w:val="333333"/>
          <w:sz w:val="21"/>
          <w:szCs w:val="21"/>
        </w:rPr>
        <w:br w:type="textWrapping"/>
      </w:r>
      <w:r>
        <w:rPr>
          <w:color w:val="333333"/>
          <w:sz w:val="21"/>
          <w:szCs w:val="21"/>
        </w:rPr>
        <w:t>302 （临时移动） 服务器目前从不同位置的网页响应请求，但请求者应继续使用原有位置来进行以后的请求。</w:t>
      </w:r>
      <w:r>
        <w:rPr>
          <w:color w:val="333333"/>
          <w:sz w:val="21"/>
          <w:szCs w:val="21"/>
        </w:rPr>
        <w:br w:type="textWrapping"/>
      </w:r>
      <w:r>
        <w:rPr>
          <w:color w:val="333333"/>
          <w:sz w:val="21"/>
          <w:szCs w:val="21"/>
        </w:rPr>
        <w:t>303 （查看其他位置） 请求者应当对不同的位置使用单独的 GET 请求来检索响应时，服务器返回此代码。</w:t>
      </w:r>
      <w:r>
        <w:rPr>
          <w:color w:val="333333"/>
          <w:sz w:val="21"/>
          <w:szCs w:val="21"/>
        </w:rPr>
        <w:br w:type="textWrapping"/>
      </w:r>
      <w:r>
        <w:rPr>
          <w:color w:val="333333"/>
          <w:sz w:val="21"/>
          <w:szCs w:val="21"/>
        </w:rPr>
        <w:t>304 （未修改） 自从上次请求后，请求的网页未修改过。 服务器返回此响应时，不会返回网页内容。</w:t>
      </w:r>
      <w:r>
        <w:rPr>
          <w:color w:val="333333"/>
          <w:sz w:val="21"/>
          <w:szCs w:val="21"/>
        </w:rPr>
        <w:br w:type="textWrapping"/>
      </w:r>
      <w:r>
        <w:rPr>
          <w:color w:val="333333"/>
          <w:sz w:val="21"/>
          <w:szCs w:val="21"/>
        </w:rPr>
        <w:t>305 （使用代理） 请求者只能使用代理访问请求的网页。 如果服务器返回此响应，还表示请求者应使用代理。</w:t>
      </w:r>
      <w:r>
        <w:rPr>
          <w:color w:val="333333"/>
          <w:sz w:val="21"/>
          <w:szCs w:val="21"/>
        </w:rPr>
        <w:br w:type="textWrapping"/>
      </w:r>
      <w:r>
        <w:rPr>
          <w:color w:val="333333"/>
          <w:sz w:val="21"/>
          <w:szCs w:val="21"/>
        </w:rPr>
        <w:t>307 （临时重定向） 服务器目前从不同位置的网页响应请求，但请求者应继续使用原有位置来进行以后的请求。</w:t>
      </w:r>
    </w:p>
    <w:p>
      <w:pPr>
        <w:pStyle w:val="6"/>
        <w:keepNext w:val="0"/>
        <w:keepLines w:val="0"/>
        <w:widowControl/>
        <w:suppressLineNumbers w:val="0"/>
        <w:spacing w:before="96" w:beforeAutospacing="0" w:after="60" w:afterAutospacing="0" w:line="288" w:lineRule="atLeast"/>
        <w:ind w:left="0" w:right="0"/>
        <w:rPr>
          <w:sz w:val="21"/>
          <w:szCs w:val="21"/>
        </w:rPr>
      </w:pPr>
      <w:r>
        <w:rPr>
          <w:color w:val="333333"/>
          <w:sz w:val="21"/>
          <w:szCs w:val="21"/>
        </w:rPr>
        <w:t>4xx, 4表示请求错误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r>
        <w:rPr>
          <w:color w:val="333333"/>
          <w:sz w:val="21"/>
          <w:szCs w:val="21"/>
        </w:rPr>
        <w:t>400 服务器不理解请求的语法。</w:t>
      </w:r>
      <w:r>
        <w:rPr>
          <w:color w:val="333333"/>
          <w:sz w:val="21"/>
          <w:szCs w:val="21"/>
        </w:rPr>
        <w:br w:type="textWrapping"/>
      </w:r>
      <w:r>
        <w:rPr>
          <w:color w:val="333333"/>
          <w:sz w:val="21"/>
          <w:szCs w:val="21"/>
        </w:rPr>
        <w:t>401 请求要求身份验证。 对于需要登录的网页，服务器可能返回此响应。</w:t>
      </w:r>
      <w:r>
        <w:rPr>
          <w:color w:val="333333"/>
          <w:sz w:val="21"/>
          <w:szCs w:val="21"/>
        </w:rPr>
        <w:br w:type="textWrapping"/>
      </w:r>
      <w:r>
        <w:rPr>
          <w:color w:val="333333"/>
          <w:sz w:val="21"/>
          <w:szCs w:val="21"/>
        </w:rPr>
        <w:t>403 服务器拒绝请求。</w:t>
      </w:r>
      <w:r>
        <w:rPr>
          <w:color w:val="333333"/>
          <w:sz w:val="21"/>
          <w:szCs w:val="21"/>
        </w:rPr>
        <w:br w:type="textWrapping"/>
      </w:r>
      <w:r>
        <w:rPr>
          <w:color w:val="333333"/>
          <w:sz w:val="21"/>
          <w:szCs w:val="21"/>
        </w:rPr>
        <w:t>404 服务器找不到请求的网页。</w:t>
      </w:r>
      <w:r>
        <w:rPr>
          <w:color w:val="333333"/>
          <w:sz w:val="21"/>
          <w:szCs w:val="21"/>
        </w:rPr>
        <w:br w:type="textWrapping"/>
      </w:r>
      <w:r>
        <w:rPr>
          <w:color w:val="333333"/>
          <w:sz w:val="21"/>
          <w:szCs w:val="21"/>
        </w:rPr>
        <w:t>405 禁用请求中指定的方法。</w:t>
      </w:r>
      <w:r>
        <w:rPr>
          <w:color w:val="333333"/>
          <w:sz w:val="21"/>
          <w:szCs w:val="21"/>
        </w:rPr>
        <w:br w:type="textWrapping"/>
      </w:r>
      <w:r>
        <w:rPr>
          <w:color w:val="333333"/>
          <w:sz w:val="21"/>
          <w:szCs w:val="21"/>
        </w:rPr>
        <w:t>406 无法使用请求的内容特性响应请求的网页。</w:t>
      </w:r>
      <w:r>
        <w:rPr>
          <w:color w:val="333333"/>
          <w:sz w:val="21"/>
          <w:szCs w:val="21"/>
        </w:rPr>
        <w:br w:type="textWrapping"/>
      </w:r>
      <w:r>
        <w:rPr>
          <w:color w:val="333333"/>
          <w:sz w:val="21"/>
          <w:szCs w:val="21"/>
        </w:rPr>
        <w:t>407 此状态代码与 401类似，但指定请求者应当授权使用代理。</w:t>
      </w:r>
      <w:r>
        <w:rPr>
          <w:color w:val="333333"/>
          <w:sz w:val="21"/>
          <w:szCs w:val="21"/>
        </w:rPr>
        <w:br w:type="textWrapping"/>
      </w:r>
      <w:r>
        <w:rPr>
          <w:color w:val="333333"/>
          <w:sz w:val="21"/>
          <w:szCs w:val="21"/>
        </w:rPr>
        <w:t>408 服务器等候请求时发生超时。</w:t>
      </w:r>
      <w:r>
        <w:rPr>
          <w:color w:val="333333"/>
          <w:sz w:val="21"/>
          <w:szCs w:val="21"/>
        </w:rPr>
        <w:br w:type="textWrapping"/>
      </w:r>
      <w:r>
        <w:rPr>
          <w:color w:val="333333"/>
          <w:sz w:val="21"/>
          <w:szCs w:val="21"/>
        </w:rPr>
        <w:t>409 服务器在完成请求时发生冲突。 服务器必须在响应中包含有关冲突的信息。</w:t>
      </w:r>
      <w:r>
        <w:rPr>
          <w:color w:val="333333"/>
          <w:sz w:val="21"/>
          <w:szCs w:val="21"/>
        </w:rPr>
        <w:br w:type="textWrapping"/>
      </w:r>
      <w:r>
        <w:rPr>
          <w:color w:val="333333"/>
          <w:sz w:val="21"/>
          <w:szCs w:val="21"/>
        </w:rPr>
        <w:t>410 如果请求的资源已永久删除，服务器就会返回此响应。</w:t>
      </w:r>
      <w:r>
        <w:rPr>
          <w:color w:val="333333"/>
          <w:sz w:val="21"/>
          <w:szCs w:val="21"/>
        </w:rPr>
        <w:br w:type="textWrapping"/>
      </w:r>
      <w:r>
        <w:rPr>
          <w:color w:val="333333"/>
          <w:sz w:val="21"/>
          <w:szCs w:val="21"/>
        </w:rPr>
        <w:t>411 服务器不接受不含有效内容长度标头字段的请求。</w:t>
      </w:r>
      <w:r>
        <w:rPr>
          <w:color w:val="333333"/>
          <w:sz w:val="21"/>
          <w:szCs w:val="21"/>
        </w:rPr>
        <w:br w:type="textWrapping"/>
      </w:r>
      <w:r>
        <w:rPr>
          <w:color w:val="333333"/>
          <w:sz w:val="21"/>
          <w:szCs w:val="21"/>
        </w:rPr>
        <w:t>412 服务器未满足请求者在请求中设置的其中一个前提条件。</w:t>
      </w:r>
      <w:r>
        <w:rPr>
          <w:color w:val="333333"/>
          <w:sz w:val="21"/>
          <w:szCs w:val="21"/>
        </w:rPr>
        <w:br w:type="textWrapping"/>
      </w:r>
      <w:r>
        <w:rPr>
          <w:color w:val="333333"/>
          <w:sz w:val="21"/>
          <w:szCs w:val="21"/>
        </w:rPr>
        <w:t>413 服务器无法处理请求，因为请求实体过大，超出服务器的处理能力。</w:t>
      </w:r>
      <w:r>
        <w:rPr>
          <w:color w:val="333333"/>
          <w:sz w:val="21"/>
          <w:szCs w:val="21"/>
        </w:rPr>
        <w:br w:type="textWrapping"/>
      </w:r>
      <w:r>
        <w:rPr>
          <w:color w:val="333333"/>
          <w:sz w:val="21"/>
          <w:szCs w:val="21"/>
        </w:rPr>
        <w:t>414 请求的 URI（通常为网址）过长，服务器无法处理。</w:t>
      </w:r>
      <w:r>
        <w:rPr>
          <w:color w:val="333333"/>
          <w:sz w:val="21"/>
          <w:szCs w:val="21"/>
        </w:rPr>
        <w:br w:type="textWrapping"/>
      </w:r>
      <w:r>
        <w:rPr>
          <w:color w:val="333333"/>
          <w:sz w:val="21"/>
          <w:szCs w:val="21"/>
        </w:rPr>
        <w:t>415 请求的格式不受请求页面的支持。</w:t>
      </w:r>
      <w:r>
        <w:rPr>
          <w:color w:val="333333"/>
          <w:sz w:val="21"/>
          <w:szCs w:val="21"/>
        </w:rPr>
        <w:br w:type="textWrapping"/>
      </w:r>
      <w:r>
        <w:rPr>
          <w:color w:val="333333"/>
          <w:sz w:val="21"/>
          <w:szCs w:val="21"/>
        </w:rPr>
        <w:t>416 如果页面无法提供请求的范围，则服务器会返回此状态代码。</w:t>
      </w:r>
      <w:r>
        <w:rPr>
          <w:color w:val="333333"/>
          <w:sz w:val="21"/>
          <w:szCs w:val="21"/>
        </w:rPr>
        <w:br w:type="textWrapping"/>
      </w:r>
      <w:r>
        <w:rPr>
          <w:color w:val="333333"/>
          <w:sz w:val="21"/>
          <w:szCs w:val="21"/>
        </w:rPr>
        <w:t>417 服务器未满足”期望”请求标头字段的要求。</w:t>
      </w:r>
    </w:p>
    <w:p>
      <w:pPr>
        <w:pStyle w:val="6"/>
        <w:keepNext w:val="0"/>
        <w:keepLines w:val="0"/>
        <w:widowControl/>
        <w:suppressLineNumbers w:val="0"/>
        <w:spacing w:before="96" w:beforeAutospacing="0" w:after="60" w:afterAutospacing="0" w:line="288" w:lineRule="atLeast"/>
        <w:ind w:left="0" w:right="0"/>
        <w:rPr>
          <w:sz w:val="21"/>
          <w:szCs w:val="21"/>
        </w:rPr>
      </w:pPr>
      <w:r>
        <w:rPr>
          <w:color w:val="333333"/>
          <w:sz w:val="21"/>
          <w:szCs w:val="21"/>
        </w:rPr>
        <w:t>5xx, 5表示服务器错误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1"/>
          <w:szCs w:val="21"/>
        </w:rPr>
      </w:pPr>
      <w:r>
        <w:rPr>
          <w:color w:val="333333"/>
          <w:sz w:val="21"/>
          <w:szCs w:val="21"/>
        </w:rPr>
        <w:t>500 （服务器内部错误） 服务器遇到错误，无法完成请求。</w:t>
      </w:r>
      <w:r>
        <w:rPr>
          <w:color w:val="333333"/>
          <w:sz w:val="21"/>
          <w:szCs w:val="21"/>
        </w:rPr>
        <w:br w:type="textWrapping"/>
      </w:r>
      <w:r>
        <w:rPr>
          <w:color w:val="333333"/>
          <w:sz w:val="21"/>
          <w:szCs w:val="21"/>
        </w:rPr>
        <w:t>501 （尚未实施） 服务器不具备完成请求的功能。 例如，服务器无法识别请求方法时可能会返回此代码。</w:t>
      </w:r>
      <w:r>
        <w:rPr>
          <w:color w:val="333333"/>
          <w:sz w:val="21"/>
          <w:szCs w:val="21"/>
        </w:rPr>
        <w:br w:type="textWrapping"/>
      </w:r>
      <w:r>
        <w:rPr>
          <w:color w:val="333333"/>
          <w:sz w:val="21"/>
          <w:szCs w:val="21"/>
        </w:rPr>
        <w:t>502 （错误网关） 服务器作为网关或代理，从上游服务器收到无效响应。</w:t>
      </w:r>
      <w:r>
        <w:rPr>
          <w:color w:val="333333"/>
          <w:sz w:val="21"/>
          <w:szCs w:val="21"/>
        </w:rPr>
        <w:br w:type="textWrapping"/>
      </w:r>
      <w:r>
        <w:rPr>
          <w:color w:val="333333"/>
          <w:sz w:val="21"/>
          <w:szCs w:val="21"/>
        </w:rPr>
        <w:t>503 （服务不可用） 服务器目前无法使用（由于超载或停机维护）。 通常，这只是暂时状态。</w:t>
      </w:r>
      <w:r>
        <w:rPr>
          <w:color w:val="333333"/>
          <w:sz w:val="21"/>
          <w:szCs w:val="21"/>
        </w:rPr>
        <w:br w:type="textWrapping"/>
      </w:r>
      <w:r>
        <w:rPr>
          <w:color w:val="333333"/>
          <w:sz w:val="21"/>
          <w:szCs w:val="21"/>
        </w:rPr>
        <w:t>504 （网关超时） 服务器作为网关或代理，但是没有及时从上游服务器收到请求。</w:t>
      </w:r>
      <w:r>
        <w:rPr>
          <w:color w:val="333333"/>
          <w:sz w:val="21"/>
          <w:szCs w:val="21"/>
        </w:rPr>
        <w:br w:type="textWrapping"/>
      </w:r>
      <w:r>
        <w:rPr>
          <w:color w:val="333333"/>
          <w:sz w:val="21"/>
          <w:szCs w:val="21"/>
        </w:rPr>
        <w:t>505 （HTTP 版本不受支持） 服务器不支持请求中所用的 HTTP 协议版本。</w:t>
      </w:r>
    </w:p>
    <w:p>
      <w:pPr>
        <w:pStyle w:val="2"/>
        <w:bidi w:val="0"/>
        <w:rPr>
          <w:rFonts w:hint="default"/>
          <w:lang w:val="en-US" w:eastAsia="zh-CN"/>
        </w:rPr>
      </w:pPr>
    </w:p>
    <w:p>
      <w:pPr>
        <w:pStyle w:val="2"/>
        <w:bidi w:val="0"/>
        <w:rPr>
          <w:rFonts w:hint="default"/>
          <w:lang w:val="en-US" w:eastAsia="zh-CN"/>
        </w:rPr>
      </w:pPr>
      <w:r>
        <w:rPr>
          <w:rFonts w:hint="default"/>
          <w:lang w:val="en-US" w:eastAsia="zh-CN"/>
        </w:rPr>
        <w:t>虚拟dom原理</w:t>
      </w:r>
    </w:p>
    <w:p>
      <w:pPr>
        <w:rPr>
          <w:rFonts w:hint="default"/>
          <w:lang w:val="en-US" w:eastAsia="zh-CN"/>
        </w:rPr>
      </w:pPr>
      <w:r>
        <w:rPr>
          <w:rFonts w:hint="default"/>
          <w:lang w:val="en-US" w:eastAsia="zh-CN"/>
        </w:rPr>
        <w:t>当用原生js或jquery等库去操作DOM时，浏览器会从构建DOM树开始讲整个流程执行一遍，所以频繁操作DOM会引起不需要的计算，导致页面卡顿，影响用户体验，而Virtual DOM能很好的解决这个问题</w:t>
      </w:r>
    </w:p>
    <w:p>
      <w:pPr>
        <w:rPr>
          <w:rFonts w:hint="default"/>
          <w:lang w:val="en-US" w:eastAsia="zh-CN"/>
        </w:rPr>
      </w:pPr>
    </w:p>
    <w:p>
      <w:pPr>
        <w:pStyle w:val="2"/>
        <w:bidi w:val="0"/>
        <w:rPr>
          <w:rFonts w:hint="eastAsia"/>
          <w:lang w:val="en-US" w:eastAsia="zh-CN"/>
        </w:rPr>
      </w:pPr>
      <w:r>
        <w:rPr>
          <w:rFonts w:hint="eastAsia"/>
          <w:lang w:val="en-US" w:eastAsia="zh-CN"/>
        </w:rPr>
        <w:t>深拷贝浅拷贝的区别</w:t>
      </w:r>
    </w:p>
    <w:p>
      <w:pPr>
        <w:pStyle w:val="3"/>
        <w:bidi w:val="0"/>
        <w:rPr>
          <w:rFonts w:hint="eastAsia"/>
          <w:lang w:val="en-US" w:eastAsia="zh-CN"/>
        </w:rPr>
      </w:pPr>
      <w:r>
        <w:rPr>
          <w:rFonts w:hint="eastAsia"/>
          <w:lang w:val="en-US" w:eastAsia="zh-CN"/>
        </w:rPr>
        <w:t>浅拷贝（浅复制）</w:t>
      </w:r>
    </w:p>
    <w:p>
      <w:pPr>
        <w:keepNext w:val="0"/>
        <w:keepLines w:val="0"/>
        <w:pageBreakBefore w:val="0"/>
        <w:widowControl w:val="0"/>
        <w:kinsoku/>
        <w:wordWrap/>
        <w:overflowPunct/>
        <w:topLinePunct w:val="0"/>
        <w:autoSpaceDE w:val="0"/>
        <w:autoSpaceDN w:val="0"/>
        <w:bidi w:val="0"/>
        <w:adjustRightInd/>
        <w:snapToGrid/>
        <w:ind w:firstLine="440" w:firstLineChars="200"/>
        <w:textAlignment w:val="auto"/>
        <w:rPr>
          <w:rFonts w:hint="default"/>
          <w:b w:val="0"/>
          <w:bCs w:val="0"/>
          <w:lang w:val="en-US" w:eastAsia="zh-CN"/>
        </w:rPr>
      </w:pPr>
      <w:r>
        <w:rPr>
          <w:rFonts w:hint="default"/>
          <w:b w:val="0"/>
          <w:bCs w:val="0"/>
          <w:lang w:val="en-US" w:eastAsia="zh-CN"/>
        </w:rPr>
        <w:t>浅拷贝是创建一个新对象，这个对象有着原始对象属性值的一份精确拷贝。</w:t>
      </w:r>
    </w:p>
    <w:p>
      <w:pPr>
        <w:keepNext w:val="0"/>
        <w:keepLines w:val="0"/>
        <w:pageBreakBefore w:val="0"/>
        <w:widowControl w:val="0"/>
        <w:kinsoku/>
        <w:wordWrap/>
        <w:overflowPunct/>
        <w:topLinePunct w:val="0"/>
        <w:autoSpaceDE w:val="0"/>
        <w:autoSpaceDN w:val="0"/>
        <w:bidi w:val="0"/>
        <w:adjustRightInd/>
        <w:snapToGrid/>
        <w:ind w:firstLine="440" w:firstLineChars="200"/>
        <w:textAlignment w:val="auto"/>
        <w:rPr>
          <w:rFonts w:hint="default"/>
          <w:b w:val="0"/>
          <w:bCs w:val="0"/>
          <w:lang w:val="en-US" w:eastAsia="zh-CN"/>
        </w:rPr>
      </w:pPr>
      <w:r>
        <w:rPr>
          <w:rFonts w:hint="default"/>
          <w:b w:val="0"/>
          <w:bCs w:val="0"/>
          <w:lang w:val="en-US" w:eastAsia="zh-CN"/>
        </w:rPr>
        <w:t>如果属性是基本类型，拷贝的就是基本类型的值，</w:t>
      </w:r>
    </w:p>
    <w:p>
      <w:pPr>
        <w:keepNext w:val="0"/>
        <w:keepLines w:val="0"/>
        <w:pageBreakBefore w:val="0"/>
        <w:widowControl w:val="0"/>
        <w:kinsoku/>
        <w:wordWrap/>
        <w:overflowPunct/>
        <w:topLinePunct w:val="0"/>
        <w:autoSpaceDE w:val="0"/>
        <w:autoSpaceDN w:val="0"/>
        <w:bidi w:val="0"/>
        <w:adjustRightInd/>
        <w:snapToGrid/>
        <w:ind w:firstLine="440" w:firstLineChars="200"/>
        <w:textAlignment w:val="auto"/>
        <w:rPr>
          <w:rFonts w:hint="default"/>
          <w:b w:val="0"/>
          <w:bCs w:val="0"/>
          <w:lang w:val="en-US" w:eastAsia="zh-CN"/>
        </w:rPr>
      </w:pPr>
      <w:r>
        <w:rPr>
          <w:rFonts w:hint="default"/>
          <w:b w:val="0"/>
          <w:bCs w:val="0"/>
          <w:lang w:val="en-US" w:eastAsia="zh-CN"/>
        </w:rPr>
        <w:t>如果属性是引用类型，拷贝的就是指向内存的地址 ，所以如果其中一个对象改变了这个引用类型的值，就会影响到另一个对象</w:t>
      </w:r>
    </w:p>
    <w:p>
      <w:pPr>
        <w:pStyle w:val="3"/>
        <w:bidi w:val="0"/>
        <w:rPr>
          <w:rFonts w:hint="default"/>
          <w:lang w:val="en-US" w:eastAsia="zh-CN"/>
        </w:rPr>
      </w:pPr>
      <w:r>
        <w:rPr>
          <w:rFonts w:hint="eastAsia"/>
          <w:lang w:val="en-US" w:eastAsia="zh-CN"/>
        </w:rPr>
        <w:t>深拷贝（深复制）</w:t>
      </w:r>
    </w:p>
    <w:p>
      <w:pPr>
        <w:keepNext w:val="0"/>
        <w:keepLines w:val="0"/>
        <w:pageBreakBefore w:val="0"/>
        <w:widowControl w:val="0"/>
        <w:kinsoku/>
        <w:wordWrap/>
        <w:overflowPunct/>
        <w:topLinePunct w:val="0"/>
        <w:autoSpaceDE w:val="0"/>
        <w:autoSpaceDN w:val="0"/>
        <w:bidi w:val="0"/>
        <w:adjustRightInd/>
        <w:snapToGrid/>
        <w:ind w:firstLine="440" w:firstLineChars="200"/>
        <w:textAlignment w:val="auto"/>
        <w:rPr>
          <w:rFonts w:hint="default"/>
          <w:b w:val="0"/>
          <w:bCs w:val="0"/>
          <w:lang w:val="en-US" w:eastAsia="zh-CN"/>
        </w:rPr>
      </w:pPr>
      <w:r>
        <w:rPr>
          <w:rFonts w:hint="default"/>
          <w:b w:val="0"/>
          <w:bCs w:val="0"/>
          <w:lang w:val="en-US" w:eastAsia="zh-CN"/>
        </w:rPr>
        <w:t>深拷贝需要不但对指针进行拷贝，并对指针指向的内容进行拷贝，经过深拷贝后的指针是指向两个不同地址的指针</w:t>
      </w:r>
    </w:p>
    <w:p>
      <w:pPr>
        <w:keepNext w:val="0"/>
        <w:keepLines w:val="0"/>
        <w:pageBreakBefore w:val="0"/>
        <w:widowControl w:val="0"/>
        <w:kinsoku/>
        <w:wordWrap/>
        <w:overflowPunct/>
        <w:topLinePunct w:val="0"/>
        <w:autoSpaceDE w:val="0"/>
        <w:autoSpaceDN w:val="0"/>
        <w:bidi w:val="0"/>
        <w:adjustRightInd/>
        <w:snapToGrid/>
        <w:ind w:firstLine="440" w:firstLineChars="200"/>
        <w:textAlignment w:val="auto"/>
        <w:rPr>
          <w:rFonts w:hint="default"/>
          <w:b w:val="0"/>
          <w:bCs w:val="0"/>
          <w:lang w:val="en-US" w:eastAsia="zh-CN"/>
        </w:rPr>
      </w:pPr>
      <w:r>
        <w:rPr>
          <w:rFonts w:hint="default"/>
          <w:b w:val="0"/>
          <w:bCs w:val="0"/>
          <w:lang w:val="en-US" w:eastAsia="zh-CN"/>
        </w:rPr>
        <w:t>深拷贝是将一个对象从内存中完整的拷贝一份出来,从堆内存中开辟一个新的区域存放新对象,且修改新对象不会影响原对象</w:t>
      </w:r>
    </w:p>
    <w:p>
      <w:pPr>
        <w:keepNext w:val="0"/>
        <w:keepLines w:val="0"/>
        <w:pageBreakBefore w:val="0"/>
        <w:widowControl w:val="0"/>
        <w:kinsoku/>
        <w:wordWrap/>
        <w:overflowPunct/>
        <w:topLinePunct w:val="0"/>
        <w:autoSpaceDE w:val="0"/>
        <w:autoSpaceDN w:val="0"/>
        <w:bidi w:val="0"/>
        <w:adjustRightInd/>
        <w:snapToGrid/>
        <w:ind w:firstLine="440" w:firstLineChars="200"/>
        <w:textAlignment w:val="auto"/>
        <w:rPr>
          <w:rFonts w:hint="default"/>
          <w:b w:val="0"/>
          <w:bCs w:val="0"/>
          <w:lang w:val="en-US" w:eastAsia="zh-CN"/>
        </w:rPr>
      </w:pPr>
      <w:r>
        <w:drawing>
          <wp:inline distT="0" distB="0" distL="0" distR="0">
            <wp:extent cx="3056255" cy="508000"/>
            <wp:effectExtent l="0" t="0" r="6985" b="10160"/>
            <wp:docPr id="1044" name="图片 1"/>
            <wp:cNvGraphicFramePr/>
            <a:graphic xmlns:a="http://schemas.openxmlformats.org/drawingml/2006/main">
              <a:graphicData uri="http://schemas.openxmlformats.org/drawingml/2006/picture">
                <pic:pic xmlns:pic="http://schemas.openxmlformats.org/drawingml/2006/picture">
                  <pic:nvPicPr>
                    <pic:cNvPr id="1044" name="图片 1"/>
                    <pic:cNvPicPr/>
                  </pic:nvPicPr>
                  <pic:blipFill>
                    <a:blip r:embed="rId24" cstate="print"/>
                    <a:srcRect/>
                    <a:stretch>
                      <a:fillRect/>
                    </a:stretch>
                  </pic:blipFill>
                  <pic:spPr>
                    <a:xfrm>
                      <a:off x="0" y="0"/>
                      <a:ext cx="3056255" cy="508000"/>
                    </a:xfrm>
                    <a:prstGeom prst="rect">
                      <a:avLst/>
                    </a:prstGeom>
                    <a:ln>
                      <a:noFill/>
                    </a:ln>
                  </pic:spPr>
                </pic:pic>
              </a:graphicData>
            </a:graphic>
          </wp:inline>
        </w:drawing>
      </w:r>
    </w:p>
    <w:p>
      <w:pPr>
        <w:pStyle w:val="3"/>
        <w:bidi w:val="0"/>
        <w:rPr>
          <w:rFonts w:hint="default"/>
          <w:lang w:val="en-US" w:eastAsia="zh-CN"/>
        </w:rPr>
      </w:pPr>
      <w:r>
        <w:rPr>
          <w:rFonts w:hint="default"/>
          <w:lang w:val="en-US" w:eastAsia="zh-CN"/>
        </w:rPr>
        <w:t>实现深拷贝</w:t>
      </w:r>
      <w:r>
        <w:rPr>
          <w:rFonts w:hint="eastAsia"/>
          <w:lang w:val="en-US" w:eastAsia="zh-CN"/>
        </w:rPr>
        <w:t>的</w:t>
      </w:r>
      <w:r>
        <w:rPr>
          <w:rFonts w:hint="default"/>
          <w:lang w:val="en-US" w:eastAsia="zh-CN"/>
        </w:rPr>
        <w:t>方式</w:t>
      </w:r>
    </w:p>
    <w:p>
      <w:pPr>
        <w:widowControl w:val="0"/>
        <w:numPr>
          <w:ilvl w:val="0"/>
          <w:numId w:val="41"/>
        </w:numPr>
        <w:autoSpaceDE w:val="0"/>
        <w:autoSpaceDN w:val="0"/>
        <w:spacing w:before="0" w:after="0" w:line="240" w:lineRule="auto"/>
        <w:ind w:right="0" w:rightChars="0"/>
        <w:jc w:val="left"/>
        <w:rPr>
          <w:rFonts w:hint="default"/>
          <w:b/>
          <w:bCs/>
          <w:lang w:val="en-US" w:eastAsia="zh-CN"/>
        </w:rPr>
      </w:pPr>
      <w:r>
        <w:rPr>
          <w:rFonts w:hint="default"/>
          <w:b/>
          <w:bCs/>
          <w:lang w:val="en-US" w:eastAsia="zh-CN"/>
        </w:rPr>
        <w:t>递归调用</w:t>
      </w:r>
    </w:p>
    <w:p>
      <w:pPr>
        <w:rPr>
          <w:rFonts w:hint="default"/>
          <w:sz w:val="18"/>
          <w:szCs w:val="18"/>
          <w:lang w:val="en-US" w:eastAsia="zh-CN"/>
        </w:rPr>
      </w:pPr>
      <w:r>
        <w:rPr>
          <w:rFonts w:hint="default"/>
          <w:sz w:val="18"/>
          <w:szCs w:val="18"/>
          <w:lang w:val="en-US" w:eastAsia="zh-CN"/>
        </w:rPr>
        <w:t>const deepCopy = (obj) =&gt; {</w:t>
      </w:r>
    </w:p>
    <w:p>
      <w:pPr>
        <w:rPr>
          <w:rFonts w:hint="default"/>
          <w:sz w:val="18"/>
          <w:szCs w:val="18"/>
          <w:lang w:val="en-US" w:eastAsia="zh-CN"/>
        </w:rPr>
      </w:pPr>
      <w:r>
        <w:rPr>
          <w:rFonts w:hint="default"/>
          <w:sz w:val="18"/>
          <w:szCs w:val="18"/>
          <w:lang w:val="en-US" w:eastAsia="zh-CN"/>
        </w:rPr>
        <w:t xml:space="preserve">  // 判断传入的值是否为一个对象</w:t>
      </w:r>
    </w:p>
    <w:p>
      <w:pPr>
        <w:rPr>
          <w:rFonts w:hint="default"/>
          <w:sz w:val="18"/>
          <w:szCs w:val="18"/>
          <w:lang w:val="en-US" w:eastAsia="zh-CN"/>
        </w:rPr>
      </w:pPr>
      <w:r>
        <w:rPr>
          <w:rFonts w:hint="default"/>
          <w:sz w:val="18"/>
          <w:szCs w:val="18"/>
          <w:lang w:val="en-US" w:eastAsia="zh-CN"/>
        </w:rPr>
        <w:t xml:space="preserve">  if (obj === null &amp;&amp; typeof obj !== "object") {</w:t>
      </w:r>
    </w:p>
    <w:p>
      <w:pPr>
        <w:rPr>
          <w:rFonts w:hint="default"/>
          <w:sz w:val="18"/>
          <w:szCs w:val="18"/>
          <w:lang w:val="en-US" w:eastAsia="zh-CN"/>
        </w:rPr>
      </w:pPr>
      <w:r>
        <w:rPr>
          <w:rFonts w:hint="default"/>
          <w:sz w:val="18"/>
          <w:szCs w:val="18"/>
          <w:lang w:val="en-US" w:eastAsia="zh-CN"/>
        </w:rPr>
        <w:t xml:space="preserve">    return obj;</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 判断对象的类型 注意这里不考虑包装类对象</w:t>
      </w:r>
    </w:p>
    <w:p>
      <w:pPr>
        <w:rPr>
          <w:rFonts w:hint="default"/>
          <w:sz w:val="18"/>
          <w:szCs w:val="18"/>
          <w:lang w:val="en-US" w:eastAsia="zh-CN"/>
        </w:rPr>
      </w:pPr>
      <w:r>
        <w:rPr>
          <w:rFonts w:hint="default"/>
          <w:sz w:val="18"/>
          <w:szCs w:val="18"/>
          <w:lang w:val="en-US" w:eastAsia="zh-CN"/>
        </w:rPr>
        <w:t xml:space="preserve">  if (Object.prototype.toString.call(obj) === "[object Date]") {</w:t>
      </w:r>
    </w:p>
    <w:p>
      <w:pPr>
        <w:rPr>
          <w:rFonts w:hint="default"/>
          <w:sz w:val="18"/>
          <w:szCs w:val="18"/>
          <w:lang w:val="en-US" w:eastAsia="zh-CN"/>
        </w:rPr>
      </w:pPr>
      <w:r>
        <w:rPr>
          <w:rFonts w:hint="default"/>
          <w:sz w:val="18"/>
          <w:szCs w:val="18"/>
          <w:lang w:val="en-US" w:eastAsia="zh-CN"/>
        </w:rPr>
        <w:t xml:space="preserve">    return new Date(obj);</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if (Object.prototype.toString.call(obj) === "[object RegExp]") {</w:t>
      </w:r>
    </w:p>
    <w:p>
      <w:pPr>
        <w:rPr>
          <w:rFonts w:hint="default"/>
          <w:sz w:val="18"/>
          <w:szCs w:val="18"/>
          <w:lang w:val="en-US" w:eastAsia="zh-CN"/>
        </w:rPr>
      </w:pPr>
      <w:r>
        <w:rPr>
          <w:rFonts w:hint="default"/>
          <w:sz w:val="18"/>
          <w:szCs w:val="18"/>
          <w:lang w:val="en-US" w:eastAsia="zh-CN"/>
        </w:rPr>
        <w:t xml:space="preserve">    return new RegExp(obj);</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if (Object.prototype.toString.call(obj) === "[object Undefined]") {</w:t>
      </w:r>
    </w:p>
    <w:p>
      <w:pPr>
        <w:rPr>
          <w:rFonts w:hint="default"/>
          <w:sz w:val="18"/>
          <w:szCs w:val="18"/>
          <w:lang w:val="en-US" w:eastAsia="zh-CN"/>
        </w:rPr>
      </w:pPr>
      <w:r>
        <w:rPr>
          <w:rFonts w:hint="default"/>
          <w:sz w:val="18"/>
          <w:szCs w:val="18"/>
          <w:lang w:val="en-US" w:eastAsia="zh-CN"/>
        </w:rPr>
        <w:t xml:space="preserve">    return new Error(obj);</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 判断对象是类</w:t>
      </w:r>
    </w:p>
    <w:p>
      <w:pPr>
        <w:rPr>
          <w:rFonts w:hint="default"/>
          <w:sz w:val="18"/>
          <w:szCs w:val="18"/>
          <w:lang w:val="en-US" w:eastAsia="zh-CN"/>
        </w:rPr>
      </w:pPr>
      <w:r>
        <w:rPr>
          <w:rFonts w:hint="default"/>
          <w:sz w:val="18"/>
          <w:szCs w:val="18"/>
          <w:lang w:val="en-US" w:eastAsia="zh-CN"/>
        </w:rPr>
        <w:t xml:space="preserve">  let newObj = Array.isArray(obj)  ? [] : {}</w:t>
      </w:r>
    </w:p>
    <w:p>
      <w:pPr>
        <w:rPr>
          <w:rFonts w:hint="default"/>
          <w:sz w:val="18"/>
          <w:szCs w:val="18"/>
          <w:lang w:val="en-US" w:eastAsia="zh-CN"/>
        </w:rPr>
      </w:pPr>
      <w:r>
        <w:rPr>
          <w:rFonts w:hint="default"/>
          <w:sz w:val="18"/>
          <w:szCs w:val="18"/>
          <w:lang w:val="en-US" w:eastAsia="zh-CN"/>
        </w:rPr>
        <w:t xml:space="preserve">  for(let item in obj){</w:t>
      </w:r>
    </w:p>
    <w:p>
      <w:pPr>
        <w:rPr>
          <w:rFonts w:hint="default"/>
          <w:sz w:val="18"/>
          <w:szCs w:val="18"/>
          <w:lang w:val="en-US" w:eastAsia="zh-CN"/>
        </w:rPr>
      </w:pPr>
      <w:r>
        <w:rPr>
          <w:rFonts w:hint="default"/>
          <w:sz w:val="18"/>
          <w:szCs w:val="18"/>
          <w:lang w:val="en-US" w:eastAsia="zh-CN"/>
        </w:rPr>
        <w:t xml:space="preserve">    if(typeof obj[item] === 'object') {</w:t>
      </w:r>
    </w:p>
    <w:p>
      <w:pPr>
        <w:rPr>
          <w:rFonts w:hint="default"/>
          <w:sz w:val="18"/>
          <w:szCs w:val="18"/>
          <w:lang w:val="en-US" w:eastAsia="zh-CN"/>
        </w:rPr>
      </w:pPr>
      <w:r>
        <w:rPr>
          <w:rFonts w:hint="default"/>
          <w:sz w:val="18"/>
          <w:szCs w:val="18"/>
          <w:lang w:val="en-US" w:eastAsia="zh-CN"/>
        </w:rPr>
        <w:t xml:space="preserve">        newObj[item] = deepCopy(obj[item])</w:t>
      </w:r>
    </w:p>
    <w:p>
      <w:pPr>
        <w:rPr>
          <w:rFonts w:hint="default"/>
          <w:sz w:val="18"/>
          <w:szCs w:val="18"/>
          <w:lang w:val="en-US" w:eastAsia="zh-CN"/>
        </w:rPr>
      </w:pPr>
      <w:r>
        <w:rPr>
          <w:rFonts w:hint="default"/>
          <w:sz w:val="18"/>
          <w:szCs w:val="18"/>
          <w:lang w:val="en-US" w:eastAsia="zh-CN"/>
        </w:rPr>
        <w:t xml:space="preserve">    }else {</w:t>
      </w:r>
    </w:p>
    <w:p>
      <w:pPr>
        <w:rPr>
          <w:rFonts w:hint="default"/>
          <w:sz w:val="18"/>
          <w:szCs w:val="18"/>
          <w:lang w:val="en-US" w:eastAsia="zh-CN"/>
        </w:rPr>
      </w:pPr>
      <w:r>
        <w:rPr>
          <w:rFonts w:hint="default"/>
          <w:sz w:val="18"/>
          <w:szCs w:val="18"/>
          <w:lang w:val="en-US" w:eastAsia="zh-CN"/>
        </w:rPr>
        <w:t xml:space="preserve">        newObj[item] = obj[item]</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return newObj</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r>
        <w:rPr>
          <w:rFonts w:hint="default"/>
          <w:sz w:val="18"/>
          <w:szCs w:val="18"/>
          <w:lang w:val="en-US" w:eastAsia="zh-CN"/>
        </w:rPr>
        <w:t>const foo = {</w:t>
      </w:r>
    </w:p>
    <w:p>
      <w:pPr>
        <w:rPr>
          <w:rFonts w:hint="default"/>
          <w:sz w:val="18"/>
          <w:szCs w:val="18"/>
          <w:lang w:val="en-US" w:eastAsia="zh-CN"/>
        </w:rPr>
      </w:pPr>
      <w:r>
        <w:rPr>
          <w:rFonts w:hint="default"/>
          <w:sz w:val="18"/>
          <w:szCs w:val="18"/>
          <w:lang w:val="en-US" w:eastAsia="zh-CN"/>
        </w:rPr>
        <w:t xml:space="preserve">    name: '张三',</w:t>
      </w:r>
    </w:p>
    <w:p>
      <w:pPr>
        <w:rPr>
          <w:rFonts w:hint="default"/>
          <w:sz w:val="18"/>
          <w:szCs w:val="18"/>
          <w:lang w:val="en-US" w:eastAsia="zh-CN"/>
        </w:rPr>
      </w:pPr>
      <w:r>
        <w:rPr>
          <w:rFonts w:hint="default"/>
          <w:sz w:val="18"/>
          <w:szCs w:val="18"/>
          <w:lang w:val="en-US" w:eastAsia="zh-CN"/>
        </w:rPr>
        <w:t xml:space="preserve">    info: {</w:t>
      </w:r>
    </w:p>
    <w:p>
      <w:pPr>
        <w:rPr>
          <w:rFonts w:hint="default"/>
          <w:sz w:val="18"/>
          <w:szCs w:val="18"/>
          <w:lang w:val="en-US" w:eastAsia="zh-CN"/>
        </w:rPr>
      </w:pPr>
      <w:r>
        <w:rPr>
          <w:rFonts w:hint="default"/>
          <w:sz w:val="18"/>
          <w:szCs w:val="18"/>
          <w:lang w:val="en-US" w:eastAsia="zh-CN"/>
        </w:rPr>
        <w:t xml:space="preserve">        age: 24</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r>
        <w:rPr>
          <w:rFonts w:hint="default"/>
          <w:sz w:val="18"/>
          <w:szCs w:val="18"/>
          <w:lang w:val="en-US" w:eastAsia="zh-CN"/>
        </w:rPr>
        <w:t>const newFoo = deepCopy(foo)</w:t>
      </w:r>
    </w:p>
    <w:p>
      <w:pPr>
        <w:rPr>
          <w:rFonts w:hint="default"/>
          <w:sz w:val="18"/>
          <w:szCs w:val="18"/>
          <w:lang w:val="en-US" w:eastAsia="zh-CN"/>
        </w:rPr>
      </w:pPr>
      <w:r>
        <w:rPr>
          <w:rFonts w:hint="default"/>
          <w:sz w:val="18"/>
          <w:szCs w:val="18"/>
          <w:lang w:val="en-US" w:eastAsia="zh-CN"/>
        </w:rPr>
        <w:t>console.log(foo, newFoo)</w:t>
      </w:r>
    </w:p>
    <w:p>
      <w:pPr>
        <w:rPr>
          <w:rFonts w:hint="default"/>
          <w:sz w:val="18"/>
          <w:szCs w:val="18"/>
          <w:lang w:val="en-US" w:eastAsia="zh-CN"/>
        </w:rPr>
      </w:pPr>
      <w:r>
        <w:rPr>
          <w:rFonts w:hint="default"/>
          <w:sz w:val="18"/>
          <w:szCs w:val="18"/>
          <w:lang w:val="en-US" w:eastAsia="zh-CN"/>
        </w:rPr>
        <w:t>foo.info.age = 25</w:t>
      </w:r>
    </w:p>
    <w:p>
      <w:pPr>
        <w:rPr>
          <w:rFonts w:hint="default"/>
          <w:sz w:val="18"/>
          <w:szCs w:val="18"/>
          <w:lang w:val="en-US" w:eastAsia="zh-CN"/>
        </w:rPr>
      </w:pPr>
      <w:r>
        <w:rPr>
          <w:rFonts w:hint="default"/>
          <w:sz w:val="18"/>
          <w:szCs w:val="18"/>
          <w:lang w:val="en-US" w:eastAsia="zh-CN"/>
        </w:rPr>
        <w:t>console.log(foo, newFoo)</w:t>
      </w:r>
    </w:p>
    <w:p>
      <w:pPr>
        <w:widowControl w:val="0"/>
        <w:numPr>
          <w:ilvl w:val="0"/>
          <w:numId w:val="41"/>
        </w:numPr>
        <w:autoSpaceDE w:val="0"/>
        <w:autoSpaceDN w:val="0"/>
        <w:spacing w:before="0" w:after="0" w:line="240" w:lineRule="auto"/>
        <w:ind w:left="0" w:leftChars="0" w:right="0" w:rightChars="0" w:firstLine="0" w:firstLineChars="0"/>
        <w:jc w:val="left"/>
        <w:rPr>
          <w:rFonts w:hint="default"/>
          <w:b/>
          <w:bCs/>
          <w:lang w:val="en-US" w:eastAsia="zh-CN"/>
        </w:rPr>
      </w:pPr>
      <w:r>
        <w:rPr>
          <w:rFonts w:hint="default"/>
          <w:b/>
          <w:bCs/>
          <w:lang w:val="en-US" w:eastAsia="zh-CN"/>
        </w:rPr>
        <w:t>JSON.stringify + JSON.parse</w:t>
      </w:r>
    </w:p>
    <w:p>
      <w:pPr>
        <w:rPr>
          <w:rFonts w:hint="default"/>
          <w:sz w:val="18"/>
          <w:szCs w:val="18"/>
          <w:lang w:val="en-US" w:eastAsia="zh-CN"/>
        </w:rPr>
      </w:pPr>
      <w:r>
        <w:rPr>
          <w:rFonts w:hint="default"/>
          <w:sz w:val="18"/>
          <w:szCs w:val="18"/>
          <w:lang w:val="en-US" w:eastAsia="zh-CN"/>
        </w:rPr>
        <w:t>当对象内存在undefined、symbol、function类型的属性时，在序列化过程中会被忽略。</w:t>
      </w:r>
    </w:p>
    <w:p>
      <w:pPr>
        <w:rPr>
          <w:rFonts w:hint="default"/>
          <w:sz w:val="18"/>
          <w:szCs w:val="18"/>
          <w:lang w:val="en-US" w:eastAsia="zh-CN"/>
        </w:rPr>
      </w:pPr>
      <w:r>
        <w:rPr>
          <w:rFonts w:hint="default"/>
          <w:sz w:val="18"/>
          <w:szCs w:val="18"/>
          <w:lang w:val="en-US" w:eastAsia="zh-CN"/>
        </w:rPr>
        <w:t>当属性为NaN 和 Infinity 格式的数值及 null 都会被当做 nul</w:t>
      </w:r>
    </w:p>
    <w:p>
      <w:pPr>
        <w:rPr>
          <w:rFonts w:hint="default"/>
          <w:sz w:val="18"/>
          <w:szCs w:val="18"/>
          <w:lang w:val="en-US" w:eastAsia="zh-CN"/>
        </w:rPr>
      </w:pPr>
      <w:r>
        <w:rPr>
          <w:rFonts w:hint="default"/>
          <w:sz w:val="18"/>
          <w:szCs w:val="18"/>
          <w:lang w:val="en-US" w:eastAsia="zh-CN"/>
        </w:rPr>
        <w:t>const foo = {</w:t>
      </w:r>
    </w:p>
    <w:p>
      <w:pPr>
        <w:rPr>
          <w:rFonts w:hint="default"/>
          <w:sz w:val="18"/>
          <w:szCs w:val="18"/>
          <w:lang w:val="en-US" w:eastAsia="zh-CN"/>
        </w:rPr>
      </w:pPr>
      <w:r>
        <w:rPr>
          <w:rFonts w:hint="default"/>
          <w:sz w:val="18"/>
          <w:szCs w:val="18"/>
          <w:lang w:val="en-US" w:eastAsia="zh-CN"/>
        </w:rPr>
        <w:t xml:space="preserve">   name: "张三",</w:t>
      </w:r>
    </w:p>
    <w:p>
      <w:pPr>
        <w:rPr>
          <w:rFonts w:hint="default"/>
          <w:sz w:val="18"/>
          <w:szCs w:val="18"/>
          <w:lang w:val="en-US" w:eastAsia="zh-CN"/>
        </w:rPr>
      </w:pPr>
      <w:r>
        <w:rPr>
          <w:rFonts w:hint="default"/>
          <w:sz w:val="18"/>
          <w:szCs w:val="18"/>
          <w:lang w:val="en-US" w:eastAsia="zh-CN"/>
        </w:rPr>
        <w:t xml:space="preserve">   age: undefined,</w:t>
      </w:r>
    </w:p>
    <w:p>
      <w:pPr>
        <w:rPr>
          <w:rFonts w:hint="default"/>
          <w:sz w:val="18"/>
          <w:szCs w:val="18"/>
          <w:lang w:val="en-US" w:eastAsia="zh-CN"/>
        </w:rPr>
      </w:pPr>
      <w:r>
        <w:rPr>
          <w:rFonts w:hint="default"/>
          <w:sz w:val="18"/>
          <w:szCs w:val="18"/>
          <w:lang w:val="en-US" w:eastAsia="zh-CN"/>
        </w:rPr>
        <w:t xml:space="preserve">   height: 183,</w:t>
      </w:r>
    </w:p>
    <w:p>
      <w:pPr>
        <w:rPr>
          <w:rFonts w:hint="default"/>
          <w:sz w:val="18"/>
          <w:szCs w:val="18"/>
          <w:lang w:val="en-US" w:eastAsia="zh-CN"/>
        </w:rPr>
      </w:pPr>
      <w:r>
        <w:rPr>
          <w:rFonts w:hint="default"/>
          <w:sz w:val="18"/>
          <w:szCs w:val="18"/>
          <w:lang w:val="en-US" w:eastAsia="zh-CN"/>
        </w:rPr>
        <w:t xml:space="preserve">   gender: Symbol("男"), //</w:t>
      </w:r>
    </w:p>
    <w:p>
      <w:pPr>
        <w:rPr>
          <w:rFonts w:hint="default"/>
          <w:sz w:val="18"/>
          <w:szCs w:val="18"/>
          <w:lang w:val="en-US" w:eastAsia="zh-CN"/>
        </w:rPr>
      </w:pPr>
      <w:r>
        <w:rPr>
          <w:rFonts w:hint="default"/>
          <w:sz w:val="18"/>
          <w:szCs w:val="18"/>
          <w:lang w:val="en-US" w:eastAsia="zh-CN"/>
        </w:rPr>
        <w:t xml:space="preserve">   say: () =&gt; {},</w:t>
      </w:r>
    </w:p>
    <w:p>
      <w:pPr>
        <w:rPr>
          <w:rFonts w:hint="default"/>
          <w:sz w:val="18"/>
          <w:szCs w:val="18"/>
          <w:lang w:val="en-US" w:eastAsia="zh-CN"/>
        </w:rPr>
      </w:pPr>
      <w:r>
        <w:rPr>
          <w:rFonts w:hint="eastAsia"/>
          <w:sz w:val="18"/>
          <w:szCs w:val="18"/>
          <w:lang w:val="en-US" w:eastAsia="zh-CN"/>
        </w:rPr>
        <w:t xml:space="preserve"> </w:t>
      </w:r>
      <w:r>
        <w:rPr>
          <w:rFonts w:hint="default"/>
          <w:sz w:val="18"/>
          <w:szCs w:val="18"/>
          <w:lang w:val="en-US" w:eastAsia="zh-CN"/>
        </w:rPr>
        <w:t>aa: NaN,</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const newFoo = JSON.parse(JSON.stringify(foo));</w:t>
      </w:r>
    </w:p>
    <w:p>
      <w:pPr>
        <w:rPr>
          <w:rFonts w:hint="default"/>
          <w:sz w:val="18"/>
          <w:szCs w:val="18"/>
          <w:lang w:val="en-US" w:eastAsia="zh-CN"/>
        </w:rPr>
      </w:pPr>
      <w:r>
        <w:rPr>
          <w:rFonts w:hint="default"/>
          <w:sz w:val="18"/>
          <w:szCs w:val="18"/>
          <w:lang w:val="en-US" w:eastAsia="zh-CN"/>
        </w:rPr>
        <w:t xml:space="preserve"> console.log(foo, newFoo); </w:t>
      </w:r>
    </w:p>
    <w:p>
      <w:pPr>
        <w:rPr>
          <w:rFonts w:hint="default"/>
          <w:sz w:val="18"/>
          <w:szCs w:val="18"/>
          <w:lang w:val="en-US" w:eastAsia="zh-CN"/>
        </w:rPr>
      </w:pPr>
      <w:r>
        <w:rPr>
          <w:rFonts w:hint="default"/>
          <w:sz w:val="18"/>
          <w:szCs w:val="18"/>
          <w:lang w:val="en-US" w:eastAsia="zh-CN"/>
        </w:rPr>
        <w:t>// {aa: NaN, age: undefined, gender: Symbol(男), height: null, name: "张三"} { {name: '张三', height: null, aa: null} }</w:t>
      </w:r>
    </w:p>
    <w:p>
      <w:pPr>
        <w:rPr>
          <w:rFonts w:hint="default"/>
          <w:sz w:val="18"/>
          <w:szCs w:val="18"/>
          <w:lang w:val="en-US" w:eastAsia="zh-CN"/>
        </w:rPr>
      </w:pPr>
      <w:r>
        <w:rPr>
          <w:rFonts w:hint="default"/>
          <w:sz w:val="18"/>
          <w:szCs w:val="18"/>
          <w:lang w:val="en-US" w:eastAsia="zh-CN"/>
        </w:rPr>
        <w:t xml:space="preserve"> JSON.stringify() 第二个参数为可选参数，可以是一个函数或者数组，</w:t>
      </w:r>
    </w:p>
    <w:p>
      <w:pPr>
        <w:rPr>
          <w:rFonts w:hint="default"/>
          <w:sz w:val="18"/>
          <w:szCs w:val="18"/>
          <w:lang w:val="en-US" w:eastAsia="zh-CN"/>
        </w:rPr>
      </w:pPr>
      <w:r>
        <w:rPr>
          <w:rFonts w:hint="default"/>
          <w:sz w:val="18"/>
          <w:szCs w:val="18"/>
          <w:lang w:val="en-US" w:eastAsia="zh-CN"/>
        </w:rPr>
        <w:t xml:space="preserve"> 当是数组时表示需要被转化的属性列表，但undeinfed,symbol,function类型的属性依然会被忽略</w:t>
      </w:r>
    </w:p>
    <w:p>
      <w:pPr>
        <w:rPr>
          <w:rFonts w:hint="default"/>
          <w:sz w:val="18"/>
          <w:szCs w:val="18"/>
          <w:lang w:val="en-US" w:eastAsia="zh-CN"/>
        </w:rPr>
      </w:pPr>
      <w:r>
        <w:rPr>
          <w:rFonts w:hint="default"/>
          <w:sz w:val="18"/>
          <w:szCs w:val="18"/>
          <w:lang w:val="en-US" w:eastAsia="zh-CN"/>
        </w:rPr>
        <w:t xml:space="preserve"> const newFoo = JSON.parse(JSON.stringify(foo, ['name', 'age', 'gender', 'say', 'aa']));</w:t>
      </w:r>
    </w:p>
    <w:p>
      <w:pPr>
        <w:rPr>
          <w:rFonts w:hint="default"/>
          <w:sz w:val="18"/>
          <w:szCs w:val="18"/>
          <w:lang w:val="en-US" w:eastAsia="zh-CN"/>
        </w:rPr>
      </w:pPr>
      <w:r>
        <w:rPr>
          <w:rFonts w:hint="default"/>
          <w:sz w:val="18"/>
          <w:szCs w:val="18"/>
          <w:lang w:val="en-US" w:eastAsia="zh-CN"/>
        </w:rPr>
        <w:t xml:space="preserve"> console.log(newFoo) </w:t>
      </w:r>
    </w:p>
    <w:p>
      <w:pPr>
        <w:rPr>
          <w:rFonts w:hint="default"/>
          <w:sz w:val="18"/>
          <w:szCs w:val="18"/>
          <w:lang w:val="en-US" w:eastAsia="zh-CN"/>
        </w:rPr>
      </w:pPr>
      <w:r>
        <w:rPr>
          <w:rFonts w:hint="default"/>
          <w:sz w:val="18"/>
          <w:szCs w:val="18"/>
          <w:lang w:val="en-US" w:eastAsia="zh-CN"/>
        </w:rPr>
        <w:t>// {name: '张三', aa: null}</w:t>
      </w:r>
    </w:p>
    <w:p>
      <w:pPr>
        <w:numPr>
          <w:ilvl w:val="0"/>
          <w:numId w:val="41"/>
        </w:numPr>
        <w:ind w:left="0" w:leftChars="0" w:firstLine="0" w:firstLineChars="0"/>
        <w:rPr>
          <w:rFonts w:hint="default" w:eastAsia="宋体"/>
          <w:b/>
          <w:bCs/>
          <w:lang w:val="en-US" w:eastAsia="zh-CN"/>
        </w:rPr>
      </w:pPr>
      <w:r>
        <w:rPr>
          <w:rFonts w:hint="default" w:eastAsia="宋体"/>
          <w:b/>
          <w:bCs/>
          <w:lang w:val="en-US" w:eastAsia="zh-CN"/>
        </w:rPr>
        <w:t>Object.assgin</w:t>
      </w:r>
    </w:p>
    <w:p>
      <w:pPr>
        <w:numPr>
          <w:ilvl w:val="0"/>
          <w:numId w:val="0"/>
        </w:numPr>
        <w:ind w:leftChars="0" w:right="0" w:rightChars="0"/>
        <w:rPr>
          <w:rFonts w:hint="default" w:eastAsia="宋体"/>
          <w:b/>
          <w:bCs/>
          <w:lang w:val="en-US" w:eastAsia="zh-CN"/>
        </w:rPr>
      </w:pPr>
      <w:r>
        <w:rPr>
          <w:rFonts w:hint="default" w:eastAsia="宋体"/>
          <w:b/>
          <w:bCs/>
          <w:lang w:val="en-US" w:eastAsia="zh-CN"/>
        </w:rPr>
        <w:t>只有当对象中没有嵌套对象时，才可以实现深拷贝</w:t>
      </w:r>
    </w:p>
    <w:p>
      <w:pPr>
        <w:rPr>
          <w:rFonts w:hint="default"/>
          <w:sz w:val="18"/>
          <w:szCs w:val="18"/>
          <w:lang w:val="en-US" w:eastAsia="zh-CN"/>
        </w:rPr>
      </w:pPr>
      <w:r>
        <w:rPr>
          <w:rFonts w:hint="default"/>
          <w:sz w:val="18"/>
          <w:szCs w:val="18"/>
          <w:lang w:val="en-US" w:eastAsia="zh-CN"/>
        </w:rPr>
        <w:t>// 对象中有内嵌的对象时</w:t>
      </w:r>
    </w:p>
    <w:p>
      <w:pPr>
        <w:rPr>
          <w:rFonts w:hint="default"/>
          <w:sz w:val="18"/>
          <w:szCs w:val="18"/>
          <w:lang w:val="en-US" w:eastAsia="zh-CN"/>
        </w:rPr>
      </w:pPr>
      <w:r>
        <w:rPr>
          <w:rFonts w:hint="default"/>
          <w:sz w:val="18"/>
          <w:szCs w:val="18"/>
          <w:lang w:val="en-US" w:eastAsia="zh-CN"/>
        </w:rPr>
        <w:t>const foo = {</w:t>
      </w:r>
    </w:p>
    <w:p>
      <w:pPr>
        <w:rPr>
          <w:rFonts w:hint="default"/>
          <w:sz w:val="18"/>
          <w:szCs w:val="18"/>
          <w:lang w:val="en-US" w:eastAsia="zh-CN"/>
        </w:rPr>
      </w:pPr>
      <w:r>
        <w:rPr>
          <w:rFonts w:hint="default"/>
          <w:sz w:val="18"/>
          <w:szCs w:val="18"/>
          <w:lang w:val="en-US" w:eastAsia="zh-CN"/>
        </w:rPr>
        <w:t xml:space="preserve">    name: '张三',</w:t>
      </w:r>
    </w:p>
    <w:p>
      <w:pPr>
        <w:rPr>
          <w:rFonts w:hint="default"/>
          <w:sz w:val="18"/>
          <w:szCs w:val="18"/>
          <w:lang w:val="en-US" w:eastAsia="zh-CN"/>
        </w:rPr>
      </w:pPr>
      <w:r>
        <w:rPr>
          <w:rFonts w:hint="default"/>
          <w:sz w:val="18"/>
          <w:szCs w:val="18"/>
          <w:lang w:val="en-US" w:eastAsia="zh-CN"/>
        </w:rPr>
        <w:t xml:space="preserve">    info: {</w:t>
      </w:r>
    </w:p>
    <w:p>
      <w:pPr>
        <w:rPr>
          <w:rFonts w:hint="default"/>
          <w:sz w:val="18"/>
          <w:szCs w:val="18"/>
          <w:lang w:val="en-US" w:eastAsia="zh-CN"/>
        </w:rPr>
      </w:pPr>
      <w:r>
        <w:rPr>
          <w:rFonts w:hint="default"/>
          <w:sz w:val="18"/>
          <w:szCs w:val="18"/>
          <w:lang w:val="en-US" w:eastAsia="zh-CN"/>
        </w:rPr>
        <w:t xml:space="preserve">        age: 24</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r>
        <w:rPr>
          <w:rFonts w:hint="default"/>
          <w:sz w:val="18"/>
          <w:szCs w:val="18"/>
          <w:lang w:val="en-US" w:eastAsia="zh-CN"/>
        </w:rPr>
        <w:t>const newFoo = Object.assign({}, foo)</w:t>
      </w:r>
    </w:p>
    <w:p>
      <w:pPr>
        <w:rPr>
          <w:rFonts w:hint="default"/>
          <w:sz w:val="18"/>
          <w:szCs w:val="18"/>
          <w:lang w:val="en-US" w:eastAsia="zh-CN"/>
        </w:rPr>
      </w:pPr>
      <w:r>
        <w:rPr>
          <w:rFonts w:hint="default"/>
          <w:sz w:val="18"/>
          <w:szCs w:val="18"/>
          <w:lang w:val="en-US" w:eastAsia="zh-CN"/>
        </w:rPr>
        <w:t>foo.info.age = 25</w:t>
      </w:r>
    </w:p>
    <w:p>
      <w:pPr>
        <w:rPr>
          <w:rFonts w:hint="default"/>
          <w:sz w:val="18"/>
          <w:szCs w:val="18"/>
          <w:lang w:val="en-US" w:eastAsia="zh-CN"/>
        </w:rPr>
      </w:pPr>
      <w:r>
        <w:rPr>
          <w:rFonts w:hint="default"/>
          <w:sz w:val="18"/>
          <w:szCs w:val="18"/>
          <w:lang w:val="en-US" w:eastAsia="zh-CN"/>
        </w:rPr>
        <w:t xml:space="preserve">console.log(foo, newFoo) </w:t>
      </w:r>
    </w:p>
    <w:p/>
    <w:p>
      <w:pPr>
        <w:pStyle w:val="3"/>
        <w:bidi w:val="0"/>
        <w:rPr>
          <w:rFonts w:hint="eastAsia"/>
        </w:rPr>
      </w:pPr>
      <w:r>
        <w:rPr>
          <w:rFonts w:hint="eastAsia"/>
        </w:rPr>
        <w:t>浅拷贝实现方式：</w:t>
      </w:r>
    </w:p>
    <w:p>
      <w:pPr>
        <w:numPr>
          <w:ilvl w:val="0"/>
          <w:numId w:val="42"/>
        </w:numPr>
        <w:rPr>
          <w:rFonts w:hint="eastAsia"/>
        </w:rPr>
      </w:pPr>
      <w:r>
        <w:rPr>
          <w:rFonts w:hint="eastAsia"/>
        </w:rPr>
        <w:t>Object.assign()</w:t>
      </w:r>
    </w:p>
    <w:p>
      <w:pPr>
        <w:rPr>
          <w:rFonts w:hint="eastAsia"/>
        </w:rPr>
      </w:pPr>
      <w:r>
        <w:rPr>
          <w:rFonts w:hint="eastAsia"/>
        </w:rPr>
        <w:t>let obj2 = Object.assign({}, obj1);</w:t>
      </w:r>
    </w:p>
    <w:p>
      <w:pPr>
        <w:numPr>
          <w:ilvl w:val="0"/>
          <w:numId w:val="42"/>
        </w:numPr>
        <w:ind w:left="0" w:leftChars="0" w:firstLine="0" w:firstLineChars="0"/>
        <w:rPr>
          <w:rFonts w:hint="eastAsia"/>
        </w:rPr>
      </w:pPr>
      <w:r>
        <w:rPr>
          <w:rFonts w:hint="eastAsia"/>
        </w:rPr>
        <w:t>展开运算符...</w:t>
      </w:r>
    </w:p>
    <w:p>
      <w:pPr>
        <w:rPr>
          <w:rFonts w:hint="eastAsia"/>
        </w:rPr>
      </w:pPr>
      <w:r>
        <w:rPr>
          <w:rFonts w:hint="eastAsia"/>
        </w:rPr>
        <w:t>let obj2= {... obj1}</w:t>
      </w:r>
    </w:p>
    <w:p>
      <w:pPr>
        <w:numPr>
          <w:ilvl w:val="0"/>
          <w:numId w:val="42"/>
        </w:numPr>
        <w:ind w:left="0" w:leftChars="0" w:right="0" w:rightChars="0" w:firstLine="0" w:firstLineChars="0"/>
        <w:rPr>
          <w:rFonts w:hint="eastAsia"/>
        </w:rPr>
      </w:pPr>
      <w:r>
        <w:rPr>
          <w:rFonts w:hint="eastAsia"/>
        </w:rPr>
        <w:t>Concat</w:t>
      </w:r>
    </w:p>
    <w:p>
      <w:pPr>
        <w:widowControl w:val="0"/>
        <w:numPr>
          <w:ilvl w:val="0"/>
          <w:numId w:val="0"/>
        </w:numPr>
        <w:autoSpaceDE w:val="0"/>
        <w:autoSpaceDN w:val="0"/>
        <w:spacing w:before="0" w:after="0" w:line="240" w:lineRule="auto"/>
        <w:ind w:right="0" w:rightChars="0"/>
        <w:jc w:val="left"/>
        <w:rPr>
          <w:rFonts w:hint="eastAsia"/>
        </w:rPr>
      </w:pPr>
      <w:r>
        <w:rPr>
          <w:rFonts w:hint="eastAsia"/>
        </w:rPr>
        <w:t>let arr = [1, 2, 3];</w:t>
      </w:r>
    </w:p>
    <w:p>
      <w:pPr>
        <w:rPr>
          <w:rFonts w:hint="eastAsia"/>
        </w:rPr>
      </w:pPr>
      <w:r>
        <w:rPr>
          <w:rFonts w:hint="eastAsia"/>
        </w:rPr>
        <w:t xml:space="preserve">let arr2 = arr.concat(); </w:t>
      </w:r>
    </w:p>
    <w:p>
      <w:pPr>
        <w:numPr>
          <w:ilvl w:val="0"/>
          <w:numId w:val="42"/>
        </w:numPr>
        <w:ind w:left="0" w:leftChars="0" w:firstLine="0" w:firstLineChars="0"/>
        <w:rPr>
          <w:rFonts w:hint="eastAsia"/>
        </w:rPr>
      </w:pPr>
      <w:r>
        <w:rPr>
          <w:rFonts w:hint="eastAsia"/>
        </w:rPr>
        <w:t>slice</w:t>
      </w:r>
    </w:p>
    <w:p>
      <w:pPr>
        <w:widowControl w:val="0"/>
        <w:numPr>
          <w:ilvl w:val="0"/>
          <w:numId w:val="0"/>
        </w:numPr>
        <w:autoSpaceDE w:val="0"/>
        <w:autoSpaceDN w:val="0"/>
        <w:spacing w:before="0" w:after="0" w:line="240" w:lineRule="auto"/>
        <w:ind w:right="0" w:rightChars="0"/>
        <w:jc w:val="left"/>
        <w:rPr>
          <w:rFonts w:hint="eastAsia"/>
        </w:rPr>
      </w:pPr>
      <w:r>
        <w:rPr>
          <w:rFonts w:hint="eastAsia"/>
        </w:rPr>
        <w:t>arr.slice(begin, end);</w:t>
      </w:r>
    </w:p>
    <w:p>
      <w:pPr>
        <w:rPr>
          <w:rFonts w:hint="eastAsia"/>
        </w:rPr>
      </w:pPr>
      <w:r>
        <w:rPr>
          <w:rFonts w:hint="eastAsia"/>
        </w:rPr>
        <w:t>let arr3 = arr.slice()</w:t>
      </w:r>
    </w:p>
    <w:p/>
    <w:p>
      <w:pPr>
        <w:pStyle w:val="2"/>
        <w:keepNext w:val="0"/>
        <w:keepLines w:val="0"/>
        <w:widowControl/>
        <w:suppressLineNumbers w:val="0"/>
        <w:shd w:val="clear" w:color="auto" w:fill="FFFFFF"/>
        <w:bidi w:val="0"/>
        <w:ind w:firstLine="0"/>
        <w:rPr>
          <w:rFonts w:hint="default" w:ascii="Segoe UI Emoji" w:hAnsi="Segoe UI Emoji" w:eastAsia="Segoe UI Emoji" w:cs="Segoe UI Emoji"/>
          <w:b w:val="0"/>
          <w:bCs w:val="0"/>
          <w:i w:val="0"/>
          <w:iCs w:val="0"/>
          <w:caps w:val="0"/>
          <w:color w:val="404040"/>
          <w:spacing w:val="0"/>
          <w:shd w:val="clear" w:color="auto" w:fill="FFFFFF"/>
        </w:rPr>
      </w:pPr>
      <w:r>
        <w:rPr>
          <w:rFonts w:hint="default"/>
          <w:b w:val="0"/>
          <w:bCs w:val="0"/>
        </w:rPr>
        <w:t>Vue和React</w:t>
      </w:r>
      <w:r>
        <w:rPr>
          <w:rFonts w:hint="default" w:ascii="Segoe UI Emoji" w:hAnsi="Segoe UI Emoji" w:eastAsia="Segoe UI Emoji" w:cs="Segoe UI Emoji"/>
          <w:b w:val="0"/>
          <w:bCs w:val="0"/>
          <w:i w:val="0"/>
          <w:iCs w:val="0"/>
          <w:caps w:val="0"/>
          <w:color w:val="404040"/>
          <w:spacing w:val="0"/>
          <w:shd w:val="clear" w:color="auto" w:fill="FFFFFF"/>
        </w:rPr>
        <w:t>组件间的传值方式</w:t>
      </w:r>
    </w:p>
    <w:p>
      <w:pPr>
        <w:numPr>
          <w:ilvl w:val="0"/>
          <w:numId w:val="43"/>
        </w:numPr>
        <w:rPr>
          <w:rFonts w:hint="eastAsia"/>
        </w:rPr>
      </w:pPr>
      <w:r>
        <w:rPr>
          <w:rFonts w:hint="eastAsia"/>
        </w:rPr>
        <w:t>父子之间</w:t>
      </w:r>
    </w:p>
    <w:p>
      <w:pPr>
        <w:numPr>
          <w:ilvl w:val="1"/>
          <w:numId w:val="43"/>
        </w:numPr>
        <w:ind w:left="840" w:leftChars="0" w:hanging="420" w:firstLineChars="0"/>
        <w:rPr>
          <w:rFonts w:hint="eastAsia"/>
        </w:rPr>
      </w:pPr>
      <w:r>
        <w:rPr>
          <w:rFonts w:hint="eastAsia"/>
        </w:rPr>
        <w:t>Vue</w:t>
      </w:r>
    </w:p>
    <w:p>
      <w:pPr>
        <w:numPr>
          <w:ilvl w:val="0"/>
          <w:numId w:val="0"/>
        </w:numPr>
        <w:ind w:right="0" w:rightChars="0" w:firstLine="939" w:firstLineChars="427"/>
        <w:rPr>
          <w:rFonts w:hint="eastAsia"/>
        </w:rPr>
      </w:pPr>
      <w:r>
        <w:rPr>
          <w:rFonts w:hint="eastAsia"/>
        </w:rPr>
        <w:t>父-&gt;子：通过props进行传递数据给子组件</w:t>
      </w:r>
    </w:p>
    <w:p>
      <w:pPr>
        <w:numPr>
          <w:ilvl w:val="0"/>
          <w:numId w:val="0"/>
        </w:numPr>
        <w:ind w:right="0" w:rightChars="0" w:firstLine="939" w:firstLineChars="427"/>
        <w:rPr>
          <w:rFonts w:hint="default" w:eastAsia="宋体"/>
          <w:lang w:val="en-US" w:eastAsia="zh-CN"/>
        </w:rPr>
      </w:pPr>
      <w:r>
        <w:rPr>
          <w:rFonts w:hint="eastAsia"/>
        </w:rPr>
        <w:t>子-&gt;父：通过emit向父组件传值</w:t>
      </w:r>
      <w:r>
        <w:rPr>
          <w:rFonts w:hint="eastAsia"/>
          <w:lang w:eastAsia="zh-CN"/>
        </w:rPr>
        <w:t>，</w:t>
      </w:r>
      <w:r>
        <w:rPr>
          <w:rFonts w:hint="eastAsia"/>
          <w:lang w:val="en-US" w:eastAsia="zh-CN"/>
        </w:rPr>
        <w:t>ref</w:t>
      </w:r>
    </w:p>
    <w:p>
      <w:pPr>
        <w:numPr>
          <w:ilvl w:val="1"/>
          <w:numId w:val="43"/>
        </w:numPr>
        <w:ind w:left="840" w:leftChars="0" w:right="0" w:rightChars="0" w:hanging="420" w:firstLineChars="0"/>
        <w:rPr>
          <w:rFonts w:hint="default" w:eastAsia="宋体"/>
          <w:lang w:val="en-US" w:eastAsia="zh-CN"/>
        </w:rPr>
      </w:pPr>
      <w:r>
        <w:rPr>
          <w:rFonts w:hint="default" w:eastAsia="宋体"/>
          <w:lang w:val="en-US" w:eastAsia="zh-CN"/>
        </w:rPr>
        <w:t>React</w:t>
      </w:r>
    </w:p>
    <w:p>
      <w:pPr>
        <w:numPr>
          <w:ilvl w:val="0"/>
          <w:numId w:val="0"/>
        </w:numPr>
        <w:ind w:left="840" w:leftChars="0" w:right="0" w:rightChars="0"/>
        <w:rPr>
          <w:rFonts w:hint="default" w:eastAsia="宋体"/>
          <w:lang w:val="en-US" w:eastAsia="zh-CN"/>
        </w:rPr>
      </w:pPr>
      <w:r>
        <w:rPr>
          <w:rFonts w:hint="default" w:eastAsia="宋体"/>
          <w:lang w:val="en-US" w:eastAsia="zh-CN"/>
        </w:rPr>
        <w:t>父-&gt;子：通过props将数据传递给子组件</w:t>
      </w:r>
    </w:p>
    <w:p>
      <w:pPr>
        <w:numPr>
          <w:ilvl w:val="0"/>
          <w:numId w:val="0"/>
        </w:numPr>
        <w:ind w:left="840" w:leftChars="0" w:right="0" w:rightChars="0"/>
        <w:rPr>
          <w:rFonts w:hint="default" w:eastAsia="宋体"/>
          <w:lang w:val="en-US" w:eastAsia="zh-CN"/>
        </w:rPr>
      </w:pPr>
      <w:r>
        <w:rPr>
          <w:rFonts w:hint="default" w:eastAsia="宋体"/>
          <w:lang w:val="en-US" w:eastAsia="zh-CN"/>
        </w:rPr>
        <w:t>子-&gt;父：通过父组件向子组件传递函数，然后子组件中调用这些函数，利用回调函数实现数据传递</w:t>
      </w:r>
    </w:p>
    <w:p>
      <w:pPr>
        <w:numPr>
          <w:ilvl w:val="0"/>
          <w:numId w:val="43"/>
        </w:numPr>
        <w:ind w:left="0" w:leftChars="0" w:firstLine="0" w:firstLineChars="0"/>
        <w:rPr>
          <w:rFonts w:hint="eastAsia"/>
        </w:rPr>
      </w:pPr>
      <w:r>
        <w:rPr>
          <w:rFonts w:hint="eastAsia"/>
        </w:rPr>
        <w:t>兄弟之间</w:t>
      </w:r>
    </w:p>
    <w:p>
      <w:pPr>
        <w:numPr>
          <w:ilvl w:val="1"/>
          <w:numId w:val="43"/>
        </w:numPr>
        <w:ind w:left="840" w:leftChars="0" w:hanging="420" w:firstLineChars="0"/>
        <w:rPr>
          <w:rFonts w:hint="eastAsia"/>
        </w:rPr>
      </w:pPr>
      <w:r>
        <w:rPr>
          <w:rFonts w:hint="eastAsia"/>
        </w:rPr>
        <w:t>Vue</w:t>
      </w:r>
    </w:p>
    <w:p>
      <w:pPr>
        <w:numPr>
          <w:ilvl w:val="0"/>
          <w:numId w:val="0"/>
        </w:numPr>
        <w:ind w:left="1100" w:leftChars="500" w:right="0" w:rightChars="0" w:firstLine="0" w:firstLineChars="0"/>
        <w:rPr>
          <w:rFonts w:hint="eastAsia"/>
        </w:rPr>
      </w:pPr>
      <w:r>
        <w:rPr>
          <w:rFonts w:hint="eastAsia"/>
        </w:rPr>
        <w:t>在Vue中，可以通过查找父组件下的子组件实例，然后进行组件进行通信。如this.parent.children，在$children中，可以通过组件的name找到要通信的组件，进而进行通信</w:t>
      </w:r>
    </w:p>
    <w:p>
      <w:pPr>
        <w:numPr>
          <w:ilvl w:val="1"/>
          <w:numId w:val="43"/>
        </w:numPr>
        <w:ind w:left="840" w:leftChars="0" w:right="0" w:rightChars="0" w:hanging="420" w:firstLineChars="0"/>
        <w:rPr>
          <w:rFonts w:hint="default" w:eastAsia="宋体"/>
          <w:lang w:val="en-US" w:eastAsia="zh-CN"/>
        </w:rPr>
      </w:pPr>
      <w:r>
        <w:rPr>
          <w:rFonts w:hint="default" w:eastAsia="宋体"/>
          <w:lang w:val="en-US" w:eastAsia="zh-CN"/>
        </w:rPr>
        <w:t>React</w:t>
      </w:r>
    </w:p>
    <w:p>
      <w:pPr>
        <w:numPr>
          <w:ilvl w:val="0"/>
          <w:numId w:val="0"/>
        </w:numPr>
        <w:ind w:left="420" w:leftChars="0" w:right="0" w:rightChars="0" w:firstLine="716" w:firstLineChars="0"/>
        <w:rPr>
          <w:rFonts w:hint="default" w:eastAsia="宋体"/>
          <w:lang w:val="en-US" w:eastAsia="zh-CN"/>
        </w:rPr>
      </w:pPr>
      <w:r>
        <w:rPr>
          <w:rFonts w:hint="default" w:eastAsia="宋体"/>
          <w:lang w:val="en-US" w:eastAsia="zh-CN"/>
        </w:rPr>
        <w:t>在React中，需要现将数据传递给父组件，然后父组件再传递给兄弟组件</w:t>
      </w:r>
    </w:p>
    <w:p>
      <w:pPr>
        <w:numPr>
          <w:ilvl w:val="0"/>
          <w:numId w:val="43"/>
        </w:numPr>
        <w:ind w:left="0" w:leftChars="0" w:firstLine="0" w:firstLineChars="0"/>
        <w:rPr>
          <w:rFonts w:hint="eastAsia"/>
        </w:rPr>
      </w:pPr>
      <w:r>
        <w:rPr>
          <w:rFonts w:hint="eastAsia"/>
        </w:rPr>
        <w:t>多层级之间(孙子祖父等)</w:t>
      </w:r>
    </w:p>
    <w:p>
      <w:pPr>
        <w:numPr>
          <w:ilvl w:val="1"/>
          <w:numId w:val="43"/>
        </w:numPr>
        <w:ind w:left="840" w:leftChars="0" w:hanging="420" w:firstLineChars="0"/>
        <w:rPr>
          <w:rFonts w:hint="eastAsia"/>
        </w:rPr>
      </w:pPr>
      <w:r>
        <w:rPr>
          <w:rFonts w:hint="eastAsia"/>
          <w:lang w:val="en-US" w:eastAsia="zh-CN"/>
        </w:rPr>
        <w:t>Vue</w:t>
      </w:r>
    </w:p>
    <w:p>
      <w:pPr>
        <w:numPr>
          <w:ilvl w:val="0"/>
          <w:numId w:val="0"/>
        </w:numPr>
        <w:ind w:left="420" w:leftChars="0" w:right="0" w:rightChars="0" w:firstLine="716" w:firstLineChars="0"/>
        <w:rPr>
          <w:rFonts w:hint="eastAsia"/>
        </w:rPr>
      </w:pPr>
      <w:r>
        <w:rPr>
          <w:rFonts w:hint="eastAsia"/>
        </w:rPr>
        <w:t>可以通过不断的获取$parent找到需要传递的祖先级组件，然后进行通信，但是这样繁琐易错，并不推荐</w:t>
      </w:r>
    </w:p>
    <w:p>
      <w:pPr>
        <w:numPr>
          <w:ilvl w:val="0"/>
          <w:numId w:val="0"/>
        </w:numPr>
        <w:ind w:left="420" w:leftChars="0" w:right="0" w:rightChars="0" w:firstLine="716" w:firstLineChars="0"/>
        <w:rPr>
          <w:rFonts w:hint="eastAsia"/>
        </w:rPr>
      </w:pPr>
      <w:r>
        <w:rPr>
          <w:rFonts w:hint="eastAsia"/>
        </w:rPr>
        <w:t>provide/inject的方式进行传递数据。即在祖先组件提供数据，在需要使用的组件中，注入数据，这样就可以在子组件中使用数据了</w:t>
      </w:r>
    </w:p>
    <w:p>
      <w:pPr>
        <w:numPr>
          <w:ilvl w:val="1"/>
          <w:numId w:val="43"/>
        </w:numPr>
        <w:ind w:left="840" w:leftChars="0" w:hanging="420" w:firstLineChars="0"/>
        <w:rPr>
          <w:rFonts w:hint="eastAsia"/>
        </w:rPr>
      </w:pPr>
      <w:r>
        <w:rPr>
          <w:rFonts w:hint="eastAsia"/>
          <w:lang w:val="en-US" w:eastAsia="zh-CN"/>
        </w:rPr>
        <w:t>React</w:t>
      </w:r>
    </w:p>
    <w:p>
      <w:pPr>
        <w:numPr>
          <w:ilvl w:val="0"/>
          <w:numId w:val="0"/>
        </w:numPr>
        <w:ind w:left="420" w:leftChars="0" w:right="0" w:rightChars="0" w:firstLine="716" w:firstLineChars="0"/>
        <w:rPr>
          <w:rFonts w:hint="eastAsia"/>
        </w:rPr>
      </w:pPr>
      <w:r>
        <w:rPr>
          <w:rFonts w:hint="eastAsia"/>
        </w:rPr>
        <w:t>和Vue类似的处理多层级组件通信的方式——context</w:t>
      </w:r>
    </w:p>
    <w:p>
      <w:pPr>
        <w:numPr>
          <w:ilvl w:val="0"/>
          <w:numId w:val="0"/>
        </w:numPr>
        <w:ind w:left="420" w:leftChars="0" w:right="0" w:rightChars="0" w:firstLine="716" w:firstLineChars="0"/>
        <w:rPr>
          <w:rFonts w:hint="eastAsia"/>
        </w:rPr>
      </w:pPr>
      <w:r>
        <w:rPr>
          <w:rFonts w:hint="eastAsia"/>
        </w:rPr>
        <w:t>只需要将子组件包裹在生产者的Provider中，在需要用到数据的子组件中，通过Consumer包裹，就可以拿到生产者的数据</w:t>
      </w:r>
    </w:p>
    <w:p>
      <w:pPr>
        <w:numPr>
          <w:ilvl w:val="0"/>
          <w:numId w:val="43"/>
        </w:numPr>
        <w:ind w:left="0" w:leftChars="0" w:firstLine="0" w:firstLineChars="0"/>
        <w:rPr>
          <w:rFonts w:hint="eastAsia"/>
        </w:rPr>
      </w:pPr>
      <w:r>
        <w:rPr>
          <w:rFonts w:hint="eastAsia"/>
        </w:rPr>
        <w:t>任意组件之间</w:t>
      </w:r>
    </w:p>
    <w:p>
      <w:pPr>
        <w:numPr>
          <w:ilvl w:val="1"/>
          <w:numId w:val="43"/>
        </w:numPr>
        <w:ind w:left="840" w:leftChars="0" w:hanging="420" w:firstLineChars="0"/>
        <w:rPr>
          <w:rFonts w:hint="eastAsia"/>
        </w:rPr>
      </w:pPr>
      <w:r>
        <w:rPr>
          <w:rFonts w:hint="eastAsia"/>
          <w:lang w:val="en-US" w:eastAsia="zh-CN"/>
        </w:rPr>
        <w:t>Vue--vuex</w:t>
      </w:r>
    </w:p>
    <w:p>
      <w:pPr>
        <w:numPr>
          <w:ilvl w:val="1"/>
          <w:numId w:val="43"/>
        </w:numPr>
        <w:ind w:left="840" w:leftChars="0" w:hanging="420" w:firstLineChars="0"/>
        <w:rPr>
          <w:rFonts w:hint="eastAsia"/>
        </w:rPr>
      </w:pPr>
      <w:r>
        <w:rPr>
          <w:rFonts w:hint="eastAsia"/>
          <w:lang w:val="en-US" w:eastAsia="zh-CN"/>
        </w:rPr>
        <w:t>React--redux</w:t>
      </w:r>
    </w:p>
    <w:p>
      <w:pPr>
        <w:numPr>
          <w:ilvl w:val="0"/>
          <w:numId w:val="0"/>
        </w:numPr>
        <w:ind w:leftChars="0" w:right="0" w:rightChars="0"/>
        <w:rPr>
          <w:rFonts w:hint="eastAsia"/>
        </w:rPr>
      </w:pPr>
    </w:p>
    <w:p>
      <w:pPr>
        <w:pStyle w:val="2"/>
        <w:bidi w:val="0"/>
        <w:jc w:val="both"/>
        <w:rPr>
          <w:rFonts w:hint="default"/>
          <w:lang w:val="en-US" w:eastAsia="zh-CN"/>
        </w:rPr>
      </w:pPr>
      <w:r>
        <w:rPr>
          <w:rFonts w:hint="eastAsia"/>
          <w:lang w:val="en-US" w:eastAsia="zh-CN"/>
        </w:rPr>
        <w:t>Vue组件通信</w:t>
      </w:r>
    </w:p>
    <w:p>
      <w:pPr>
        <w:rPr>
          <w:rFonts w:hint="default"/>
          <w:lang w:val="en-US" w:eastAsia="zh-CN"/>
        </w:rPr>
      </w:pPr>
      <w:r>
        <w:rPr>
          <w:rFonts w:hint="default"/>
          <w:lang w:val="en-US" w:eastAsia="zh-CN"/>
        </w:rPr>
        <w:t>1、props和$emit</w:t>
      </w:r>
    </w:p>
    <w:p>
      <w:pPr>
        <w:rPr>
          <w:rFonts w:hint="default"/>
          <w:lang w:val="en-US" w:eastAsia="zh-CN"/>
        </w:rPr>
      </w:pPr>
      <w:r>
        <w:rPr>
          <w:rFonts w:hint="default"/>
          <w:lang w:val="en-US" w:eastAsia="zh-CN"/>
        </w:rPr>
        <w:t>父组件向子组件传递数据是通过prop传递的，子组件传递数据给父组件是通过$emit触发事件</w:t>
      </w:r>
    </w:p>
    <w:p>
      <w:pPr>
        <w:rPr>
          <w:rFonts w:hint="default"/>
          <w:lang w:val="en-US" w:eastAsia="zh-CN"/>
        </w:rPr>
      </w:pPr>
      <w:r>
        <w:rPr>
          <w:rFonts w:hint="default"/>
          <w:lang w:val="en-US" w:eastAsia="zh-CN"/>
        </w:rPr>
        <w:t>2、$attrs和$listeners</w:t>
      </w:r>
    </w:p>
    <w:p>
      <w:pPr>
        <w:rPr>
          <w:rFonts w:hint="default"/>
          <w:lang w:val="en-US" w:eastAsia="zh-CN"/>
        </w:rPr>
      </w:pPr>
      <w:r>
        <w:rPr>
          <w:rFonts w:hint="default"/>
          <w:lang w:val="en-US" w:eastAsia="zh-CN"/>
        </w:rPr>
        <w:t>3、中央事件总线 bus</w:t>
      </w:r>
    </w:p>
    <w:p>
      <w:pPr>
        <w:rPr>
          <w:rFonts w:hint="default"/>
          <w:lang w:val="en-US" w:eastAsia="zh-CN"/>
        </w:rPr>
      </w:pPr>
      <w:r>
        <w:rPr>
          <w:rFonts w:hint="default"/>
          <w:lang w:val="en-US" w:eastAsia="zh-CN"/>
        </w:rPr>
        <w:t>上面两种方式处理的都是父子组件之间的数据传递，而如果两个组件不是父子关系呢？这种情况下可以使用中央事件总线的方式。新建一个Vue事件bus对象，然后通过bus.$emit触发事件，bus.$on监听触发的事件。</w:t>
      </w:r>
    </w:p>
    <w:p>
      <w:pPr>
        <w:rPr>
          <w:rFonts w:hint="default"/>
          <w:lang w:val="en-US" w:eastAsia="zh-CN"/>
        </w:rPr>
      </w:pPr>
      <w:r>
        <w:rPr>
          <w:rFonts w:hint="default"/>
          <w:lang w:val="en-US" w:eastAsia="zh-CN"/>
        </w:rPr>
        <w:t>4、provide和inject</w:t>
      </w:r>
    </w:p>
    <w:p>
      <w:pPr>
        <w:rPr>
          <w:rFonts w:hint="default"/>
          <w:lang w:val="en-US" w:eastAsia="zh-CN"/>
        </w:rPr>
      </w:pPr>
      <w:r>
        <w:rPr>
          <w:rFonts w:hint="default"/>
          <w:lang w:val="en-US" w:eastAsia="zh-CN"/>
        </w:rPr>
        <w:t>父组件中通过provider来提供变量，然后在子组件中通过inject来注入变量。不论子组件有多深，只要调用了inject那么就可以注入provider中的数据。而不是局限于只能从当前父组件的prop属性来获取数据，只要在父组件的生命周期内，子组件都可以调用。</w:t>
      </w:r>
    </w:p>
    <w:p>
      <w:pPr>
        <w:rPr>
          <w:rFonts w:hint="default"/>
          <w:lang w:val="en-US" w:eastAsia="zh-CN"/>
        </w:rPr>
      </w:pPr>
      <w:r>
        <w:rPr>
          <w:rFonts w:hint="default"/>
          <w:lang w:val="en-US" w:eastAsia="zh-CN"/>
        </w:rPr>
        <w:t>5、v-model</w:t>
      </w:r>
    </w:p>
    <w:p>
      <w:pPr>
        <w:rPr>
          <w:rFonts w:hint="default"/>
          <w:lang w:val="en-US" w:eastAsia="zh-CN"/>
        </w:rPr>
      </w:pPr>
      <w:r>
        <w:rPr>
          <w:rFonts w:hint="default"/>
          <w:lang w:val="en-US" w:eastAsia="zh-CN"/>
        </w:rPr>
        <w:t>父组件通过v-model传递值给子组件时，会自动传递一个value的prop属性，在子组件中通过this.$emit(‘input’,val)自动修改v-model绑定的值</w:t>
      </w:r>
    </w:p>
    <w:p>
      <w:pPr>
        <w:rPr>
          <w:rFonts w:hint="default"/>
          <w:lang w:val="en-US" w:eastAsia="zh-CN"/>
        </w:rPr>
      </w:pPr>
      <w:r>
        <w:rPr>
          <w:rFonts w:hint="default"/>
          <w:lang w:val="en-US" w:eastAsia="zh-CN"/>
        </w:rPr>
        <w:t>6、$parent和$children</w:t>
      </w:r>
    </w:p>
    <w:p>
      <w:pPr>
        <w:rPr>
          <w:rFonts w:hint="default"/>
          <w:lang w:val="en-US" w:eastAsia="zh-CN"/>
        </w:rPr>
      </w:pPr>
      <w:r>
        <w:rPr>
          <w:rFonts w:hint="default"/>
          <w:lang w:val="en-US" w:eastAsia="zh-CN"/>
        </w:rPr>
        <w:t>7、boradcast和dispatch</w:t>
      </w:r>
    </w:p>
    <w:p>
      <w:pPr>
        <w:rPr>
          <w:rFonts w:hint="default"/>
          <w:lang w:val="en-US" w:eastAsia="zh-CN"/>
        </w:rPr>
      </w:pPr>
      <w:r>
        <w:rPr>
          <w:rFonts w:hint="default"/>
          <w:lang w:val="en-US" w:eastAsia="zh-CN"/>
        </w:rPr>
        <w:t>8、vuex处理组件之间的数据交互 如果业务逻辑复杂，很多组件之间需要同时处理一些公共的数据，这个时候才有上面这一些方法可能不利于项目的维护，vuex的做法就是将这一些公共的数据抽离出来，然后其他组件就可以对这个公共数据进行读写操作，这样达到了解耦的目的。</w:t>
      </w:r>
    </w:p>
    <w:p>
      <w:pPr>
        <w:numPr>
          <w:ilvl w:val="0"/>
          <w:numId w:val="0"/>
        </w:numPr>
        <w:ind w:leftChars="0" w:right="0" w:rightChars="0"/>
        <w:rPr>
          <w:rFonts w:hint="eastAsia"/>
        </w:rPr>
      </w:pPr>
    </w:p>
    <w:p>
      <w:pPr>
        <w:pStyle w:val="2"/>
        <w:bidi w:val="0"/>
        <w:rPr>
          <w:rFonts w:hint="default"/>
          <w:lang w:val="en-US" w:eastAsia="zh-CN"/>
        </w:rPr>
      </w:pPr>
      <w:r>
        <w:rPr>
          <w:rFonts w:hint="default"/>
          <w:lang w:val="en-US" w:eastAsia="zh-CN"/>
        </w:rPr>
        <w:t>state和props的区别</w:t>
      </w:r>
    </w:p>
    <w:p>
      <w:pPr>
        <w:rPr>
          <w:rFonts w:hint="default"/>
          <w:lang w:val="en-US" w:eastAsia="zh-CN"/>
        </w:rPr>
      </w:pPr>
      <w:r>
        <w:rPr>
          <w:rFonts w:hint="default"/>
          <w:lang w:val="en-US" w:eastAsia="zh-CN"/>
        </w:rPr>
        <w:t>props：一般用于父组件向子组件通信，在组件之间通信使用。</w:t>
      </w:r>
    </w:p>
    <w:p>
      <w:pPr>
        <w:rPr>
          <w:rFonts w:hint="default"/>
          <w:lang w:val="en-US" w:eastAsia="zh-CN"/>
        </w:rPr>
      </w:pPr>
      <w:r>
        <w:rPr>
          <w:rFonts w:hint="default"/>
          <w:lang w:val="en-US" w:eastAsia="zh-CN"/>
        </w:rPr>
        <w:t>state：一般用于组件内部的状态维护，更新组建内部的数据，状态，更新子组件的props等。</w:t>
      </w:r>
    </w:p>
    <w:p>
      <w:pPr>
        <w:rPr>
          <w:rFonts w:hint="default"/>
          <w:lang w:val="en-US" w:eastAsia="zh-CN"/>
        </w:rPr>
      </w:pPr>
      <w:r>
        <w:rPr>
          <w:rFonts w:hint="default"/>
          <w:lang w:val="en-US" w:eastAsia="zh-CN"/>
        </w:rPr>
        <w:t>this.setState({ childData: ‘Child Data’ });</w:t>
      </w:r>
    </w:p>
    <w:p>
      <w:pPr>
        <w:rPr>
          <w:rFonts w:hint="default"/>
          <w:lang w:val="en-US" w:eastAsia="zh-CN"/>
        </w:rPr>
      </w:pPr>
      <w:r>
        <w:rPr>
          <w:rFonts w:hint="default"/>
          <w:lang w:val="en-US" w:eastAsia="zh-CN"/>
        </w:rPr>
        <w:t>在父组件的render()方法里面，可以将父组件的state，作为子组件的props传递下去</w:t>
      </w:r>
    </w:p>
    <w:p>
      <w:pPr>
        <w:rPr>
          <w:rFonts w:hint="default"/>
          <w:lang w:val="en-US" w:eastAsia="zh-CN"/>
        </w:rPr>
      </w:pPr>
    </w:p>
    <w:p>
      <w:pPr>
        <w:pStyle w:val="2"/>
        <w:bidi w:val="0"/>
        <w:rPr>
          <w:rFonts w:hint="default"/>
          <w:lang w:val="en-US" w:eastAsia="zh-CN"/>
        </w:rPr>
      </w:pPr>
      <w:r>
        <w:rPr>
          <w:rFonts w:hint="default"/>
          <w:lang w:val="en-US" w:eastAsia="zh-CN"/>
        </w:rPr>
        <w:t>vuex和redux的区别</w:t>
      </w:r>
    </w:p>
    <w:p>
      <w:pPr>
        <w:rPr>
          <w:rFonts w:hint="default"/>
          <w:lang w:val="en-US" w:eastAsia="zh-CN"/>
        </w:rPr>
      </w:pPr>
      <w:r>
        <w:rPr>
          <w:rFonts w:hint="default"/>
          <w:lang w:val="en-US" w:eastAsia="zh-CN"/>
        </w:rPr>
        <w:t>Vuex改进了Redux中的Action和Reducer函数，以mutations变化函数取代Reducer，无需switch，只需在对应的mutation函数里改变state值即可</w:t>
      </w:r>
    </w:p>
    <w:p>
      <w:pPr>
        <w:rPr>
          <w:rFonts w:hint="default"/>
          <w:lang w:val="en-US" w:eastAsia="zh-CN"/>
        </w:rPr>
      </w:pPr>
      <w:r>
        <w:rPr>
          <w:rFonts w:hint="default"/>
          <w:lang w:val="en-US" w:eastAsia="zh-CN"/>
        </w:rPr>
        <w:t>Vuex由于Vue自动重新渲染的特性，无需订阅重新渲染函数，只要生成新的State即可</w:t>
      </w:r>
    </w:p>
    <w:p>
      <w:pPr>
        <w:rPr>
          <w:rFonts w:hint="default"/>
          <w:lang w:val="en-US" w:eastAsia="zh-CN"/>
        </w:rPr>
      </w:pPr>
      <w:r>
        <w:rPr>
          <w:rFonts w:hint="default"/>
          <w:lang w:val="en-US" w:eastAsia="zh-CN"/>
        </w:rPr>
        <w:t>Vuex数据流的顺序是∶View调用store.commit提交对应的请求到Store中对应的mutation函数-&gt;store改变（vue检测到数据变化自动渲染）</w:t>
      </w:r>
    </w:p>
    <w:p>
      <w:pPr>
        <w:rPr>
          <w:rFonts w:hint="default"/>
          <w:lang w:val="en-US" w:eastAsia="zh-CN"/>
        </w:rPr>
      </w:pPr>
      <w:r>
        <w:rPr>
          <w:rFonts w:hint="default"/>
          <w:lang w:val="en-US" w:eastAsia="zh-CN"/>
        </w:rPr>
        <w:t>通俗点理解就是，vuex 弱化 dispatch，通过commit进行 store状态的一次更变；取消了action概念，不必传入特定的 action形式进行指定变更；弱化reducer，基于commit参数直接对数据进行转变，使得框架更加简易;</w:t>
      </w:r>
    </w:p>
    <w:p>
      <w:pPr>
        <w:keepNext w:val="0"/>
        <w:keepLines w:val="0"/>
        <w:widowControl/>
        <w:suppressLineNumbers w:val="0"/>
        <w:jc w:val="left"/>
      </w:pPr>
      <w:r>
        <w:rPr>
          <w:rFonts w:ascii="宋体" w:hAnsi="宋体" w:eastAsia="宋体" w:cs="宋体"/>
          <w:kern w:val="0"/>
          <w:sz w:val="24"/>
          <w:szCs w:val="24"/>
          <w:lang w:val="en-US" w:eastAsia="zh-CN"/>
        </w:rPr>
        <w:drawing>
          <wp:inline distT="0" distB="0" distL="0" distR="0">
            <wp:extent cx="3319145" cy="2475230"/>
            <wp:effectExtent l="0" t="0" r="3175" b="8890"/>
            <wp:docPr id="1045" name="图片 2" descr="IMG_256"/>
            <wp:cNvGraphicFramePr/>
            <a:graphic xmlns:a="http://schemas.openxmlformats.org/drawingml/2006/main">
              <a:graphicData uri="http://schemas.openxmlformats.org/drawingml/2006/picture">
                <pic:pic xmlns:pic="http://schemas.openxmlformats.org/drawingml/2006/picture">
                  <pic:nvPicPr>
                    <pic:cNvPr id="1045" name="图片 2" descr="IMG_256"/>
                    <pic:cNvPicPr/>
                  </pic:nvPicPr>
                  <pic:blipFill>
                    <a:blip r:embed="rId25" cstate="print"/>
                    <a:srcRect/>
                    <a:stretch>
                      <a:fillRect/>
                    </a:stretch>
                  </pic:blipFill>
                  <pic:spPr>
                    <a:xfrm>
                      <a:off x="0" y="0"/>
                      <a:ext cx="3319145" cy="2475230"/>
                    </a:xfrm>
                    <a:prstGeom prst="rect">
                      <a:avLst/>
                    </a:prstGeom>
                    <a:ln>
                      <a:noFill/>
                    </a:ln>
                  </pic:spPr>
                </pic:pic>
              </a:graphicData>
            </a:graphic>
          </wp:inline>
        </w:drawing>
      </w:r>
      <w:r>
        <w:rPr>
          <w:rFonts w:ascii="宋体" w:hAnsi="宋体" w:eastAsia="宋体" w:cs="宋体"/>
          <w:kern w:val="0"/>
          <w:sz w:val="24"/>
          <w:szCs w:val="24"/>
          <w:lang w:val="en-US" w:eastAsia="zh-CN"/>
        </w:rPr>
        <w:drawing>
          <wp:inline distT="0" distB="0" distL="0" distR="0">
            <wp:extent cx="3310255" cy="1861820"/>
            <wp:effectExtent l="0" t="0" r="12065" b="12700"/>
            <wp:docPr id="1046" name="图片 3" descr="IMG_256"/>
            <wp:cNvGraphicFramePr/>
            <a:graphic xmlns:a="http://schemas.openxmlformats.org/drawingml/2006/main">
              <a:graphicData uri="http://schemas.openxmlformats.org/drawingml/2006/picture">
                <pic:pic xmlns:pic="http://schemas.openxmlformats.org/drawingml/2006/picture">
                  <pic:nvPicPr>
                    <pic:cNvPr id="1046" name="图片 3" descr="IMG_256"/>
                    <pic:cNvPicPr/>
                  </pic:nvPicPr>
                  <pic:blipFill>
                    <a:blip r:embed="rId26" cstate="print"/>
                    <a:srcRect/>
                    <a:stretch>
                      <a:fillRect/>
                    </a:stretch>
                  </pic:blipFill>
                  <pic:spPr>
                    <a:xfrm>
                      <a:off x="0" y="0"/>
                      <a:ext cx="3310255" cy="1861820"/>
                    </a:xfrm>
                    <a:prstGeom prst="rect">
                      <a:avLst/>
                    </a:prstGeom>
                    <a:ln>
                      <a:noFill/>
                    </a:ln>
                  </pic:spPr>
                </pic:pic>
              </a:graphicData>
            </a:graphic>
          </wp:inline>
        </w:drawing>
      </w:r>
    </w:p>
    <w:p>
      <w:pPr>
        <w:keepNext w:val="0"/>
        <w:keepLines w:val="0"/>
        <w:widowControl/>
        <w:suppressLineNumbers w:val="0"/>
        <w:jc w:val="left"/>
      </w:pPr>
    </w:p>
    <w:p>
      <w:pPr>
        <w:rPr>
          <w:rFonts w:hint="default"/>
          <w:lang w:val="en-US" w:eastAsia="zh-CN"/>
        </w:rPr>
      </w:pPr>
    </w:p>
    <w:p>
      <w:pPr>
        <w:pStyle w:val="2"/>
        <w:bidi w:val="0"/>
      </w:pPr>
      <w:r>
        <w:t>数据代理</w:t>
      </w:r>
    </w:p>
    <w:p>
      <w:pPr>
        <w:rPr>
          <w:rFonts w:hint="default"/>
          <w:lang w:val="en-US" w:eastAsia="zh-CN"/>
        </w:rPr>
      </w:pPr>
      <w:r>
        <w:rPr>
          <w:rFonts w:hint="default"/>
          <w:lang w:val="en-US" w:eastAsia="zh-CN"/>
        </w:rPr>
        <w:t>1.Vue中的数据代理：</w:t>
      </w:r>
    </w:p>
    <w:p>
      <w:pPr>
        <w:rPr>
          <w:rFonts w:hint="default"/>
          <w:lang w:val="en-US" w:eastAsia="zh-CN"/>
        </w:rPr>
      </w:pPr>
      <w:r>
        <w:rPr>
          <w:rFonts w:hint="default"/>
          <w:lang w:val="en-US" w:eastAsia="zh-CN"/>
        </w:rPr>
        <w:t>通过vm对象来代理data对象中属性的操作（读/写）</w:t>
      </w:r>
    </w:p>
    <w:p>
      <w:pPr>
        <w:rPr>
          <w:rFonts w:hint="default"/>
          <w:lang w:val="en-US" w:eastAsia="zh-CN"/>
        </w:rPr>
      </w:pPr>
      <w:r>
        <w:rPr>
          <w:rFonts w:hint="default"/>
          <w:lang w:val="en-US" w:eastAsia="zh-CN"/>
        </w:rPr>
        <w:t>2.Vue中数据代理的好处：</w:t>
      </w:r>
    </w:p>
    <w:p>
      <w:pPr>
        <w:rPr>
          <w:rFonts w:hint="default"/>
          <w:lang w:val="en-US" w:eastAsia="zh-CN"/>
        </w:rPr>
      </w:pPr>
      <w:r>
        <w:rPr>
          <w:rFonts w:hint="default"/>
          <w:lang w:val="en-US" w:eastAsia="zh-CN"/>
        </w:rPr>
        <w:tab/>
      </w:r>
      <w:r>
        <w:rPr>
          <w:rFonts w:hint="default"/>
          <w:lang w:val="en-US" w:eastAsia="zh-CN"/>
        </w:rPr>
        <w:t>更加方便的操作data中的数据</w:t>
      </w:r>
    </w:p>
    <w:p>
      <w:pPr>
        <w:rPr>
          <w:rFonts w:hint="default"/>
          <w:lang w:val="en-US" w:eastAsia="zh-CN"/>
        </w:rPr>
      </w:pPr>
      <w:r>
        <w:rPr>
          <w:rFonts w:hint="default"/>
          <w:lang w:val="en-US" w:eastAsia="zh-CN"/>
        </w:rPr>
        <w:t>3.基本原理：</w:t>
      </w:r>
    </w:p>
    <w:p>
      <w:pPr>
        <w:rPr>
          <w:rFonts w:hint="default"/>
          <w:lang w:val="en-US" w:eastAsia="zh-CN"/>
        </w:rPr>
      </w:pPr>
      <w:r>
        <w:rPr>
          <w:rFonts w:hint="default"/>
          <w:lang w:val="en-US" w:eastAsia="zh-CN"/>
        </w:rPr>
        <w:tab/>
      </w:r>
      <w:r>
        <w:rPr>
          <w:rFonts w:hint="default"/>
          <w:lang w:val="en-US" w:eastAsia="zh-CN"/>
        </w:rPr>
        <w:t>通过Object.defineProperty()把data对象中所有属性添加到vm上。</w:t>
      </w:r>
    </w:p>
    <w:p>
      <w:pPr>
        <w:rPr>
          <w:rFonts w:hint="default"/>
          <w:lang w:val="en-US" w:eastAsia="zh-CN"/>
        </w:rPr>
      </w:pPr>
      <w:r>
        <w:rPr>
          <w:rFonts w:hint="default"/>
          <w:lang w:val="en-US" w:eastAsia="zh-CN"/>
        </w:rPr>
        <w:tab/>
      </w:r>
      <w:r>
        <w:rPr>
          <w:rFonts w:hint="default"/>
          <w:lang w:val="en-US" w:eastAsia="zh-CN"/>
        </w:rPr>
        <w:t>为每一个添加到vm上的属性，都指定一个getter/setter。</w:t>
      </w:r>
    </w:p>
    <w:p>
      <w:pPr>
        <w:rPr>
          <w:rFonts w:hint="default"/>
          <w:lang w:val="en-US" w:eastAsia="zh-CN"/>
        </w:rPr>
      </w:pPr>
      <w:r>
        <w:rPr>
          <w:rFonts w:hint="default"/>
          <w:lang w:val="en-US" w:eastAsia="zh-CN"/>
        </w:rPr>
        <w:tab/>
      </w:r>
      <w:r>
        <w:rPr>
          <w:rFonts w:hint="default"/>
          <w:lang w:val="en-US" w:eastAsia="zh-CN"/>
        </w:rPr>
        <w:t>在getter/setter内部去操作（读/写）data中对应的属性。</w:t>
      </w:r>
    </w:p>
    <w:p>
      <w:pPr>
        <w:pStyle w:val="2"/>
        <w:bidi w:val="0"/>
        <w:rPr>
          <w:rFonts w:hint="default"/>
          <w:lang w:val="en-US" w:eastAsia="zh-CN"/>
        </w:rPr>
      </w:pPr>
      <w:r>
        <w:rPr>
          <w:rFonts w:hint="default"/>
          <w:lang w:val="en-US" w:eastAsia="zh-CN"/>
        </w:rPr>
        <w:t>jsx语法规则</w:t>
      </w:r>
    </w:p>
    <w:p>
      <w:pPr>
        <w:rPr>
          <w:rFonts w:hint="default"/>
          <w:lang w:val="en-US" w:eastAsia="zh-CN"/>
        </w:rPr>
      </w:pPr>
      <w:r>
        <w:rPr>
          <w:rFonts w:hint="default"/>
          <w:lang w:val="en-US" w:eastAsia="zh-CN"/>
        </w:rPr>
        <w:t>1. 定义虚拟DOM时，不要写引号</w:t>
      </w:r>
    </w:p>
    <w:p>
      <w:pPr>
        <w:rPr>
          <w:rFonts w:hint="default"/>
          <w:lang w:val="en-US" w:eastAsia="zh-CN"/>
        </w:rPr>
      </w:pPr>
      <w:r>
        <w:rPr>
          <w:rFonts w:hint="default"/>
          <w:lang w:val="en-US" w:eastAsia="zh-CN"/>
        </w:rPr>
        <w:t>2. 标签中混入 JS表达式 时要用{ }</w:t>
      </w:r>
    </w:p>
    <w:p>
      <w:pPr>
        <w:rPr>
          <w:rFonts w:hint="default"/>
          <w:lang w:val="en-US" w:eastAsia="zh-CN"/>
        </w:rPr>
      </w:pPr>
      <w:r>
        <w:rPr>
          <w:rFonts w:hint="default"/>
          <w:lang w:val="en-US" w:eastAsia="zh-CN"/>
        </w:rPr>
        <w:t>3. 样式的类名指定不要用class，要用className</w:t>
      </w:r>
    </w:p>
    <w:p>
      <w:pPr>
        <w:rPr>
          <w:rFonts w:hint="default"/>
          <w:lang w:val="en-US" w:eastAsia="zh-CN"/>
        </w:rPr>
      </w:pPr>
      <w:r>
        <w:rPr>
          <w:rFonts w:hint="default"/>
          <w:lang w:val="en-US" w:eastAsia="zh-CN"/>
        </w:rPr>
        <w:t>4. 内联样式，要用style= {{ key:'value' }} 的形式去写</w:t>
      </w:r>
    </w:p>
    <w:p>
      <w:pPr>
        <w:rPr>
          <w:rFonts w:hint="default"/>
          <w:lang w:val="en-US" w:eastAsia="zh-CN"/>
        </w:rPr>
      </w:pPr>
      <w:r>
        <w:rPr>
          <w:rFonts w:hint="default"/>
          <w:lang w:val="en-US" w:eastAsia="zh-CN"/>
        </w:rPr>
        <w:t>5. 虚拟DOM必须只有一个根标签</w:t>
      </w:r>
    </w:p>
    <w:p>
      <w:pPr>
        <w:rPr>
          <w:rFonts w:hint="default"/>
          <w:lang w:val="en-US" w:eastAsia="zh-CN"/>
        </w:rPr>
      </w:pPr>
      <w:r>
        <w:rPr>
          <w:rFonts w:hint="default"/>
          <w:lang w:val="en-US" w:eastAsia="zh-CN"/>
        </w:rPr>
        <w:t>6. 标签必须闭合</w:t>
      </w:r>
    </w:p>
    <w:p>
      <w:pPr>
        <w:rPr>
          <w:rFonts w:hint="default"/>
          <w:lang w:val="en-US" w:eastAsia="zh-CN"/>
        </w:rPr>
      </w:pPr>
      <w:r>
        <w:rPr>
          <w:rFonts w:hint="default"/>
          <w:lang w:val="en-US" w:eastAsia="zh-CN"/>
        </w:rPr>
        <w:t>7. 关于标签首字母</w:t>
      </w:r>
    </w:p>
    <w:p>
      <w:pPr>
        <w:rPr>
          <w:rFonts w:hint="default"/>
          <w:lang w:val="en-US" w:eastAsia="zh-CN"/>
        </w:rPr>
      </w:pPr>
      <w:r>
        <w:rPr>
          <w:rFonts w:hint="default"/>
          <w:lang w:val="en-US" w:eastAsia="zh-CN"/>
        </w:rPr>
        <w:t xml:space="preserve">  a. 若小写字母，则将标签改为html中同名元素，若html中无该标签对应的同名元素，则报错</w:t>
      </w:r>
    </w:p>
    <w:p>
      <w:pPr>
        <w:rPr>
          <w:rFonts w:hint="default"/>
          <w:lang w:val="en-US" w:eastAsia="zh-CN"/>
        </w:rPr>
      </w:pPr>
      <w:r>
        <w:rPr>
          <w:rFonts w:hint="default"/>
          <w:lang w:val="en-US" w:eastAsia="zh-CN"/>
        </w:rPr>
        <w:t xml:space="preserve">  b. 若大写字母开头，react就去渲染对应的组件，若组件没有定义，则报错</w:t>
      </w:r>
    </w:p>
    <w:p>
      <w:pPr>
        <w:rPr>
          <w:rFonts w:hint="default"/>
          <w:lang w:val="en-US" w:eastAsia="zh-CN"/>
        </w:rPr>
      </w:pPr>
    </w:p>
    <w:p>
      <w:pPr>
        <w:pStyle w:val="2"/>
        <w:bidi w:val="0"/>
        <w:rPr>
          <w:rFonts w:hint="eastAsia"/>
          <w:lang w:val="en-US" w:eastAsia="zh-CN"/>
        </w:rPr>
      </w:pPr>
      <w:r>
        <w:rPr>
          <w:rFonts w:hint="eastAsia"/>
          <w:lang w:val="en-US" w:eastAsia="zh-CN"/>
        </w:rPr>
        <w:t>vue双向绑定的原理</w:t>
      </w:r>
    </w:p>
    <w:p>
      <w:pPr>
        <w:numPr>
          <w:ilvl w:val="0"/>
          <w:numId w:val="44"/>
        </w:numPr>
        <w:rPr>
          <w:rFonts w:hint="default"/>
          <w:lang w:val="en-US" w:eastAsia="zh-CN"/>
        </w:rPr>
      </w:pPr>
      <w:r>
        <w:rPr>
          <w:rFonts w:hint="eastAsia"/>
          <w:lang w:val="en-US" w:eastAsia="zh-CN"/>
        </w:rPr>
        <w:t>mvvm</w:t>
      </w:r>
    </w:p>
    <w:p>
      <w:pPr>
        <w:ind w:firstLine="440" w:firstLineChars="200"/>
        <w:rPr>
          <w:rFonts w:hint="eastAsia"/>
          <w:lang w:val="en-US" w:eastAsia="zh-CN"/>
        </w:rPr>
      </w:pPr>
      <w:r>
        <w:rPr>
          <w:rFonts w:hint="eastAsia"/>
          <w:lang w:val="en-US" w:eastAsia="zh-CN"/>
        </w:rPr>
        <w:t>MVVM（Model-View-ViewModel）是对 MVC（Model-View-Control）和 MVP（Model-View-Presenter）的进一步改进</w:t>
      </w:r>
    </w:p>
    <w:p>
      <w:pPr>
        <w:ind w:firstLine="440" w:firstLineChars="200"/>
        <w:rPr>
          <w:rFonts w:hint="eastAsia"/>
          <w:lang w:val="en-US" w:eastAsia="zh-CN"/>
        </w:rPr>
      </w:pPr>
      <w:r>
        <w:rPr>
          <w:rFonts w:hint="eastAsia"/>
          <w:lang w:val="en-US" w:eastAsia="zh-CN"/>
        </w:rPr>
        <w:t>MVVM 将数据双向绑定（data-binding）作为核心思想，View 和 Model 之间没有联系，它们通过 ViewModel</w:t>
      </w:r>
    </w:p>
    <w:p>
      <w:pPr>
        <w:rPr>
          <w:rFonts w:hint="eastAsia"/>
          <w:lang w:val="en-US" w:eastAsia="zh-CN"/>
        </w:rPr>
      </w:pPr>
      <w:r>
        <w:rPr>
          <w:rFonts w:hint="eastAsia"/>
          <w:lang w:val="en-US" w:eastAsia="zh-CN"/>
        </w:rPr>
        <w:t>这个桥梁进行交互</w:t>
      </w:r>
    </w:p>
    <w:p>
      <w:pPr>
        <w:ind w:firstLine="440" w:firstLineChars="200"/>
        <w:rPr>
          <w:rFonts w:hint="eastAsia"/>
          <w:lang w:val="en-US" w:eastAsia="zh-CN"/>
        </w:rPr>
      </w:pPr>
      <w:r>
        <w:rPr>
          <w:rFonts w:hint="eastAsia"/>
          <w:lang w:val="en-US" w:eastAsia="zh-CN"/>
        </w:rPr>
        <w:t>Model 和 ViewModel 之间的交互是双向的，因此 View 的变化会自动同步到 Model，而 Model</w:t>
      </w:r>
    </w:p>
    <w:p>
      <w:pPr>
        <w:rPr>
          <w:rFonts w:hint="eastAsia"/>
          <w:lang w:val="en-US" w:eastAsia="zh-CN"/>
        </w:rPr>
      </w:pPr>
      <w:r>
        <w:rPr>
          <w:rFonts w:hint="eastAsia"/>
          <w:lang w:val="en-US" w:eastAsia="zh-CN"/>
        </w:rPr>
        <w:t>的变化也会立即反映到 View 上显示</w:t>
      </w:r>
    </w:p>
    <w:p>
      <w:pPr>
        <w:ind w:firstLine="440" w:firstLineChars="200"/>
        <w:rPr>
          <w:rFonts w:hint="eastAsia"/>
          <w:lang w:val="en-US" w:eastAsia="zh-CN"/>
        </w:rPr>
      </w:pPr>
      <w:r>
        <w:rPr>
          <w:rFonts w:hint="eastAsia"/>
          <w:lang w:val="en-US" w:eastAsia="zh-CN"/>
        </w:rPr>
        <w:t>当用户操作 View，ViewModel 感知到变化，然后通知 Model 发生相应改变；反之当 Model 发生改变，ViewModel也能感知到变化，使 View 作出相应更新</w:t>
      </w:r>
    </w:p>
    <w:p>
      <w:pPr>
        <w:ind w:firstLine="440" w:firstLineChars="200"/>
        <w:rPr>
          <w:rFonts w:hint="eastAsia"/>
          <w:lang w:val="en-US" w:eastAsia="zh-CN"/>
        </w:rPr>
      </w:pPr>
      <w:r>
        <w:rPr>
          <w:rFonts w:hint="eastAsia"/>
          <w:lang w:val="en-US" w:eastAsia="zh-CN"/>
        </w:rPr>
        <w:t>MVVM框架的的核心就是双向绑定, 其原理是通过数据劫持+发布订阅模式相结合的方式来是实现的</w:t>
      </w:r>
    </w:p>
    <w:p>
      <w:pPr>
        <w:numPr>
          <w:ilvl w:val="0"/>
          <w:numId w:val="44"/>
        </w:numPr>
        <w:ind w:left="0" w:leftChars="0" w:firstLine="0" w:firstLineChars="0"/>
        <w:rPr>
          <w:rFonts w:hint="eastAsia"/>
          <w:lang w:val="en-US" w:eastAsia="zh-CN"/>
        </w:rPr>
      </w:pPr>
      <w:r>
        <w:rPr>
          <w:rFonts w:hint="eastAsia"/>
          <w:lang w:val="en-US" w:eastAsia="zh-CN"/>
        </w:rPr>
        <w:t>双向绑定的核心： Object.defineProperty()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line="264" w:lineRule="atLeast"/>
        <w:ind w:left="24" w:leftChars="0" w:right="0" w:rightChars="0"/>
        <w:rPr>
          <w:b w:val="0"/>
          <w:bCs w:val="0"/>
        </w:rPr>
      </w:pPr>
      <w:r>
        <w:rPr>
          <w:rFonts w:ascii="Arial" w:hAnsi="Arial" w:eastAsia="Arial" w:cs="Arial"/>
          <w:b w:val="0"/>
          <w:bCs w:val="0"/>
          <w:i w:val="0"/>
          <w:iCs w:val="0"/>
          <w:caps w:val="0"/>
          <w:spacing w:val="0"/>
          <w:sz w:val="16"/>
          <w:szCs w:val="16"/>
        </w:rPr>
        <w:t>obj：要定义属性的对象</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line="264" w:lineRule="atLeast"/>
        <w:ind w:left="24" w:leftChars="0" w:right="0" w:rightChars="0"/>
        <w:rPr>
          <w:b w:val="0"/>
          <w:bCs w:val="0"/>
        </w:rPr>
      </w:pPr>
      <w:r>
        <w:rPr>
          <w:rFonts w:hint="default" w:ascii="Arial" w:hAnsi="Arial" w:eastAsia="Arial" w:cs="Arial"/>
          <w:b w:val="0"/>
          <w:bCs w:val="0"/>
          <w:i w:val="0"/>
          <w:iCs w:val="0"/>
          <w:caps w:val="0"/>
          <w:spacing w:val="0"/>
          <w:sz w:val="16"/>
          <w:szCs w:val="16"/>
        </w:rPr>
        <w:t>prop：要定义或修改的属性的名称或 Symbol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line="264" w:lineRule="atLeast"/>
        <w:ind w:left="24" w:leftChars="0" w:right="0" w:rightChars="0"/>
        <w:rPr>
          <w:b w:val="0"/>
          <w:bCs w:val="0"/>
        </w:rPr>
      </w:pPr>
      <w:r>
        <w:rPr>
          <w:rFonts w:hint="default" w:ascii="Arial" w:hAnsi="Arial" w:eastAsia="Arial" w:cs="Arial"/>
          <w:b w:val="0"/>
          <w:bCs w:val="0"/>
          <w:i w:val="0"/>
          <w:iCs w:val="0"/>
          <w:caps w:val="0"/>
          <w:spacing w:val="0"/>
          <w:sz w:val="16"/>
          <w:szCs w:val="16"/>
        </w:rPr>
        <w:t>descriptor：要定义或修改的属性描述符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line="264" w:lineRule="atLeast"/>
        <w:ind w:left="24" w:leftChars="0" w:right="0" w:rightChars="0"/>
        <w:rPr>
          <w:rFonts w:hint="default" w:ascii="Arial" w:hAnsi="Arial" w:eastAsia="Arial" w:cs="Arial"/>
          <w:b w:val="0"/>
          <w:bCs w:val="0"/>
          <w:i w:val="0"/>
          <w:iCs w:val="0"/>
          <w:caps w:val="0"/>
          <w:spacing w:val="0"/>
          <w:sz w:val="16"/>
          <w:szCs w:val="16"/>
        </w:rPr>
      </w:pPr>
      <w:r>
        <w:rPr>
          <w:rFonts w:hint="default" w:ascii="Arial" w:hAnsi="Arial" w:eastAsia="Arial" w:cs="Arial"/>
          <w:b w:val="0"/>
          <w:bCs w:val="0"/>
          <w:i w:val="0"/>
          <w:iCs w:val="0"/>
          <w:caps w:val="0"/>
          <w:spacing w:val="0"/>
          <w:sz w:val="16"/>
          <w:szCs w:val="16"/>
        </w:rPr>
        <w:t>返回值：被传递给函数的对象</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line="264" w:lineRule="atLeast"/>
        <w:ind w:left="24" w:leftChars="0" w:right="0" w:rightChars="0"/>
        <w:rPr>
          <w:rFonts w:hint="default" w:ascii="Arial" w:hAnsi="Arial" w:eastAsia="Arial" w:cs="Arial"/>
          <w:b w:val="0"/>
          <w:bCs w:val="0"/>
          <w:i w:val="0"/>
          <w:iCs w:val="0"/>
          <w:caps w:val="0"/>
          <w:spacing w:val="0"/>
          <w:sz w:val="16"/>
          <w:szCs w:val="16"/>
        </w:rPr>
      </w:pPr>
      <w:r>
        <w:rPr>
          <w:rFonts w:ascii="Arial" w:hAnsi="Arial" w:eastAsia="Arial" w:cs="Arial"/>
          <w:i w:val="0"/>
          <w:iCs w:val="0"/>
          <w:caps w:val="0"/>
          <w:color w:val="4D4D4D"/>
          <w:spacing w:val="0"/>
          <w:sz w:val="19"/>
          <w:szCs w:val="19"/>
          <w:shd w:val="clear" w:color="auto" w:fill="FFFFFF"/>
        </w:rPr>
        <w:t>通过Object.defineProperty的get方法用来获取值 set方法用来拦截设置值</w:t>
      </w:r>
    </w:p>
    <w:p>
      <w:pPr>
        <w:numPr>
          <w:ilvl w:val="0"/>
          <w:numId w:val="44"/>
        </w:numPr>
        <w:ind w:left="0" w:leftChars="0" w:firstLine="0" w:firstLineChars="0"/>
        <w:rPr>
          <w:rFonts w:hint="default"/>
          <w:lang w:val="en-US" w:eastAsia="zh-CN"/>
        </w:rPr>
      </w:pPr>
      <w:r>
        <w:rPr>
          <w:rFonts w:hint="default"/>
          <w:lang w:val="en-US" w:eastAsia="zh-CN"/>
        </w:rPr>
        <w:t>object.defineProperty的缺点：</w:t>
      </w:r>
    </w:p>
    <w:p>
      <w:pPr>
        <w:numPr>
          <w:ilvl w:val="1"/>
          <w:numId w:val="44"/>
        </w:numPr>
        <w:ind w:left="840" w:leftChars="0" w:hanging="420" w:firstLineChars="0"/>
        <w:rPr>
          <w:rFonts w:hint="default"/>
          <w:lang w:val="en-US" w:eastAsia="zh-CN"/>
        </w:rPr>
      </w:pPr>
      <w:r>
        <w:rPr>
          <w:rFonts w:hint="default"/>
          <w:lang w:val="en-US" w:eastAsia="zh-CN"/>
        </w:rPr>
        <w:t>因为es5的object.defineProperty无法监听对象属性的删除和添加</w:t>
      </w:r>
    </w:p>
    <w:p>
      <w:pPr>
        <w:numPr>
          <w:ilvl w:val="1"/>
          <w:numId w:val="44"/>
        </w:numPr>
        <w:ind w:left="840" w:leftChars="0" w:hanging="420" w:firstLineChars="0"/>
        <w:rPr>
          <w:rFonts w:hint="default"/>
          <w:lang w:val="en-US" w:eastAsia="zh-CN"/>
        </w:rPr>
      </w:pPr>
      <w:r>
        <w:rPr>
          <w:rFonts w:hint="default"/>
          <w:lang w:val="en-US" w:eastAsia="zh-CN"/>
        </w:rPr>
        <w:t>不能监听数组的变化，除了push/pop/shift/unshift/splice/spObject.definert/reverse，其他都不行</w:t>
      </w:r>
    </w:p>
    <w:p>
      <w:pPr>
        <w:numPr>
          <w:ilvl w:val="1"/>
          <w:numId w:val="44"/>
        </w:numPr>
        <w:ind w:left="840" w:leftChars="0" w:hanging="420" w:firstLineChars="0"/>
        <w:rPr>
          <w:rFonts w:hint="default"/>
          <w:lang w:val="en-US" w:eastAsia="zh-CN"/>
        </w:rPr>
      </w:pPr>
      <w:r>
        <w:rPr>
          <w:rFonts w:hint="default"/>
          <w:lang w:val="en-US" w:eastAsia="zh-CN"/>
        </w:rPr>
        <w:t>Object.defineProperty只能遍历对象属性直接修改(需要深拷贝进行修改)</w:t>
      </w:r>
    </w:p>
    <w:p>
      <w:pPr>
        <w:numPr>
          <w:ilvl w:val="0"/>
          <w:numId w:val="44"/>
        </w:numPr>
        <w:ind w:left="0" w:leftChars="0" w:right="0" w:rightChars="0" w:firstLine="0" w:firstLineChars="0"/>
        <w:rPr>
          <w:rFonts w:hint="default"/>
          <w:lang w:val="en-US" w:eastAsia="zh-CN"/>
        </w:rPr>
      </w:pPr>
      <w:r>
        <w:rPr>
          <w:rFonts w:hint="default"/>
          <w:lang w:val="en-US" w:eastAsia="zh-CN"/>
        </w:rPr>
        <w:t>proxy的优点：</w:t>
      </w:r>
    </w:p>
    <w:p>
      <w:pPr>
        <w:numPr>
          <w:ilvl w:val="1"/>
          <w:numId w:val="44"/>
        </w:numPr>
        <w:ind w:left="840" w:leftChars="0" w:right="0" w:rightChars="0" w:hanging="420" w:firstLineChars="0"/>
        <w:rPr>
          <w:rFonts w:hint="default"/>
          <w:lang w:val="en-US" w:eastAsia="zh-CN"/>
        </w:rPr>
      </w:pPr>
      <w:r>
        <w:rPr>
          <w:rFonts w:hint="default"/>
          <w:lang w:val="en-US" w:eastAsia="zh-CN"/>
        </w:rPr>
        <w:t>直接监听对象而非属性</w:t>
      </w:r>
    </w:p>
    <w:p>
      <w:pPr>
        <w:numPr>
          <w:ilvl w:val="1"/>
          <w:numId w:val="44"/>
        </w:numPr>
        <w:ind w:left="840" w:leftChars="0" w:right="0" w:rightChars="0" w:hanging="420" w:firstLineChars="0"/>
        <w:rPr>
          <w:rFonts w:hint="default"/>
          <w:lang w:val="en-US" w:eastAsia="zh-CN"/>
        </w:rPr>
      </w:pPr>
      <w:r>
        <w:rPr>
          <w:rFonts w:hint="default"/>
          <w:lang w:val="en-US" w:eastAsia="zh-CN"/>
        </w:rPr>
        <w:t>直接监听数组的变化</w:t>
      </w:r>
    </w:p>
    <w:p>
      <w:pPr>
        <w:numPr>
          <w:ilvl w:val="1"/>
          <w:numId w:val="44"/>
        </w:numPr>
        <w:ind w:left="840" w:leftChars="0" w:right="0" w:rightChars="0" w:hanging="420" w:firstLineChars="0"/>
        <w:rPr>
          <w:rFonts w:hint="default"/>
          <w:lang w:val="en-US" w:eastAsia="zh-CN"/>
        </w:rPr>
      </w:pPr>
      <w:r>
        <w:rPr>
          <w:rFonts w:hint="default"/>
          <w:lang w:val="en-US" w:eastAsia="zh-CN"/>
        </w:rPr>
        <w:t>拦截的方式有很多种(有13种，set,get,has)</w:t>
      </w:r>
    </w:p>
    <w:p>
      <w:pPr>
        <w:numPr>
          <w:ilvl w:val="1"/>
          <w:numId w:val="44"/>
        </w:numPr>
        <w:ind w:left="840" w:leftChars="0" w:right="0" w:rightChars="0" w:hanging="420" w:firstLineChars="0"/>
        <w:rPr>
          <w:rFonts w:hint="default"/>
          <w:lang w:val="en-US" w:eastAsia="zh-CN"/>
        </w:rPr>
      </w:pPr>
      <w:r>
        <w:rPr>
          <w:rFonts w:hint="default"/>
          <w:lang w:val="en-US" w:eastAsia="zh-CN"/>
        </w:rPr>
        <w:t>Proxy返回一个新对象，可以操作新对象达到目的</w:t>
      </w:r>
    </w:p>
    <w:p>
      <w:pPr>
        <w:rPr>
          <w:rFonts w:hint="eastAsia"/>
          <w:lang w:val="en-US" w:eastAsia="zh-CN"/>
        </w:rPr>
      </w:pPr>
    </w:p>
    <w:p>
      <w:pPr>
        <w:pStyle w:val="2"/>
        <w:bidi w:val="0"/>
        <w:rPr>
          <w:rFonts w:hint="eastAsia"/>
          <w:lang w:val="en-US" w:eastAsia="zh-CN"/>
        </w:rPr>
      </w:pPr>
      <w:r>
        <w:rPr>
          <w:rFonts w:hint="eastAsia"/>
          <w:lang w:val="en-US" w:eastAsia="zh-CN"/>
        </w:rPr>
        <w:t>cookie、sessionStorage和localStorage的区别</w:t>
      </w:r>
    </w:p>
    <w:p>
      <w:pPr>
        <w:numPr>
          <w:ilvl w:val="0"/>
          <w:numId w:val="45"/>
        </w:numPr>
        <w:rPr>
          <w:rFonts w:hint="default"/>
          <w:lang w:val="en-US" w:eastAsia="zh-CN"/>
        </w:rPr>
      </w:pPr>
      <w:r>
        <w:rPr>
          <w:rFonts w:hint="default"/>
          <w:lang w:val="en-US" w:eastAsia="zh-CN"/>
        </w:rPr>
        <w:t>webstorage本地存储</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 xml:space="preserve">  webstorage是本地存储，存储在客户端，包括localStorage和sessionStorage</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 xml:space="preserve">  localStorage和sessionStorage的存储数据大小一般都是：5MB</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eastAsia"/>
          <w:lang w:val="en-US" w:eastAsia="zh-CN"/>
        </w:rPr>
        <w:t xml:space="preserve">  localStorage和sessionStorage都保存在客户端，不与服务器进行交互通信，所以安全性相对于cookie来说比较高一些</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 xml:space="preserve">  localStorage和sessionStorage只能存储字符串类型</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 xml:space="preserve">  sessionStorage为临时保存,仅在当前会话下有效，关闭页面或浏览器后被清除</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 xml:space="preserve">  localStorage生命周期是永久，这意味着除非用户显示在浏览器提供的UI上清除localStorage信息，否则这些信息将永远存在</w:t>
      </w:r>
    </w:p>
    <w:p>
      <w:pPr>
        <w:widowControl w:val="0"/>
        <w:numPr>
          <w:ilvl w:val="0"/>
          <w:numId w:val="45"/>
        </w:numPr>
        <w:autoSpaceDE w:val="0"/>
        <w:autoSpaceDN w:val="0"/>
        <w:spacing w:before="0" w:after="0" w:line="240" w:lineRule="auto"/>
        <w:ind w:left="0" w:leftChars="0" w:right="0" w:rightChars="0" w:firstLine="0" w:firstLineChars="0"/>
        <w:jc w:val="left"/>
        <w:rPr>
          <w:rFonts w:hint="default"/>
          <w:lang w:val="en-US" w:eastAsia="zh-CN"/>
        </w:rPr>
      </w:pPr>
      <w:r>
        <w:rPr>
          <w:rFonts w:hint="default"/>
          <w:lang w:val="en-US" w:eastAsia="zh-CN"/>
        </w:rPr>
        <w:t>Cookie</w:t>
      </w:r>
    </w:p>
    <w:p>
      <w:pPr>
        <w:widowControl w:val="0"/>
        <w:numPr>
          <w:ilvl w:val="0"/>
          <w:numId w:val="0"/>
        </w:numPr>
        <w:autoSpaceDE w:val="0"/>
        <w:autoSpaceDN w:val="0"/>
        <w:spacing w:before="0" w:after="0" w:line="240" w:lineRule="auto"/>
        <w:ind w:leftChars="0" w:right="0" w:rightChars="0"/>
        <w:jc w:val="left"/>
        <w:rPr>
          <w:rFonts w:hint="eastAsia"/>
          <w:lang w:val="en-US" w:eastAsia="zh-CN"/>
        </w:rPr>
      </w:pPr>
      <w:r>
        <w:rPr>
          <w:rFonts w:hint="eastAsia"/>
          <w:lang w:val="en-US" w:eastAsia="zh-CN"/>
        </w:rPr>
        <w:t xml:space="preserve">  在HTTP请求发送Set-Cookie HTTP头作为响应的一部分。通过name=value的形式存储</w:t>
      </w:r>
    </w:p>
    <w:p>
      <w:pPr>
        <w:widowControl w:val="0"/>
        <w:numPr>
          <w:ilvl w:val="0"/>
          <w:numId w:val="0"/>
        </w:numPr>
        <w:autoSpaceDE w:val="0"/>
        <w:autoSpaceDN w:val="0"/>
        <w:spacing w:before="0" w:after="0" w:line="240" w:lineRule="auto"/>
        <w:ind w:leftChars="0" w:right="0" w:rightChars="0"/>
        <w:jc w:val="left"/>
        <w:rPr>
          <w:rFonts w:hint="eastAsia"/>
          <w:lang w:val="en-US" w:eastAsia="zh-CN"/>
        </w:rPr>
      </w:pPr>
      <w:r>
        <w:rPr>
          <w:rFonts w:hint="eastAsia"/>
          <w:lang w:val="en-US" w:eastAsia="zh-CN"/>
        </w:rPr>
        <w:t xml:space="preserve">  cookie的作用:主要用于保存登录信息</w:t>
      </w:r>
    </w:p>
    <w:p>
      <w:pPr>
        <w:widowControl w:val="0"/>
        <w:numPr>
          <w:ilvl w:val="0"/>
          <w:numId w:val="0"/>
        </w:numPr>
        <w:autoSpaceDE w:val="0"/>
        <w:autoSpaceDN w:val="0"/>
        <w:spacing w:before="0" w:after="0" w:line="240" w:lineRule="auto"/>
        <w:ind w:leftChars="0" w:right="0" w:rightChars="0"/>
        <w:jc w:val="left"/>
        <w:rPr>
          <w:rFonts w:hint="eastAsia"/>
          <w:lang w:val="en-US" w:eastAsia="zh-CN"/>
        </w:rPr>
      </w:pPr>
      <w:r>
        <w:rPr>
          <w:rFonts w:hint="eastAsia"/>
          <w:lang w:val="en-US" w:eastAsia="zh-CN"/>
        </w:rPr>
        <w:t xml:space="preserve">  cookie的作用:主要用于保存登录信息</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 xml:space="preserve">  cookie的长度和数量的限制。每个domain最多只能有20条cookie，每个cookie长度不能超过4KB</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 xml:space="preserve">  安全性问题。如果cookie被人拦掉了，那个人就可以获取到所有session信息。加密的话也不起什么作用</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 xml:space="preserve">  失效时间:一般默认是浏览器关闭失效,可以自己设置失效时间</w:t>
      </w:r>
    </w:p>
    <w:p>
      <w:pPr>
        <w:widowControl w:val="0"/>
        <w:numPr>
          <w:ilvl w:val="0"/>
          <w:numId w:val="0"/>
        </w:numPr>
        <w:autoSpaceDE w:val="0"/>
        <w:autoSpaceDN w:val="0"/>
        <w:spacing w:before="0" w:after="0" w:line="240" w:lineRule="auto"/>
        <w:ind w:right="0" w:rightChars="0"/>
        <w:jc w:val="left"/>
        <w:rPr>
          <w:rFonts w:hint="eastAsia"/>
          <w:lang w:val="en-US" w:eastAsia="zh-CN"/>
        </w:rPr>
      </w:pPr>
    </w:p>
    <w:p>
      <w:pPr>
        <w:pStyle w:val="2"/>
        <w:bidi w:val="0"/>
      </w:pPr>
      <w:r>
        <w:rPr>
          <w:rFonts w:hint="eastAsia"/>
        </w:rPr>
        <w:t>call、apply、bind三者的用法和区别</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call、apply、bind都是改变this指向的方法</w:t>
      </w:r>
    </w:p>
    <w:p>
      <w:pPr>
        <w:widowControl w:val="0"/>
        <w:numPr>
          <w:ilvl w:val="0"/>
          <w:numId w:val="46"/>
        </w:numPr>
        <w:autoSpaceDE w:val="0"/>
        <w:autoSpaceDN w:val="0"/>
        <w:spacing w:before="0" w:after="0" w:line="240" w:lineRule="auto"/>
        <w:ind w:right="0" w:rightChars="0"/>
        <w:jc w:val="left"/>
        <w:rPr>
          <w:rFonts w:hint="default"/>
          <w:lang w:val="en-US" w:eastAsia="zh-CN"/>
        </w:rPr>
      </w:pPr>
      <w:r>
        <w:rPr>
          <w:rFonts w:hint="eastAsia"/>
          <w:lang w:val="en-US" w:eastAsia="zh-CN"/>
        </w:rPr>
        <w:t>c</w:t>
      </w:r>
      <w:r>
        <w:rPr>
          <w:rFonts w:hint="default"/>
          <w:lang w:val="en-US" w:eastAsia="zh-CN"/>
        </w:rPr>
        <w:t>all</w:t>
      </w:r>
    </w:p>
    <w:p>
      <w:pPr>
        <w:widowControl w:val="0"/>
        <w:numPr>
          <w:ilvl w:val="0"/>
          <w:numId w:val="0"/>
        </w:numPr>
        <w:autoSpaceDE w:val="0"/>
        <w:autoSpaceDN w:val="0"/>
        <w:spacing w:before="0" w:after="0" w:line="240" w:lineRule="auto"/>
        <w:ind w:left="420" w:leftChars="0" w:right="0" w:rightChars="0"/>
        <w:jc w:val="left"/>
        <w:rPr>
          <w:rFonts w:hint="default"/>
          <w:lang w:val="en-US" w:eastAsia="zh-CN"/>
        </w:rPr>
      </w:pPr>
      <w:r>
        <w:rPr>
          <w:rFonts w:hint="default"/>
          <w:lang w:val="en-US" w:eastAsia="zh-CN"/>
        </w:rPr>
        <w:t>call可以调用函数,call可以改变函数中this的指向</w:t>
      </w:r>
    </w:p>
    <w:p>
      <w:pPr>
        <w:widowControl w:val="0"/>
        <w:numPr>
          <w:ilvl w:val="0"/>
          <w:numId w:val="0"/>
        </w:numPr>
        <w:autoSpaceDE w:val="0"/>
        <w:autoSpaceDN w:val="0"/>
        <w:spacing w:before="0" w:after="0" w:line="240" w:lineRule="auto"/>
        <w:ind w:left="420" w:leftChars="0" w:right="0" w:rightChars="0"/>
        <w:jc w:val="left"/>
        <w:rPr>
          <w:rFonts w:hint="default"/>
          <w:lang w:val="en-US" w:eastAsia="zh-CN"/>
        </w:rPr>
      </w:pPr>
      <w:r>
        <w:rPr>
          <w:rFonts w:hint="eastAsia"/>
          <w:lang w:val="en-US" w:eastAsia="zh-CN"/>
        </w:rPr>
        <w:t>参数一：Function的调用者将会指向这个对象</w:t>
      </w:r>
    </w:p>
    <w:p>
      <w:pPr>
        <w:widowControl w:val="0"/>
        <w:numPr>
          <w:ilvl w:val="0"/>
          <w:numId w:val="0"/>
        </w:numPr>
        <w:autoSpaceDE w:val="0"/>
        <w:autoSpaceDN w:val="0"/>
        <w:spacing w:before="0" w:after="0" w:line="240" w:lineRule="auto"/>
        <w:ind w:left="420" w:leftChars="0" w:right="0" w:rightChars="0"/>
        <w:jc w:val="left"/>
        <w:rPr>
          <w:rFonts w:hint="default"/>
          <w:lang w:val="en-US" w:eastAsia="zh-CN"/>
        </w:rPr>
      </w:pPr>
      <w:r>
        <w:rPr>
          <w:rFonts w:hint="default"/>
          <w:lang w:val="en-US" w:eastAsia="zh-CN"/>
        </w:rPr>
        <w:t>参数二：将参数一个一个传入，每个参数都会映射到Function的参数，若以数组传入，该数组将对应参数的第一位</w:t>
      </w:r>
      <w:r>
        <w:rPr>
          <w:rFonts w:hint="eastAsia"/>
          <w:lang w:val="en-US" w:eastAsia="zh-CN"/>
        </w:rPr>
        <w:t>，</w:t>
      </w:r>
      <w:r>
        <w:rPr>
          <w:rFonts w:hint="default"/>
          <w:lang w:val="en-US" w:eastAsia="zh-CN"/>
        </w:rPr>
        <w:t>之后参数都为undefined</w:t>
      </w:r>
    </w:p>
    <w:p>
      <w:pPr>
        <w:widowControl w:val="0"/>
        <w:numPr>
          <w:ilvl w:val="0"/>
          <w:numId w:val="46"/>
        </w:numPr>
        <w:autoSpaceDE w:val="0"/>
        <w:autoSpaceDN w:val="0"/>
        <w:spacing w:before="0" w:after="0" w:line="240" w:lineRule="auto"/>
        <w:ind w:right="0" w:rightChars="0"/>
        <w:jc w:val="left"/>
        <w:rPr>
          <w:rFonts w:hint="default"/>
          <w:lang w:val="en-US" w:eastAsia="zh-CN"/>
        </w:rPr>
      </w:pPr>
      <w:r>
        <w:rPr>
          <w:rFonts w:hint="eastAsia"/>
          <w:lang w:val="en-US" w:eastAsia="zh-CN"/>
        </w:rPr>
        <w:t>apply</w:t>
      </w:r>
    </w:p>
    <w:p>
      <w:pPr>
        <w:widowControl w:val="0"/>
        <w:numPr>
          <w:ilvl w:val="0"/>
          <w:numId w:val="0"/>
        </w:numPr>
        <w:autoSpaceDE w:val="0"/>
        <w:autoSpaceDN w:val="0"/>
        <w:spacing w:before="0" w:after="0" w:line="240" w:lineRule="auto"/>
        <w:ind w:left="420" w:leftChars="0" w:right="0" w:rightChars="0"/>
        <w:jc w:val="left"/>
        <w:rPr>
          <w:rFonts w:hint="default"/>
          <w:lang w:val="en-US" w:eastAsia="zh-CN"/>
        </w:rPr>
      </w:pPr>
      <w:r>
        <w:rPr>
          <w:rFonts w:hint="default"/>
          <w:lang w:val="en-US" w:eastAsia="zh-CN"/>
        </w:rPr>
        <w:t>apply方法和call方法有些相似，它也可以改变this的指向，也可以有多个参数，但是不同的是，</w:t>
      </w:r>
    </w:p>
    <w:p>
      <w:pPr>
        <w:widowControl w:val="0"/>
        <w:numPr>
          <w:ilvl w:val="0"/>
          <w:numId w:val="0"/>
        </w:numPr>
        <w:autoSpaceDE w:val="0"/>
        <w:autoSpaceDN w:val="0"/>
        <w:spacing w:before="0" w:after="0" w:line="240" w:lineRule="auto"/>
        <w:ind w:left="420" w:leftChars="0" w:right="0" w:rightChars="0"/>
        <w:jc w:val="left"/>
        <w:rPr>
          <w:rFonts w:hint="default"/>
          <w:lang w:val="en-US" w:eastAsia="zh-CN"/>
        </w:rPr>
      </w:pPr>
      <w:r>
        <w:rPr>
          <w:rFonts w:hint="default"/>
          <w:lang w:val="en-US" w:eastAsia="zh-CN"/>
        </w:rPr>
        <w:t>第二个参数必须是一个数组</w:t>
      </w:r>
    </w:p>
    <w:p>
      <w:pPr>
        <w:widowControl w:val="0"/>
        <w:numPr>
          <w:ilvl w:val="0"/>
          <w:numId w:val="46"/>
        </w:numPr>
        <w:autoSpaceDE w:val="0"/>
        <w:autoSpaceDN w:val="0"/>
        <w:spacing w:before="0" w:after="0" w:line="240" w:lineRule="auto"/>
        <w:ind w:left="0" w:leftChars="0" w:right="0" w:rightChars="0" w:firstLine="0" w:firstLineChars="0"/>
        <w:jc w:val="left"/>
        <w:rPr>
          <w:rFonts w:hint="default"/>
          <w:lang w:val="en-US" w:eastAsia="zh-CN"/>
        </w:rPr>
      </w:pPr>
      <w:r>
        <w:rPr>
          <w:rFonts w:hint="eastAsia"/>
          <w:lang w:val="en-US" w:eastAsia="zh-CN"/>
        </w:rPr>
        <w:t>bind</w:t>
      </w:r>
    </w:p>
    <w:p>
      <w:pPr>
        <w:widowControl w:val="0"/>
        <w:numPr>
          <w:ilvl w:val="0"/>
          <w:numId w:val="0"/>
        </w:numPr>
        <w:autoSpaceDE w:val="0"/>
        <w:autoSpaceDN w:val="0"/>
        <w:spacing w:before="0" w:after="0" w:line="240" w:lineRule="auto"/>
        <w:ind w:left="420" w:leftChars="0" w:right="0" w:rightChars="0"/>
        <w:jc w:val="left"/>
        <w:rPr>
          <w:rFonts w:hint="default"/>
          <w:lang w:val="en-US" w:eastAsia="zh-CN"/>
        </w:rPr>
      </w:pPr>
      <w:r>
        <w:rPr>
          <w:rFonts w:hint="default"/>
          <w:lang w:val="en-US" w:eastAsia="zh-CN"/>
        </w:rPr>
        <w:t>bind方法返回的是一个修改过后的函数,</w:t>
      </w:r>
    </w:p>
    <w:p>
      <w:pPr>
        <w:widowControl w:val="0"/>
        <w:numPr>
          <w:ilvl w:val="0"/>
          <w:numId w:val="0"/>
        </w:numPr>
        <w:autoSpaceDE w:val="0"/>
        <w:autoSpaceDN w:val="0"/>
        <w:spacing w:before="0" w:after="0" w:line="240" w:lineRule="auto"/>
        <w:ind w:left="420" w:leftChars="0" w:right="0" w:rightChars="0"/>
        <w:jc w:val="left"/>
        <w:rPr>
          <w:rFonts w:hint="default"/>
          <w:lang w:val="en-US" w:eastAsia="zh-CN"/>
        </w:rPr>
      </w:pPr>
      <w:r>
        <w:rPr>
          <w:rFonts w:hint="default"/>
          <w:lang w:val="en-US" w:eastAsia="zh-CN"/>
        </w:rPr>
        <w:t>bind也可以有多个参数，并且参数可以执行的时候再次添加，但是要注意的是，参数是按照形参</w:t>
      </w:r>
    </w:p>
    <w:p>
      <w:pPr>
        <w:widowControl w:val="0"/>
        <w:numPr>
          <w:ilvl w:val="0"/>
          <w:numId w:val="0"/>
        </w:numPr>
        <w:autoSpaceDE w:val="0"/>
        <w:autoSpaceDN w:val="0"/>
        <w:spacing w:before="0" w:after="0" w:line="240" w:lineRule="auto"/>
        <w:ind w:left="420" w:leftChars="0" w:right="0" w:rightChars="0"/>
        <w:jc w:val="left"/>
        <w:rPr>
          <w:rFonts w:hint="default"/>
          <w:lang w:val="en-US" w:eastAsia="zh-CN"/>
        </w:rPr>
      </w:pPr>
      <w:r>
        <w:rPr>
          <w:rFonts w:hint="default"/>
          <w:lang w:val="en-US" w:eastAsia="zh-CN"/>
        </w:rPr>
        <w:t>的顺序进行的。</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ascii="Arial" w:hAnsi="Arial" w:eastAsia="Arial" w:cs="Arial"/>
          <w:i w:val="0"/>
          <w:iCs w:val="0"/>
          <w:caps w:val="0"/>
          <w:color w:val="4D4D4D"/>
          <w:spacing w:val="0"/>
          <w:sz w:val="19"/>
          <w:szCs w:val="19"/>
          <w:shd w:val="clear" w:color="auto" w:fill="FFFFFF"/>
        </w:rPr>
        <w:t>call和apply都是对函数进行直接调用，而bind方法返回的仍是一个函数</w:t>
      </w:r>
    </w:p>
    <w:p>
      <w:pPr>
        <w:widowControl w:val="0"/>
        <w:numPr>
          <w:ilvl w:val="0"/>
          <w:numId w:val="0"/>
        </w:numPr>
        <w:autoSpaceDE w:val="0"/>
        <w:autoSpaceDN w:val="0"/>
        <w:spacing w:before="0" w:after="0" w:line="240" w:lineRule="auto"/>
        <w:ind w:right="0" w:rightChars="0"/>
        <w:jc w:val="left"/>
        <w:rPr>
          <w:rFonts w:hint="default"/>
          <w:lang w:val="en-US" w:eastAsia="zh-CN"/>
        </w:rPr>
      </w:pPr>
    </w:p>
    <w:p>
      <w:pPr>
        <w:widowControl w:val="0"/>
        <w:numPr>
          <w:ilvl w:val="0"/>
          <w:numId w:val="0"/>
        </w:numPr>
        <w:autoSpaceDE w:val="0"/>
        <w:autoSpaceDN w:val="0"/>
        <w:spacing w:before="0" w:after="0" w:line="240" w:lineRule="auto"/>
        <w:ind w:right="0" w:rightChars="0"/>
        <w:jc w:val="left"/>
        <w:rPr>
          <w:rFonts w:hint="default"/>
          <w:lang w:val="en-US" w:eastAsia="zh-CN"/>
        </w:rPr>
      </w:pPr>
    </w:p>
    <w:p>
      <w:pPr>
        <w:widowControl w:val="0"/>
        <w:numPr>
          <w:ilvl w:val="0"/>
          <w:numId w:val="0"/>
        </w:numPr>
        <w:autoSpaceDE w:val="0"/>
        <w:autoSpaceDN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设计模式有哪些, 分别说一说 ? 共23种设计模式，介绍其中6种应用较为广泛的模式。</w:t>
      </w:r>
    </w:p>
    <w:p>
      <w:pPr>
        <w:widowControl w:val="0"/>
        <w:numPr>
          <w:ilvl w:val="0"/>
          <w:numId w:val="47"/>
        </w:numPr>
        <w:autoSpaceDE w:val="0"/>
        <w:autoSpaceDN w:val="0"/>
        <w:spacing w:before="0" w:after="0" w:line="240" w:lineRule="auto"/>
        <w:ind w:right="0" w:rightChars="0"/>
        <w:jc w:val="left"/>
        <w:rPr>
          <w:rFonts w:hint="default"/>
          <w:lang w:val="en-US" w:eastAsia="zh-CN"/>
        </w:rPr>
      </w:pPr>
      <w:r>
        <w:rPr>
          <w:rFonts w:hint="default"/>
          <w:lang w:val="en-US" w:eastAsia="zh-CN"/>
        </w:rPr>
        <w:t>发布订阅模式:</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这种设计模式可以大大降低程序模块之间的耦合度，便于更加灵活的扩展和维护。</w:t>
      </w:r>
    </w:p>
    <w:p>
      <w:pPr>
        <w:widowControl w:val="0"/>
        <w:numPr>
          <w:ilvl w:val="0"/>
          <w:numId w:val="47"/>
        </w:numPr>
        <w:autoSpaceDE w:val="0"/>
        <w:autoSpaceDN w:val="0"/>
        <w:spacing w:before="0" w:after="0" w:line="240" w:lineRule="auto"/>
        <w:ind w:left="0" w:leftChars="0" w:right="0" w:rightChars="0" w:firstLine="0" w:firstLineChars="0"/>
        <w:jc w:val="left"/>
        <w:rPr>
          <w:rFonts w:hint="default"/>
          <w:lang w:val="en-US" w:eastAsia="zh-CN"/>
        </w:rPr>
      </w:pPr>
      <w:r>
        <w:rPr>
          <w:rFonts w:hint="default"/>
          <w:lang w:val="en-US" w:eastAsia="zh-CN"/>
        </w:rPr>
        <w:t>中介者模式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观察者模式通过维护一堆列表来管理对象间的多对多关系，中介者模式通过统一接口来维护一对多</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关系，且通信者之间不需要知道彼此之间的关系，只需要约定好API即可。</w:t>
      </w:r>
    </w:p>
    <w:p>
      <w:pPr>
        <w:widowControl w:val="0"/>
        <w:numPr>
          <w:ilvl w:val="0"/>
          <w:numId w:val="47"/>
        </w:numPr>
        <w:autoSpaceDE w:val="0"/>
        <w:autoSpaceDN w:val="0"/>
        <w:spacing w:before="0" w:after="0" w:line="240" w:lineRule="auto"/>
        <w:ind w:left="0" w:leftChars="0" w:right="0" w:rightChars="0" w:firstLine="0" w:firstLineChars="0"/>
        <w:jc w:val="left"/>
        <w:rPr>
          <w:rFonts w:hint="default"/>
          <w:lang w:val="en-US" w:eastAsia="zh-CN"/>
        </w:rPr>
      </w:pPr>
      <w:r>
        <w:rPr>
          <w:rFonts w:hint="default"/>
          <w:lang w:val="en-US" w:eastAsia="zh-CN"/>
        </w:rPr>
        <w:t>代理模式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为其他对象提供一种代理以控制对这个对象的访问。</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代理模式使得代理对象控制具体对象的引用。代理几乎可以是任何对象：文件，资源，内存中的对</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象，或者是一些难以复制的东西。</w:t>
      </w:r>
    </w:p>
    <w:p>
      <w:pPr>
        <w:widowControl w:val="0"/>
        <w:numPr>
          <w:ilvl w:val="0"/>
          <w:numId w:val="47"/>
        </w:numPr>
        <w:autoSpaceDE w:val="0"/>
        <w:autoSpaceDN w:val="0"/>
        <w:spacing w:before="0" w:after="0" w:line="240" w:lineRule="auto"/>
        <w:ind w:left="0" w:leftChars="0" w:right="0" w:rightChars="0" w:firstLine="0" w:firstLineChars="0"/>
        <w:jc w:val="left"/>
        <w:rPr>
          <w:rFonts w:hint="default"/>
          <w:lang w:val="en-US" w:eastAsia="zh-CN"/>
        </w:rPr>
      </w:pPr>
      <w:r>
        <w:rPr>
          <w:rFonts w:hint="default"/>
          <w:lang w:val="en-US" w:eastAsia="zh-CN"/>
        </w:rPr>
        <w:t>单例模式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保证一个类只有一个实例，并提供一个访问它的全局访问点（调用一个类，任何时候返回的都是同</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一个实例）。</w:t>
      </w:r>
    </w:p>
    <w:p>
      <w:pPr>
        <w:widowControl w:val="0"/>
        <w:numPr>
          <w:ilvl w:val="0"/>
          <w:numId w:val="47"/>
        </w:numPr>
        <w:autoSpaceDE w:val="0"/>
        <w:autoSpaceDN w:val="0"/>
        <w:spacing w:before="0" w:after="0" w:line="240" w:lineRule="auto"/>
        <w:ind w:left="0" w:leftChars="0" w:right="0" w:rightChars="0" w:firstLine="0" w:firstLineChars="0"/>
        <w:jc w:val="left"/>
        <w:rPr>
          <w:rFonts w:hint="default"/>
          <w:lang w:val="en-US" w:eastAsia="zh-CN"/>
        </w:rPr>
      </w:pPr>
      <w:r>
        <w:rPr>
          <w:rFonts w:hint="default"/>
          <w:lang w:val="en-US" w:eastAsia="zh-CN"/>
        </w:rPr>
        <w:t>工厂模式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工厂模式定义一个用于创建对象的接口，这个接口由子类决定实例化哪一个类。该模式使一</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个类的实例化延迟到了子类。而子类可以重写接口方法以便创建的时候指定自己的对象类型</w:t>
      </w:r>
    </w:p>
    <w:p>
      <w:pPr>
        <w:widowControl w:val="0"/>
        <w:numPr>
          <w:ilvl w:val="0"/>
          <w:numId w:val="47"/>
        </w:numPr>
        <w:autoSpaceDE w:val="0"/>
        <w:autoSpaceDN w:val="0"/>
        <w:spacing w:before="0" w:after="0" w:line="240" w:lineRule="auto"/>
        <w:ind w:left="0" w:leftChars="0" w:right="0" w:rightChars="0" w:firstLine="0" w:firstLineChars="0"/>
        <w:jc w:val="left"/>
        <w:rPr>
          <w:rFonts w:hint="default"/>
          <w:lang w:val="en-US" w:eastAsia="zh-CN"/>
        </w:rPr>
      </w:pPr>
      <w:r>
        <w:rPr>
          <w:rFonts w:hint="default"/>
          <w:lang w:val="en-US" w:eastAsia="zh-CN"/>
        </w:rPr>
        <w:t>装饰者模式 : 装饰者(decorator)模式能够在不改变对象自身的基础上，在程序运行期间给对像动态的</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添加职责（方法或属性）。与继承相比，装饰者是一种更轻便灵活的做法。</w:t>
      </w:r>
    </w:p>
    <w:p>
      <w:pPr>
        <w:widowControl w:val="0"/>
        <w:numPr>
          <w:ilvl w:val="0"/>
          <w:numId w:val="0"/>
        </w:numPr>
        <w:autoSpaceDE w:val="0"/>
        <w:autoSpaceDN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Promsie 和 async/await 的区别和使用</w:t>
      </w:r>
    </w:p>
    <w:p>
      <w:pPr>
        <w:rPr>
          <w:rFonts w:hint="default"/>
          <w:lang w:val="en-US" w:eastAsia="zh-CN"/>
        </w:rPr>
      </w:pPr>
      <w:r>
        <w:rPr>
          <w:rFonts w:hint="default"/>
          <w:lang w:val="en-US" w:eastAsia="zh-CN"/>
        </w:rPr>
        <w:t>区别：</w:t>
      </w:r>
    </w:p>
    <w:p>
      <w:pPr>
        <w:rPr>
          <w:rFonts w:hint="default"/>
          <w:lang w:val="en-US" w:eastAsia="zh-CN"/>
        </w:rPr>
      </w:pPr>
      <w:r>
        <w:rPr>
          <w:rFonts w:hint="default"/>
          <w:lang w:val="en-US" w:eastAsia="zh-CN"/>
        </w:rPr>
        <w:t>1）函数前面多了一个async关键字。await关键字只能用在async定义的函数内。async函数会隐式地</w:t>
      </w:r>
    </w:p>
    <w:p>
      <w:pPr>
        <w:rPr>
          <w:rFonts w:hint="default"/>
          <w:lang w:val="en-US" w:eastAsia="zh-CN"/>
        </w:rPr>
      </w:pPr>
      <w:r>
        <w:rPr>
          <w:rFonts w:hint="default"/>
          <w:lang w:val="en-US" w:eastAsia="zh-CN"/>
        </w:rPr>
        <w:t>返回一个promise，该promise的reosolve值就是函数return的值。</w:t>
      </w:r>
    </w:p>
    <w:p>
      <w:pPr>
        <w:rPr>
          <w:rFonts w:hint="default"/>
          <w:lang w:val="en-US" w:eastAsia="zh-CN"/>
        </w:rPr>
      </w:pPr>
      <w:r>
        <w:rPr>
          <w:rFonts w:hint="default"/>
          <w:lang w:val="en-US" w:eastAsia="zh-CN"/>
        </w:rPr>
        <w:t>2）第1点暗示我们不能在 外层代码中使用await，因为不在async函数内。使用：</w:t>
      </w:r>
    </w:p>
    <w:p>
      <w:pPr>
        <w:rPr>
          <w:rFonts w:hint="default"/>
          <w:lang w:val="en-US" w:eastAsia="zh-CN"/>
        </w:rPr>
      </w:pPr>
      <w:r>
        <w:rPr>
          <w:rFonts w:hint="default"/>
          <w:lang w:val="en-US" w:eastAsia="zh-CN"/>
        </w:rPr>
        <w:t xml:space="preserve">1.async和await是配对使用的，await存在于async的内部。否则会报错 。 </w:t>
      </w:r>
    </w:p>
    <w:p>
      <w:pPr>
        <w:rPr>
          <w:rFonts w:hint="default"/>
          <w:lang w:val="en-US" w:eastAsia="zh-CN"/>
        </w:rPr>
      </w:pPr>
      <w:r>
        <w:rPr>
          <w:rFonts w:hint="default"/>
          <w:lang w:val="en-US" w:eastAsia="zh-CN"/>
        </w:rPr>
        <w:t>2.await表示在这里等待一个promise返回，再接下来执行。</w:t>
      </w:r>
    </w:p>
    <w:p>
      <w:pPr>
        <w:rPr>
          <w:rFonts w:hint="default"/>
          <w:lang w:val="en-US" w:eastAsia="zh-CN"/>
        </w:rPr>
      </w:pPr>
      <w:r>
        <w:rPr>
          <w:rFonts w:hint="default"/>
          <w:lang w:val="en-US" w:eastAsia="zh-CN"/>
        </w:rPr>
        <w:t>3.await后面跟着的应该是一个promise对象，（也可以不是，如果不是接下来也没什么意义了…）</w:t>
      </w:r>
    </w:p>
    <w:p>
      <w:pPr>
        <w:rPr>
          <w:rFonts w:hint="default"/>
          <w:lang w:val="en-US" w:eastAsia="zh-CN"/>
        </w:rPr>
      </w:pPr>
    </w:p>
    <w:p>
      <w:pPr>
        <w:pStyle w:val="2"/>
        <w:bidi w:val="0"/>
        <w:rPr>
          <w:rFonts w:hint="default"/>
          <w:lang w:val="en-US" w:eastAsia="zh-CN"/>
        </w:rPr>
      </w:pPr>
      <w:r>
        <w:rPr>
          <w:rFonts w:hint="default"/>
          <w:lang w:val="en-US" w:eastAsia="zh-CN"/>
        </w:rPr>
        <w:t>如何确定 this 指向？改变 this 指向的方式有哪些？</w:t>
      </w:r>
    </w:p>
    <w:p>
      <w:pPr>
        <w:rPr>
          <w:rFonts w:hint="default"/>
          <w:lang w:val="en-US" w:eastAsia="zh-CN"/>
        </w:rPr>
      </w:pPr>
      <w:r>
        <w:rPr>
          <w:rFonts w:hint="default"/>
          <w:lang w:val="en-US" w:eastAsia="zh-CN"/>
        </w:rPr>
        <w:t xml:space="preserve"> this 指向：</w:t>
      </w:r>
    </w:p>
    <w:p>
      <w:pPr>
        <w:numPr>
          <w:ilvl w:val="0"/>
          <w:numId w:val="48"/>
        </w:numPr>
        <w:rPr>
          <w:rFonts w:hint="default"/>
          <w:lang w:val="en-US" w:eastAsia="zh-CN"/>
        </w:rPr>
      </w:pPr>
      <w:r>
        <w:rPr>
          <w:rFonts w:hint="default"/>
          <w:lang w:val="en-US" w:eastAsia="zh-CN"/>
        </w:rPr>
        <w:t>全局上下文（函数外）</w:t>
      </w:r>
    </w:p>
    <w:p>
      <w:pPr>
        <w:ind w:firstLine="720" w:firstLineChars="0"/>
        <w:rPr>
          <w:rFonts w:hint="default"/>
          <w:lang w:val="en-US" w:eastAsia="zh-CN"/>
        </w:rPr>
      </w:pPr>
      <w:r>
        <w:rPr>
          <w:rFonts w:hint="default"/>
          <w:lang w:val="en-US" w:eastAsia="zh-CN"/>
        </w:rPr>
        <w:t>无论是否为严格模式，均指向全局对象。注意:严格模式下全局对象为undifined</w:t>
      </w:r>
    </w:p>
    <w:p>
      <w:pPr>
        <w:numPr>
          <w:ilvl w:val="0"/>
          <w:numId w:val="48"/>
        </w:numPr>
        <w:ind w:left="0" w:leftChars="0" w:right="0" w:rightChars="0" w:firstLine="0" w:firstLineChars="0"/>
        <w:rPr>
          <w:rFonts w:hint="default"/>
          <w:lang w:val="en-US" w:eastAsia="zh-CN"/>
        </w:rPr>
      </w:pPr>
      <w:r>
        <w:rPr>
          <w:rFonts w:hint="default"/>
          <w:lang w:val="en-US" w:eastAsia="zh-CN"/>
        </w:rPr>
        <w:t>函数上下文（函数内）</w:t>
      </w:r>
    </w:p>
    <w:p>
      <w:pPr>
        <w:ind w:firstLine="720" w:firstLineChars="0"/>
        <w:rPr>
          <w:rFonts w:hint="default"/>
          <w:lang w:val="en-US" w:eastAsia="zh-CN"/>
        </w:rPr>
      </w:pPr>
      <w:r>
        <w:rPr>
          <w:rFonts w:hint="default"/>
          <w:lang w:val="en-US" w:eastAsia="zh-CN"/>
        </w:rPr>
        <w:t>默认的，指向函数的调用对象，且是最直接的调用对象：</w:t>
      </w:r>
    </w:p>
    <w:p>
      <w:pPr>
        <w:ind w:firstLine="720" w:firstLineChars="0"/>
        <w:rPr>
          <w:rFonts w:hint="default"/>
          <w:lang w:val="en-US" w:eastAsia="zh-CN"/>
        </w:rPr>
      </w:pPr>
      <w:r>
        <w:rPr>
          <w:rFonts w:hint="default"/>
          <w:lang w:val="en-US" w:eastAsia="zh-CN"/>
        </w:rPr>
        <w:t>简单调用，指向全局对象注意:严格模式下全局对象为undifined，某些浏览器未实现此标准也可能会是window</w:t>
      </w:r>
    </w:p>
    <w:p>
      <w:pPr>
        <w:numPr>
          <w:ilvl w:val="0"/>
          <w:numId w:val="48"/>
        </w:numPr>
        <w:ind w:left="0" w:leftChars="0" w:right="0" w:rightChars="0" w:firstLine="0" w:firstLineChars="0"/>
        <w:rPr>
          <w:rFonts w:hint="default"/>
          <w:lang w:val="en-US" w:eastAsia="zh-CN"/>
        </w:rPr>
      </w:pPr>
      <w:r>
        <w:rPr>
          <w:rFonts w:hint="default"/>
          <w:lang w:val="en-US" w:eastAsia="zh-CN"/>
        </w:rPr>
        <w:t>改变this指向的方式</w:t>
      </w:r>
    </w:p>
    <w:p>
      <w:pPr>
        <w:numPr>
          <w:ilvl w:val="1"/>
          <w:numId w:val="48"/>
        </w:numPr>
        <w:ind w:left="840" w:leftChars="0" w:right="0" w:rightChars="0" w:hanging="420" w:firstLineChars="0"/>
        <w:rPr>
          <w:rFonts w:hint="default"/>
          <w:lang w:val="en-US" w:eastAsia="zh-CN"/>
        </w:rPr>
      </w:pPr>
      <w:r>
        <w:rPr>
          <w:rFonts w:hint="eastAsia"/>
          <w:lang w:val="en-US" w:eastAsia="zh-CN"/>
        </w:rPr>
        <w:t>new改变this指向</w:t>
      </w:r>
    </w:p>
    <w:p>
      <w:pPr>
        <w:numPr>
          <w:ilvl w:val="1"/>
          <w:numId w:val="48"/>
        </w:numPr>
        <w:ind w:left="840" w:leftChars="0" w:right="0" w:rightChars="0" w:hanging="420" w:firstLineChars="0"/>
        <w:rPr>
          <w:rFonts w:hint="default"/>
          <w:lang w:val="en-US" w:eastAsia="zh-CN"/>
        </w:rPr>
      </w:pPr>
      <w:r>
        <w:rPr>
          <w:rFonts w:hint="eastAsia"/>
          <w:lang w:val="en-US" w:eastAsia="zh-CN"/>
        </w:rPr>
        <w:t>Apply</w:t>
      </w:r>
    </w:p>
    <w:p>
      <w:pPr>
        <w:numPr>
          <w:ilvl w:val="1"/>
          <w:numId w:val="48"/>
        </w:numPr>
        <w:ind w:left="840" w:leftChars="0" w:right="0" w:rightChars="0" w:hanging="420" w:firstLineChars="0"/>
        <w:rPr>
          <w:rFonts w:hint="default"/>
          <w:lang w:val="en-US" w:eastAsia="zh-CN"/>
        </w:rPr>
      </w:pPr>
      <w:r>
        <w:rPr>
          <w:rFonts w:hint="eastAsia"/>
          <w:lang w:val="en-US" w:eastAsia="zh-CN"/>
        </w:rPr>
        <w:t>Bind</w:t>
      </w:r>
    </w:p>
    <w:p>
      <w:pPr>
        <w:numPr>
          <w:ilvl w:val="1"/>
          <w:numId w:val="48"/>
        </w:numPr>
        <w:ind w:left="840" w:leftChars="0" w:right="0" w:rightChars="0" w:hanging="420" w:firstLineChars="0"/>
        <w:rPr>
          <w:rFonts w:hint="default"/>
          <w:lang w:val="en-US" w:eastAsia="zh-CN"/>
        </w:rPr>
      </w:pPr>
      <w:r>
        <w:rPr>
          <w:rFonts w:hint="eastAsia"/>
          <w:lang w:val="en-US" w:eastAsia="zh-CN"/>
        </w:rPr>
        <w:t>Call</w:t>
      </w:r>
    </w:p>
    <w:p>
      <w:pPr>
        <w:widowControl w:val="0"/>
        <w:numPr>
          <w:ilvl w:val="0"/>
          <w:numId w:val="0"/>
        </w:numPr>
        <w:autoSpaceDE w:val="0"/>
        <w:autoSpaceDN w:val="0"/>
        <w:spacing w:before="0" w:after="0" w:line="240" w:lineRule="auto"/>
        <w:ind w:right="0" w:rightChars="0"/>
        <w:jc w:val="left"/>
        <w:rPr>
          <w:rFonts w:hint="eastAsia"/>
          <w:lang w:val="en-US" w:eastAsia="zh-CN"/>
        </w:rPr>
      </w:pPr>
    </w:p>
    <w:p>
      <w:pPr>
        <w:pStyle w:val="2"/>
        <w:bidi w:val="0"/>
      </w:pPr>
      <w:r>
        <w:rPr>
          <w:rFonts w:hint="eastAsia"/>
        </w:rPr>
        <w:t>this.$set怎么用</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当你发现你给对象加了一个属性，在控制台能打印出来，但是却没有更新到视图上时，也许这个时候就需要用到this.set（ ）这个方法了，简单来说this.set（）这个方法了</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怎么用？</w:t>
      </w:r>
    </w:p>
    <w:p>
      <w:pPr>
        <w:widowControl w:val="0"/>
        <w:numPr>
          <w:ilvl w:val="0"/>
          <w:numId w:val="0"/>
        </w:numPr>
        <w:autoSpaceDE w:val="0"/>
        <w:autoSpaceDN w:val="0"/>
        <w:spacing w:before="0" w:after="0" w:line="240" w:lineRule="auto"/>
        <w:ind w:right="0" w:rightChars="0"/>
        <w:jc w:val="left"/>
        <w:rPr>
          <w:rFonts w:hint="eastAsia"/>
          <w:lang w:val="en-US" w:eastAsia="zh-CN"/>
        </w:rPr>
      </w:pPr>
      <w:r>
        <w:rPr>
          <w:rFonts w:hint="eastAsia"/>
          <w:lang w:val="en-US" w:eastAsia="zh-CN"/>
        </w:rPr>
        <w:t xml:space="preserve">  在标签中写一个@click点击事件，在data中放一个list数组的数据，点击按钮调用方法，</w:t>
      </w:r>
    </w:p>
    <w:p>
      <w:pPr>
        <w:widowControl w:val="0"/>
        <w:numPr>
          <w:ilvl w:val="0"/>
          <w:numId w:val="0"/>
        </w:numPr>
        <w:autoSpaceDE w:val="0"/>
        <w:autoSpaceDN w:val="0"/>
        <w:spacing w:before="0" w:after="0" w:line="240" w:lineRule="auto"/>
        <w:ind w:right="0" w:rightChars="0" w:firstLine="380" w:firstLineChars="200"/>
        <w:jc w:val="left"/>
        <w:rPr>
          <w:rFonts w:ascii="Arial" w:hAnsi="Arial" w:eastAsia="Arial" w:cs="Arial"/>
          <w:i w:val="0"/>
          <w:iCs w:val="0"/>
          <w:caps w:val="0"/>
          <w:color w:val="4D4D4D"/>
          <w:spacing w:val="0"/>
          <w:sz w:val="19"/>
          <w:szCs w:val="19"/>
          <w:shd w:val="clear" w:color="auto" w:fill="FFFFFF"/>
        </w:rPr>
      </w:pPr>
      <w:r>
        <w:rPr>
          <w:rFonts w:ascii="Arial" w:hAnsi="Arial" w:eastAsia="Arial" w:cs="Arial"/>
          <w:i w:val="0"/>
          <w:iCs w:val="0"/>
          <w:caps w:val="0"/>
          <w:color w:val="4D4D4D"/>
          <w:spacing w:val="0"/>
          <w:sz w:val="19"/>
          <w:szCs w:val="19"/>
          <w:shd w:val="clear" w:color="auto" w:fill="FFFFFF"/>
        </w:rPr>
        <w:t>this.$set( target, key, value )</w:t>
      </w:r>
    </w:p>
    <w:p>
      <w:pPr>
        <w:widowControl w:val="0"/>
        <w:numPr>
          <w:ilvl w:val="0"/>
          <w:numId w:val="0"/>
        </w:numPr>
        <w:autoSpaceDE w:val="0"/>
        <w:autoSpaceDN w:val="0"/>
        <w:spacing w:before="0" w:after="0" w:line="240" w:lineRule="auto"/>
        <w:ind w:right="0" w:rightChars="0" w:firstLine="380" w:firstLineChars="200"/>
        <w:jc w:val="left"/>
        <w:rPr>
          <w:rFonts w:hint="default" w:ascii="Arial" w:hAnsi="Arial" w:eastAsia="Arial" w:cs="Arial"/>
          <w:i w:val="0"/>
          <w:iCs w:val="0"/>
          <w:caps w:val="0"/>
          <w:color w:val="4D4D4D"/>
          <w:spacing w:val="0"/>
          <w:sz w:val="19"/>
          <w:szCs w:val="19"/>
          <w:shd w:val="clear" w:color="auto" w:fill="FFFFFF"/>
          <w:lang w:val="en-US" w:eastAsia="zh-CN"/>
        </w:rPr>
      </w:pPr>
      <w:r>
        <w:rPr>
          <w:rFonts w:hint="default" w:ascii="Arial" w:hAnsi="Arial" w:eastAsia="Arial" w:cs="Arial"/>
          <w:i w:val="0"/>
          <w:iCs w:val="0"/>
          <w:caps w:val="0"/>
          <w:color w:val="4D4D4D"/>
          <w:spacing w:val="0"/>
          <w:sz w:val="19"/>
          <w:szCs w:val="19"/>
          <w:shd w:val="clear" w:color="auto" w:fill="FFFFFF"/>
          <w:lang w:val="en-US" w:eastAsia="zh-CN"/>
        </w:rPr>
        <w:t>target：要更改的数据源(可以是对象或者数组)</w:t>
      </w:r>
    </w:p>
    <w:p>
      <w:pPr>
        <w:widowControl w:val="0"/>
        <w:numPr>
          <w:ilvl w:val="0"/>
          <w:numId w:val="0"/>
        </w:numPr>
        <w:autoSpaceDE w:val="0"/>
        <w:autoSpaceDN w:val="0"/>
        <w:spacing w:before="0" w:after="0" w:line="240" w:lineRule="auto"/>
        <w:ind w:right="0" w:rightChars="0" w:firstLine="380" w:firstLineChars="200"/>
        <w:jc w:val="left"/>
        <w:rPr>
          <w:rFonts w:hint="default" w:ascii="Arial" w:hAnsi="Arial" w:eastAsia="Arial" w:cs="Arial"/>
          <w:i w:val="0"/>
          <w:iCs w:val="0"/>
          <w:caps w:val="0"/>
          <w:color w:val="4D4D4D"/>
          <w:spacing w:val="0"/>
          <w:sz w:val="19"/>
          <w:szCs w:val="19"/>
          <w:shd w:val="clear" w:color="auto" w:fill="FFFFFF"/>
          <w:lang w:val="en-US" w:eastAsia="zh-CN"/>
        </w:rPr>
      </w:pPr>
      <w:r>
        <w:rPr>
          <w:rFonts w:hint="default" w:ascii="Arial" w:hAnsi="Arial" w:eastAsia="Arial" w:cs="Arial"/>
          <w:i w:val="0"/>
          <w:iCs w:val="0"/>
          <w:caps w:val="0"/>
          <w:color w:val="4D4D4D"/>
          <w:spacing w:val="0"/>
          <w:sz w:val="19"/>
          <w:szCs w:val="19"/>
          <w:shd w:val="clear" w:color="auto" w:fill="FFFFFF"/>
          <w:lang w:val="en-US" w:eastAsia="zh-CN"/>
        </w:rPr>
        <w:t>key：要更改的具体数据</w:t>
      </w:r>
    </w:p>
    <w:p>
      <w:pPr>
        <w:widowControl w:val="0"/>
        <w:numPr>
          <w:ilvl w:val="0"/>
          <w:numId w:val="0"/>
        </w:numPr>
        <w:autoSpaceDE w:val="0"/>
        <w:autoSpaceDN w:val="0"/>
        <w:spacing w:before="0" w:after="0" w:line="240" w:lineRule="auto"/>
        <w:ind w:right="0" w:rightChars="0" w:firstLine="380" w:firstLineChars="200"/>
        <w:jc w:val="left"/>
        <w:rPr>
          <w:rFonts w:hint="default" w:ascii="Arial" w:hAnsi="Arial" w:eastAsia="Arial" w:cs="Arial"/>
          <w:i w:val="0"/>
          <w:iCs w:val="0"/>
          <w:caps w:val="0"/>
          <w:color w:val="4D4D4D"/>
          <w:spacing w:val="0"/>
          <w:sz w:val="19"/>
          <w:szCs w:val="19"/>
          <w:shd w:val="clear" w:color="auto" w:fill="FFFFFF"/>
          <w:lang w:val="en-US" w:eastAsia="zh-CN"/>
        </w:rPr>
      </w:pPr>
      <w:r>
        <w:rPr>
          <w:rFonts w:hint="default" w:ascii="Arial" w:hAnsi="Arial" w:eastAsia="Arial" w:cs="Arial"/>
          <w:i w:val="0"/>
          <w:iCs w:val="0"/>
          <w:caps w:val="0"/>
          <w:color w:val="4D4D4D"/>
          <w:spacing w:val="0"/>
          <w:sz w:val="19"/>
          <w:szCs w:val="19"/>
          <w:shd w:val="clear" w:color="auto" w:fill="FFFFFF"/>
          <w:lang w:val="en-US" w:eastAsia="zh-CN"/>
        </w:rPr>
        <w:t>value ：重新赋的值</w:t>
      </w:r>
    </w:p>
    <w:p>
      <w:pPr>
        <w:widowControl w:val="0"/>
        <w:numPr>
          <w:ilvl w:val="0"/>
          <w:numId w:val="0"/>
        </w:numPr>
        <w:autoSpaceDE w:val="0"/>
        <w:autoSpaceDN w:val="0"/>
        <w:spacing w:before="0" w:after="0" w:line="240" w:lineRule="auto"/>
        <w:ind w:right="0" w:rightChars="0" w:firstLine="380" w:firstLineChars="200"/>
        <w:jc w:val="left"/>
        <w:rPr>
          <w:rFonts w:hint="eastAsia" w:ascii="Arial" w:hAnsi="Arial" w:eastAsia="Arial" w:cs="Arial"/>
          <w:i w:val="0"/>
          <w:iCs w:val="0"/>
          <w:caps w:val="0"/>
          <w:color w:val="4D4D4D"/>
          <w:spacing w:val="0"/>
          <w:sz w:val="19"/>
          <w:szCs w:val="19"/>
          <w:shd w:val="clear" w:color="auto" w:fill="FFFFFF"/>
          <w:lang w:val="en-US" w:eastAsia="zh-CN"/>
        </w:rPr>
      </w:pPr>
      <w:r>
        <w:rPr>
          <w:rFonts w:hint="eastAsia" w:ascii="Arial" w:hAnsi="Arial" w:eastAsia="Arial" w:cs="Arial"/>
          <w:i w:val="0"/>
          <w:iCs w:val="0"/>
          <w:caps w:val="0"/>
          <w:color w:val="4D4D4D"/>
          <w:spacing w:val="0"/>
          <w:sz w:val="19"/>
          <w:szCs w:val="19"/>
          <w:shd w:val="clear" w:color="auto" w:fill="FFFFFF"/>
          <w:lang w:val="en-US" w:eastAsia="zh-CN"/>
        </w:rPr>
        <w:t>用this.$set方法把更改的数据更新到视图上</w:t>
      </w:r>
    </w:p>
    <w:p>
      <w:pPr>
        <w:widowControl w:val="0"/>
        <w:numPr>
          <w:ilvl w:val="0"/>
          <w:numId w:val="0"/>
        </w:numPr>
        <w:autoSpaceDE w:val="0"/>
        <w:autoSpaceDN w:val="0"/>
        <w:spacing w:before="0" w:after="0" w:line="240" w:lineRule="auto"/>
        <w:ind w:right="0" w:rightChars="0"/>
        <w:jc w:val="left"/>
        <w:rPr>
          <w:rFonts w:hint="eastAsia" w:ascii="Arial" w:hAnsi="Arial" w:eastAsia="Arial" w:cs="Arial"/>
          <w:i w:val="0"/>
          <w:iCs w:val="0"/>
          <w:caps w:val="0"/>
          <w:color w:val="4D4D4D"/>
          <w:spacing w:val="0"/>
          <w:sz w:val="19"/>
          <w:szCs w:val="19"/>
          <w:shd w:val="clear" w:color="auto" w:fill="FFFFFF"/>
          <w:lang w:val="en-US" w:eastAsia="zh-CN"/>
        </w:rPr>
      </w:pPr>
    </w:p>
    <w:p>
      <w:pPr>
        <w:pStyle w:val="2"/>
        <w:bidi w:val="0"/>
        <w:rPr>
          <w:rFonts w:hint="eastAsia"/>
          <w:lang w:val="en-US" w:eastAsia="zh-CN"/>
        </w:rPr>
      </w:pPr>
      <w:r>
        <w:rPr>
          <w:rFonts w:hint="eastAsia"/>
          <w:lang w:val="en-US" w:eastAsia="zh-CN"/>
        </w:rPr>
        <w:t>v-model实现原理</w:t>
      </w:r>
    </w:p>
    <w:p>
      <w:pPr>
        <w:widowControl w:val="0"/>
        <w:numPr>
          <w:ilvl w:val="0"/>
          <w:numId w:val="0"/>
        </w:numPr>
        <w:autoSpaceDE w:val="0"/>
        <w:autoSpaceDN w:val="0"/>
        <w:spacing w:before="0" w:after="0" w:line="240" w:lineRule="auto"/>
        <w:ind w:right="0" w:rightChars="0"/>
        <w:jc w:val="left"/>
        <w:rPr>
          <w:rFonts w:hint="default" w:ascii="Arial" w:hAnsi="Arial" w:eastAsia="Arial" w:cs="Arial"/>
          <w:i w:val="0"/>
          <w:iCs w:val="0"/>
          <w:caps w:val="0"/>
          <w:color w:val="4D4D4D"/>
          <w:spacing w:val="0"/>
          <w:sz w:val="19"/>
          <w:szCs w:val="19"/>
          <w:shd w:val="clear" w:color="auto" w:fill="FFFFFF"/>
          <w:lang w:val="en-US" w:eastAsia="zh-CN"/>
        </w:rPr>
      </w:pP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v-model 本质上是语法糖，可以用 v-model 指令在表单 &lt;input&gt;、&lt;textarea&gt; 及 &lt;select&gt; 元素上创建双向数据绑定。它会根据控件类型自动选取正确的方法来更新元素。它负责监听用户的输入事件以更新数据</w:t>
      </w:r>
    </w:p>
    <w:p>
      <w:pPr>
        <w:widowControl w:val="0"/>
        <w:numPr>
          <w:ilvl w:val="0"/>
          <w:numId w:val="0"/>
        </w:numPr>
        <w:autoSpaceDE w:val="0"/>
        <w:autoSpaceDN w:val="0"/>
        <w:spacing w:before="0" w:after="0" w:line="240" w:lineRule="auto"/>
        <w:ind w:right="0" w:rightChars="0"/>
        <w:jc w:val="left"/>
        <w:rPr>
          <w:rFonts w:hint="eastAsia"/>
          <w:b/>
          <w:bCs/>
          <w:lang w:val="en-US" w:eastAsia="zh-CN"/>
        </w:rPr>
      </w:pPr>
      <w:r>
        <w:rPr>
          <w:rFonts w:hint="eastAsia"/>
          <w:b/>
          <w:bCs/>
          <w:lang w:val="en-US" w:eastAsia="zh-CN"/>
        </w:rPr>
        <w:t>实现原理</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v-model只不过是一个语法糖而已,真正的实现靠的还是</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eastAsia"/>
          <w:lang w:val="en-US" w:eastAsia="zh-CN"/>
        </w:rPr>
        <w:t xml:space="preserve">1. </w:t>
      </w:r>
      <w:r>
        <w:rPr>
          <w:rFonts w:hint="default"/>
          <w:lang w:val="en-US" w:eastAsia="zh-CN"/>
        </w:rPr>
        <w:t>v-bind:绑定响应式数据</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eastAsia"/>
          <w:lang w:val="en-US" w:eastAsia="zh-CN"/>
        </w:rPr>
        <w:t xml:space="preserve">2. </w:t>
      </w:r>
      <w:r>
        <w:rPr>
          <w:rFonts w:hint="default"/>
          <w:lang w:val="en-US" w:eastAsia="zh-CN"/>
        </w:rPr>
        <w:t>触发oninput 事件并传递数据</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p>
    <w:p>
      <w:pPr>
        <w:pStyle w:val="2"/>
        <w:bidi w:val="0"/>
        <w:rPr>
          <w:rFonts w:hint="default"/>
          <w:lang w:val="en-US" w:eastAsia="zh-CN"/>
        </w:rPr>
      </w:pPr>
      <w:r>
        <w:rPr>
          <w:rFonts w:hint="default"/>
          <w:lang w:val="en-US" w:eastAsia="zh-CN"/>
        </w:rPr>
        <w:t>文本省略怎么实现？</w:t>
      </w:r>
    </w:p>
    <w:p>
      <w:pPr>
        <w:rPr>
          <w:rFonts w:hint="default"/>
          <w:lang w:val="en-US" w:eastAsia="zh-CN"/>
        </w:rPr>
      </w:pPr>
      <w:r>
        <w:rPr>
          <w:rFonts w:hint="default"/>
          <w:lang w:val="en-US" w:eastAsia="zh-CN"/>
        </w:rPr>
        <w:t>1、首先给用于放文本的标签元素设置一个宽度值，并设置溢出属性overflow为溢出隐藏。</w:t>
      </w:r>
    </w:p>
    <w:p>
      <w:pPr>
        <w:ind w:firstLine="440" w:firstLineChars="200"/>
        <w:rPr>
          <w:rFonts w:hint="default"/>
          <w:lang w:val="en-US" w:eastAsia="zh-CN"/>
        </w:rPr>
      </w:pPr>
      <w:r>
        <w:rPr>
          <w:rFonts w:hint="default"/>
          <w:lang w:val="en-US" w:eastAsia="zh-CN"/>
        </w:rPr>
        <w:t>width: 245px;/*一定要设置固定宽度*/</w:t>
      </w:r>
    </w:p>
    <w:p>
      <w:pPr>
        <w:ind w:firstLine="440" w:firstLineChars="200"/>
        <w:rPr>
          <w:rFonts w:hint="default"/>
          <w:lang w:val="en-US" w:eastAsia="zh-CN"/>
        </w:rPr>
      </w:pPr>
      <w:r>
        <w:rPr>
          <w:rFonts w:hint="default"/>
          <w:lang w:val="en-US" w:eastAsia="zh-CN"/>
        </w:rPr>
        <w:t>overflow: hidden;/*不显示超过对象尺寸的内容，就是把超出的部分隐藏了*/</w:t>
      </w:r>
    </w:p>
    <w:p>
      <w:pPr>
        <w:rPr>
          <w:rFonts w:hint="default"/>
          <w:lang w:val="en-US" w:eastAsia="zh-CN"/>
        </w:rPr>
      </w:pPr>
      <w:r>
        <w:rPr>
          <w:rFonts w:hint="default"/>
          <w:lang w:val="en-US" w:eastAsia="zh-CN"/>
        </w:rPr>
        <w:t>2、设置文本缩略的样式为"..."</w:t>
      </w:r>
    </w:p>
    <w:p>
      <w:pPr>
        <w:ind w:firstLine="440" w:firstLineChars="200"/>
        <w:rPr>
          <w:rFonts w:hint="default"/>
          <w:lang w:val="en-US" w:eastAsia="zh-CN"/>
        </w:rPr>
      </w:pPr>
      <w:r>
        <w:rPr>
          <w:rFonts w:hint="default"/>
          <w:lang w:val="en-US" w:eastAsia="zh-CN"/>
        </w:rPr>
        <w:t>white-space: nowrap;/*表示文本不会换行，在同一行继续，直到遇到标签为止*/</w:t>
      </w:r>
    </w:p>
    <w:p>
      <w:pPr>
        <w:ind w:firstLine="440" w:firstLineChars="200"/>
        <w:rPr>
          <w:rFonts w:hint="default"/>
          <w:lang w:val="en-US" w:eastAsia="zh-CN"/>
        </w:rPr>
      </w:pPr>
      <w:r>
        <w:rPr>
          <w:rFonts w:hint="default"/>
          <w:lang w:val="en-US" w:eastAsia="zh-CN"/>
        </w:rPr>
        <w:t>text-overflow: ellipsis;/*当文本对象溢出是显示...，当然也可是设置属性为clip不显示...*/</w:t>
      </w:r>
    </w:p>
    <w:p>
      <w:pPr>
        <w:ind w:firstLine="440" w:firstLineChars="200"/>
        <w:rPr>
          <w:rFonts w:hint="default"/>
          <w:lang w:val="en-US" w:eastAsia="zh-CN"/>
        </w:rPr>
      </w:pPr>
    </w:p>
    <w:p>
      <w:pPr>
        <w:pStyle w:val="2"/>
        <w:bidi w:val="0"/>
        <w:rPr>
          <w:rFonts w:hint="eastAsia"/>
          <w:lang w:val="en-US" w:eastAsia="zh-CN"/>
        </w:rPr>
      </w:pPr>
      <w:r>
        <w:t>flex布局</w:t>
      </w:r>
      <w:r>
        <w:rPr>
          <w:rFonts w:hint="eastAsia"/>
          <w:lang w:val="en-US" w:eastAsia="zh-CN"/>
        </w:rPr>
        <w:t>-弹性盒子</w:t>
      </w:r>
    </w:p>
    <w:p>
      <w:pPr>
        <w:rPr>
          <w:rFonts w:hint="default"/>
          <w:lang w:val="en-US" w:eastAsia="zh-CN"/>
        </w:rPr>
      </w:pPr>
      <w:r>
        <w:rPr>
          <w:rFonts w:hint="default"/>
          <w:lang w:val="en-US" w:eastAsia="zh-CN"/>
        </w:rPr>
        <w:t>flex-direction属性 决定主轴的方向，即项目的排列方向</w:t>
      </w:r>
    </w:p>
    <w:p>
      <w:pPr>
        <w:ind w:firstLine="720" w:firstLineChars="0"/>
        <w:rPr>
          <w:rFonts w:hint="default"/>
          <w:lang w:val="en-US" w:eastAsia="zh-CN"/>
        </w:rPr>
      </w:pPr>
      <w:r>
        <w:rPr>
          <w:rFonts w:hint="default"/>
          <w:lang w:val="en-US" w:eastAsia="zh-CN"/>
        </w:rPr>
        <w:t>row:默认值，主轴为水平方向，起点在左端</w:t>
      </w:r>
    </w:p>
    <w:p>
      <w:pPr>
        <w:ind w:firstLine="720" w:firstLineChars="0"/>
        <w:rPr>
          <w:rFonts w:hint="default"/>
          <w:lang w:val="en-US" w:eastAsia="zh-CN"/>
        </w:rPr>
      </w:pPr>
      <w:r>
        <w:rPr>
          <w:rFonts w:hint="default"/>
          <w:lang w:val="en-US" w:eastAsia="zh-CN"/>
        </w:rPr>
        <w:t>row-reverse:主轴为水平方向，起点在有段</w:t>
      </w:r>
    </w:p>
    <w:p>
      <w:pPr>
        <w:ind w:firstLine="720" w:firstLineChars="0"/>
        <w:rPr>
          <w:rFonts w:hint="default"/>
          <w:lang w:val="en-US" w:eastAsia="zh-CN"/>
        </w:rPr>
      </w:pPr>
      <w:r>
        <w:rPr>
          <w:rFonts w:hint="default"/>
          <w:lang w:val="en-US" w:eastAsia="zh-CN"/>
        </w:rPr>
        <w:t>column:主轴为垂直方向，起点在上方</w:t>
      </w:r>
    </w:p>
    <w:p>
      <w:pPr>
        <w:ind w:firstLine="720" w:firstLineChars="0"/>
        <w:rPr>
          <w:rFonts w:hint="default"/>
          <w:lang w:val="en-US" w:eastAsia="zh-CN"/>
        </w:rPr>
      </w:pPr>
      <w:r>
        <w:rPr>
          <w:rFonts w:hint="default"/>
          <w:lang w:val="en-US" w:eastAsia="zh-CN"/>
        </w:rPr>
        <w:t>column-reverse:主轴为垂直方向，起点在下方</w:t>
      </w:r>
    </w:p>
    <w:p>
      <w:pPr>
        <w:rPr>
          <w:rFonts w:ascii="Arial" w:hAnsi="Arial" w:eastAsia="Arial" w:cs="Arial"/>
          <w:i w:val="0"/>
          <w:iCs w:val="0"/>
          <w:caps w:val="0"/>
          <w:color w:val="4D4D4D"/>
          <w:spacing w:val="0"/>
          <w:sz w:val="19"/>
          <w:szCs w:val="19"/>
          <w:shd w:val="clear" w:color="auto" w:fill="FFFFFF"/>
        </w:rPr>
      </w:pPr>
      <w:r>
        <w:rPr>
          <w:rFonts w:hint="default"/>
          <w:lang w:val="en-US" w:eastAsia="zh-CN"/>
        </w:rPr>
        <w:t>flex-wrap属性 决定一条轴线排不下该如何换行</w:t>
      </w:r>
      <w:r>
        <w:rPr>
          <w:rFonts w:hint="eastAsia"/>
          <w:lang w:val="en-US" w:eastAsia="zh-CN"/>
        </w:rPr>
        <w:t>-----</w:t>
      </w:r>
      <w:r>
        <w:rPr>
          <w:rFonts w:ascii="Arial" w:hAnsi="Arial" w:eastAsia="Arial" w:cs="Arial"/>
          <w:i w:val="0"/>
          <w:iCs w:val="0"/>
          <w:caps w:val="0"/>
          <w:color w:val="4D4D4D"/>
          <w:spacing w:val="0"/>
          <w:sz w:val="19"/>
          <w:szCs w:val="19"/>
          <w:shd w:val="clear" w:color="auto" w:fill="FFFFFF"/>
        </w:rPr>
        <w:t>有3个值</w:t>
      </w:r>
    </w:p>
    <w:p>
      <w:pPr>
        <w:ind w:firstLine="720" w:firstLineChars="0"/>
        <w:rPr>
          <w:rFonts w:hint="default" w:ascii="Arial" w:hAnsi="Arial" w:eastAsia="Arial" w:cs="Arial"/>
          <w:i w:val="0"/>
          <w:iCs w:val="0"/>
          <w:caps w:val="0"/>
          <w:color w:val="4D4D4D"/>
          <w:spacing w:val="0"/>
          <w:sz w:val="19"/>
          <w:szCs w:val="19"/>
          <w:shd w:val="clear" w:color="auto" w:fill="FFFFFF"/>
          <w:lang w:val="en-US" w:eastAsia="zh-CN"/>
        </w:rPr>
      </w:pPr>
      <w:r>
        <w:rPr>
          <w:rFonts w:hint="default" w:ascii="Arial" w:hAnsi="Arial" w:eastAsia="Arial" w:cs="Arial"/>
          <w:i w:val="0"/>
          <w:iCs w:val="0"/>
          <w:caps w:val="0"/>
          <w:color w:val="4D4D4D"/>
          <w:spacing w:val="0"/>
          <w:sz w:val="19"/>
          <w:szCs w:val="19"/>
          <w:shd w:val="clear" w:color="auto" w:fill="FFFFFF"/>
          <w:lang w:val="en-US" w:eastAsia="zh-CN"/>
        </w:rPr>
        <w:t>nowrap:默认值，不换行</w:t>
      </w:r>
    </w:p>
    <w:p>
      <w:pPr>
        <w:ind w:firstLine="720" w:firstLineChars="0"/>
        <w:rPr>
          <w:rFonts w:hint="default" w:ascii="Arial" w:hAnsi="Arial" w:eastAsia="Arial" w:cs="Arial"/>
          <w:i w:val="0"/>
          <w:iCs w:val="0"/>
          <w:caps w:val="0"/>
          <w:color w:val="4D4D4D"/>
          <w:spacing w:val="0"/>
          <w:sz w:val="19"/>
          <w:szCs w:val="19"/>
          <w:shd w:val="clear" w:color="auto" w:fill="FFFFFF"/>
          <w:lang w:val="en-US" w:eastAsia="zh-CN"/>
        </w:rPr>
      </w:pPr>
      <w:r>
        <w:rPr>
          <w:rFonts w:hint="default" w:ascii="Arial" w:hAnsi="Arial" w:eastAsia="Arial" w:cs="Arial"/>
          <w:i w:val="0"/>
          <w:iCs w:val="0"/>
          <w:caps w:val="0"/>
          <w:color w:val="4D4D4D"/>
          <w:spacing w:val="0"/>
          <w:sz w:val="19"/>
          <w:szCs w:val="19"/>
          <w:shd w:val="clear" w:color="auto" w:fill="FFFFFF"/>
          <w:lang w:val="en-US" w:eastAsia="zh-CN"/>
        </w:rPr>
        <w:t xml:space="preserve">wrap：换行，第一行在上方 </w:t>
      </w:r>
    </w:p>
    <w:p>
      <w:pPr>
        <w:ind w:firstLine="720" w:firstLineChars="0"/>
        <w:rPr>
          <w:rFonts w:hint="default" w:ascii="Arial" w:hAnsi="Arial" w:eastAsia="Arial" w:cs="Arial"/>
          <w:i w:val="0"/>
          <w:iCs w:val="0"/>
          <w:caps w:val="0"/>
          <w:color w:val="4D4D4D"/>
          <w:spacing w:val="0"/>
          <w:sz w:val="19"/>
          <w:szCs w:val="19"/>
          <w:shd w:val="clear" w:color="auto" w:fill="FFFFFF"/>
          <w:lang w:val="en-US" w:eastAsia="zh-CN"/>
        </w:rPr>
      </w:pPr>
      <w:r>
        <w:rPr>
          <w:rFonts w:hint="default" w:ascii="Arial" w:hAnsi="Arial" w:eastAsia="Arial" w:cs="Arial"/>
          <w:i w:val="0"/>
          <w:iCs w:val="0"/>
          <w:caps w:val="0"/>
          <w:color w:val="4D4D4D"/>
          <w:spacing w:val="0"/>
          <w:sz w:val="19"/>
          <w:szCs w:val="19"/>
          <w:shd w:val="clear" w:color="auto" w:fill="FFFFFF"/>
          <w:lang w:val="en-US" w:eastAsia="zh-CN"/>
        </w:rPr>
        <w:t xml:space="preserve">wrap-reverse：换行，第一行在下方 </w:t>
      </w:r>
    </w:p>
    <w:p>
      <w:pPr>
        <w:rPr>
          <w:rFonts w:hint="default"/>
          <w:lang w:val="en-US" w:eastAsia="zh-CN"/>
        </w:rPr>
      </w:pPr>
      <w:r>
        <w:rPr>
          <w:rFonts w:hint="default"/>
          <w:lang w:val="en-US" w:eastAsia="zh-CN"/>
        </w:rPr>
        <w:t xml:space="preserve">flex-flow属性 是flex-direction属性和flex-wrap属性的简写形式 </w:t>
      </w:r>
    </w:p>
    <w:p>
      <w:pPr>
        <w:rPr>
          <w:rFonts w:hint="default"/>
          <w:lang w:val="en-US" w:eastAsia="zh-CN"/>
        </w:rPr>
      </w:pPr>
      <w:r>
        <w:rPr>
          <w:rFonts w:hint="default"/>
          <w:lang w:val="en-US" w:eastAsia="zh-CN"/>
        </w:rPr>
        <w:t>justify-content属性 定义了项目在主轴上的对齐方式</w:t>
      </w:r>
    </w:p>
    <w:p>
      <w:pPr>
        <w:ind w:firstLine="720" w:firstLineChars="0"/>
        <w:rPr>
          <w:rFonts w:hint="default"/>
          <w:lang w:val="en-US" w:eastAsia="zh-CN"/>
        </w:rPr>
      </w:pPr>
      <w:r>
        <w:rPr>
          <w:rFonts w:hint="default"/>
          <w:lang w:val="en-US" w:eastAsia="zh-CN"/>
        </w:rPr>
        <w:t>flex-start：默认值左对齐</w:t>
      </w:r>
    </w:p>
    <w:p>
      <w:pPr>
        <w:ind w:firstLine="720" w:firstLineChars="0"/>
        <w:rPr>
          <w:rFonts w:hint="default"/>
          <w:lang w:val="en-US" w:eastAsia="zh-CN"/>
        </w:rPr>
      </w:pPr>
      <w:r>
        <w:rPr>
          <w:rFonts w:hint="default"/>
          <w:lang w:val="en-US" w:eastAsia="zh-CN"/>
        </w:rPr>
        <w:t>flex-end：右对齐</w:t>
      </w:r>
    </w:p>
    <w:p>
      <w:pPr>
        <w:ind w:firstLine="720" w:firstLineChars="0"/>
        <w:rPr>
          <w:rFonts w:hint="default"/>
          <w:lang w:val="en-US" w:eastAsia="zh-CN"/>
        </w:rPr>
      </w:pPr>
      <w:r>
        <w:rPr>
          <w:rFonts w:hint="default"/>
          <w:lang w:val="en-US" w:eastAsia="zh-CN"/>
        </w:rPr>
        <w:t>center：居中</w:t>
      </w:r>
    </w:p>
    <w:p>
      <w:pPr>
        <w:ind w:firstLine="720" w:firstLineChars="0"/>
        <w:rPr>
          <w:rFonts w:hint="default"/>
          <w:lang w:val="en-US" w:eastAsia="zh-CN"/>
        </w:rPr>
      </w:pPr>
      <w:r>
        <w:rPr>
          <w:rFonts w:hint="default"/>
          <w:lang w:val="en-US" w:eastAsia="zh-CN"/>
        </w:rPr>
        <w:t>space-between：两端对齐，项目之间的间隔都相等</w:t>
      </w:r>
    </w:p>
    <w:p>
      <w:pPr>
        <w:ind w:firstLine="720" w:firstLineChars="0"/>
        <w:rPr>
          <w:rFonts w:hint="default"/>
          <w:lang w:val="en-US" w:eastAsia="zh-CN"/>
        </w:rPr>
      </w:pPr>
      <w:r>
        <w:rPr>
          <w:rFonts w:hint="default"/>
          <w:lang w:val="en-US" w:eastAsia="zh-CN"/>
        </w:rPr>
        <w:t>space-around：每个项目两侧的间隔相等。所以，项目之间的间隔比项目与边框的间隔大一倍</w:t>
      </w:r>
    </w:p>
    <w:p>
      <w:pPr>
        <w:pStyle w:val="2"/>
        <w:bidi w:val="0"/>
        <w:rPr>
          <w:rFonts w:hint="default"/>
          <w:lang w:val="en-US" w:eastAsia="zh-CN"/>
        </w:rPr>
      </w:pPr>
      <w:r>
        <w:rPr>
          <w:rFonts w:hint="default"/>
          <w:lang w:val="en-US" w:eastAsia="zh-CN"/>
        </w:rPr>
        <w:t>javascript实现继承的方式：</w:t>
      </w:r>
    </w:p>
    <w:p>
      <w:pPr>
        <w:numPr>
          <w:ilvl w:val="0"/>
          <w:numId w:val="49"/>
        </w:numPr>
        <w:rPr>
          <w:rFonts w:hint="default"/>
          <w:lang w:val="en-US" w:eastAsia="zh-CN"/>
        </w:rPr>
      </w:pPr>
      <w:r>
        <w:rPr>
          <w:rFonts w:hint="default"/>
          <w:lang w:val="en-US" w:eastAsia="zh-CN"/>
        </w:rPr>
        <w:t>原型链继承；将父类的实例作为子类的原型。</w:t>
      </w:r>
    </w:p>
    <w:p>
      <w:pPr>
        <w:numPr>
          <w:ilvl w:val="0"/>
          <w:numId w:val="49"/>
        </w:numPr>
        <w:rPr>
          <w:rFonts w:hint="default"/>
          <w:lang w:val="en-US" w:eastAsia="zh-CN"/>
        </w:rPr>
      </w:pPr>
      <w:r>
        <w:rPr>
          <w:rFonts w:hint="default"/>
          <w:lang w:val="en-US" w:eastAsia="zh-CN"/>
        </w:rPr>
        <w:t>构造继承；使用父类的构造函数来增强子类实例。</w:t>
      </w:r>
    </w:p>
    <w:p>
      <w:pPr>
        <w:numPr>
          <w:ilvl w:val="0"/>
          <w:numId w:val="49"/>
        </w:numPr>
        <w:rPr>
          <w:rFonts w:hint="default"/>
          <w:lang w:val="en-US" w:eastAsia="zh-CN"/>
        </w:rPr>
      </w:pPr>
      <w:r>
        <w:rPr>
          <w:rFonts w:hint="default"/>
          <w:lang w:val="en-US" w:eastAsia="zh-CN"/>
        </w:rPr>
        <w:t>实例继承；为父类实例添加新特性，作为子类实例返回。</w:t>
      </w:r>
    </w:p>
    <w:p>
      <w:pPr>
        <w:numPr>
          <w:ilvl w:val="0"/>
          <w:numId w:val="49"/>
        </w:numPr>
        <w:rPr>
          <w:rFonts w:hint="default"/>
          <w:lang w:val="en-US" w:eastAsia="zh-CN"/>
        </w:rPr>
      </w:pPr>
      <w:r>
        <w:rPr>
          <w:rFonts w:hint="default"/>
          <w:lang w:val="en-US" w:eastAsia="zh-CN"/>
        </w:rPr>
        <w:t>拷贝继承。</w:t>
      </w:r>
    </w:p>
    <w:p>
      <w:pPr>
        <w:numPr>
          <w:ilvl w:val="0"/>
          <w:numId w:val="49"/>
        </w:numPr>
        <w:rPr>
          <w:rFonts w:hint="default"/>
          <w:lang w:val="en-US" w:eastAsia="zh-CN"/>
        </w:rPr>
      </w:pPr>
      <w:r>
        <w:rPr>
          <w:rFonts w:hint="default"/>
          <w:lang w:val="en-US" w:eastAsia="zh-CN"/>
        </w:rPr>
        <w:t>组合继承。</w:t>
      </w:r>
    </w:p>
    <w:p>
      <w:pPr>
        <w:numPr>
          <w:ilvl w:val="0"/>
          <w:numId w:val="49"/>
        </w:numPr>
        <w:rPr>
          <w:rFonts w:hint="default"/>
          <w:lang w:val="en-US" w:eastAsia="zh-CN"/>
        </w:rPr>
      </w:pPr>
      <w:r>
        <w:rPr>
          <w:rFonts w:hint="default"/>
          <w:lang w:val="en-US" w:eastAsia="zh-CN"/>
        </w:rPr>
        <w:t>寄生组合继承。</w:t>
      </w:r>
    </w:p>
    <w:p>
      <w:pPr>
        <w:numPr>
          <w:ilvl w:val="0"/>
          <w:numId w:val="0"/>
        </w:numPr>
        <w:ind w:right="0" w:rightChars="0"/>
        <w:rPr>
          <w:rFonts w:hint="default"/>
          <w:lang w:val="en-US" w:eastAsia="zh-CN"/>
        </w:rPr>
      </w:pPr>
    </w:p>
    <w:p>
      <w:pPr>
        <w:pStyle w:val="2"/>
        <w:bidi w:val="0"/>
      </w:pPr>
      <w:r>
        <w:rPr>
          <w:rFonts w:hint="eastAsia"/>
        </w:rPr>
        <w:t>fontSize最小字体12px，如何还能再小？</w:t>
      </w:r>
    </w:p>
    <w:p>
      <w:pPr>
        <w:numPr>
          <w:ilvl w:val="0"/>
          <w:numId w:val="0"/>
        </w:numPr>
        <w:ind w:right="0" w:rightChars="0"/>
        <w:rPr>
          <w:rFonts w:hint="default"/>
          <w:lang w:val="en-US" w:eastAsia="zh-CN"/>
        </w:rPr>
      </w:pPr>
      <w:r>
        <w:rPr>
          <w:rFonts w:hint="default"/>
          <w:lang w:val="en-US" w:eastAsia="zh-CN"/>
        </w:rPr>
        <w:t>通过缩放来解决</w:t>
      </w:r>
    </w:p>
    <w:p>
      <w:pPr>
        <w:numPr>
          <w:ilvl w:val="0"/>
          <w:numId w:val="0"/>
        </w:numPr>
        <w:ind w:right="0" w:rightChars="0"/>
        <w:rPr>
          <w:rFonts w:hint="default"/>
          <w:lang w:val="en-US" w:eastAsia="zh-CN"/>
        </w:rPr>
      </w:pPr>
      <w:r>
        <w:rPr>
          <w:rFonts w:hint="default"/>
          <w:lang w:val="en-US" w:eastAsia="zh-CN"/>
        </w:rPr>
        <w:t>color:rgb(98, 98, 98);</w:t>
      </w:r>
    </w:p>
    <w:p>
      <w:pPr>
        <w:numPr>
          <w:ilvl w:val="0"/>
          <w:numId w:val="0"/>
        </w:numPr>
        <w:ind w:right="0" w:rightChars="0"/>
        <w:rPr>
          <w:rFonts w:hint="default"/>
          <w:lang w:val="en-US" w:eastAsia="zh-CN"/>
        </w:rPr>
      </w:pPr>
      <w:r>
        <w:rPr>
          <w:rFonts w:hint="default"/>
          <w:lang w:val="en-US" w:eastAsia="zh-CN"/>
        </w:rPr>
        <w:t>transform: scale(0.9); /* 用缩放来解决 */</w:t>
      </w:r>
    </w:p>
    <w:p>
      <w:pPr>
        <w:numPr>
          <w:ilvl w:val="0"/>
          <w:numId w:val="0"/>
        </w:numPr>
        <w:ind w:right="0" w:rightChars="0"/>
        <w:rPr>
          <w:rFonts w:hint="default"/>
          <w:lang w:val="en-US" w:eastAsia="zh-CN"/>
        </w:rPr>
      </w:pPr>
      <w:r>
        <w:rPr>
          <w:rFonts w:hint="default"/>
          <w:lang w:val="en-US" w:eastAsia="zh-CN"/>
        </w:rPr>
        <w:t>transform-origin: 0 0; /* 左对齐 */</w:t>
      </w:r>
    </w:p>
    <w:p>
      <w:pPr>
        <w:numPr>
          <w:ilvl w:val="0"/>
          <w:numId w:val="0"/>
        </w:numPr>
        <w:ind w:right="0" w:rightChars="0"/>
        <w:rPr>
          <w:rFonts w:hint="default"/>
          <w:lang w:val="en-US" w:eastAsia="zh-CN"/>
        </w:rPr>
      </w:pPr>
    </w:p>
    <w:p>
      <w:pPr>
        <w:pStyle w:val="2"/>
        <w:bidi w:val="0"/>
      </w:pPr>
      <w:r>
        <w:rPr>
          <w:rFonts w:hint="eastAsia"/>
        </w:rPr>
        <w:t>js获取子节点的方式</w:t>
      </w:r>
    </w:p>
    <w:p>
      <w:pPr>
        <w:numPr>
          <w:ilvl w:val="0"/>
          <w:numId w:val="0"/>
        </w:numPr>
        <w:ind w:right="0" w:rightChars="0"/>
        <w:rPr>
          <w:rFonts w:hint="default"/>
          <w:lang w:val="en-US" w:eastAsia="zh-CN"/>
        </w:rPr>
      </w:pPr>
    </w:p>
    <w:p>
      <w:pPr>
        <w:numPr>
          <w:ilvl w:val="0"/>
          <w:numId w:val="0"/>
        </w:numPr>
        <w:ind w:right="0" w:rightChars="0"/>
        <w:rPr>
          <w:rFonts w:hint="default"/>
          <w:lang w:val="en-US" w:eastAsia="zh-CN"/>
        </w:rPr>
      </w:pPr>
    </w:p>
    <w:p>
      <w:pPr>
        <w:pStyle w:val="2"/>
        <w:bidi w:val="0"/>
        <w:rPr>
          <w:rFonts w:hint="default"/>
          <w:lang w:val="en-US" w:eastAsia="zh-CN"/>
        </w:rPr>
      </w:pPr>
      <w:r>
        <w:rPr>
          <w:rFonts w:hint="default"/>
          <w:lang w:val="en-US" w:eastAsia="zh-CN"/>
        </w:rPr>
        <w:t>Vue优缺点</w:t>
      </w:r>
    </w:p>
    <w:p>
      <w:pPr>
        <w:numPr>
          <w:ilvl w:val="0"/>
          <w:numId w:val="0"/>
        </w:numPr>
        <w:ind w:right="0" w:rightChars="0"/>
        <w:rPr>
          <w:rFonts w:hint="default"/>
          <w:b/>
          <w:bCs/>
          <w:lang w:val="en-US" w:eastAsia="zh-CN"/>
        </w:rPr>
      </w:pPr>
      <w:r>
        <w:rPr>
          <w:rFonts w:hint="default"/>
          <w:b/>
          <w:bCs/>
          <w:lang w:val="en-US" w:eastAsia="zh-CN"/>
        </w:rPr>
        <w:t>优点：</w:t>
      </w:r>
    </w:p>
    <w:p>
      <w:pPr>
        <w:numPr>
          <w:ilvl w:val="0"/>
          <w:numId w:val="0"/>
        </w:numPr>
        <w:ind w:right="0" w:rightChars="0" w:firstLine="440" w:firstLineChars="200"/>
        <w:rPr>
          <w:rFonts w:hint="default"/>
          <w:lang w:val="en-US" w:eastAsia="zh-CN"/>
        </w:rPr>
      </w:pPr>
      <w:r>
        <w:rPr>
          <w:rFonts w:hint="default"/>
          <w:lang w:val="en-US" w:eastAsia="zh-CN"/>
        </w:rPr>
        <w:t>虚拟DOM（类似ReactJS）</w:t>
      </w:r>
    </w:p>
    <w:p>
      <w:pPr>
        <w:numPr>
          <w:ilvl w:val="0"/>
          <w:numId w:val="0"/>
        </w:numPr>
        <w:ind w:right="0" w:rightChars="0" w:firstLine="440" w:firstLineChars="200"/>
        <w:rPr>
          <w:rFonts w:hint="default"/>
          <w:lang w:val="en-US" w:eastAsia="zh-CN"/>
        </w:rPr>
      </w:pPr>
      <w:r>
        <w:rPr>
          <w:rFonts w:hint="default"/>
          <w:lang w:val="en-US" w:eastAsia="zh-CN"/>
        </w:rPr>
        <w:t>首先，将传统DOM结构变为JSON结构，用操作js的方式代替操作DOM，性能更快；</w:t>
      </w:r>
    </w:p>
    <w:p>
      <w:pPr>
        <w:numPr>
          <w:ilvl w:val="0"/>
          <w:numId w:val="0"/>
        </w:numPr>
        <w:ind w:right="0" w:rightChars="0" w:firstLine="440" w:firstLineChars="200"/>
        <w:rPr>
          <w:rFonts w:hint="default"/>
          <w:lang w:val="en-US" w:eastAsia="zh-CN"/>
        </w:rPr>
      </w:pPr>
      <w:r>
        <w:rPr>
          <w:rFonts w:hint="default"/>
          <w:lang w:val="en-US" w:eastAsia="zh-CN"/>
        </w:rPr>
        <w:t>其次，虚拟dom同步到真实dom，使用sync()方法，分批渲染。</w:t>
      </w:r>
    </w:p>
    <w:p>
      <w:pPr>
        <w:numPr>
          <w:ilvl w:val="0"/>
          <w:numId w:val="0"/>
        </w:numPr>
        <w:ind w:right="0" w:rightChars="0" w:firstLine="440" w:firstLineChars="200"/>
        <w:rPr>
          <w:rFonts w:hint="default"/>
          <w:lang w:val="en-US" w:eastAsia="zh-CN"/>
        </w:rPr>
      </w:pPr>
      <w:r>
        <w:rPr>
          <w:rFonts w:hint="default"/>
          <w:lang w:val="en-US" w:eastAsia="zh-CN"/>
        </w:rPr>
        <w:t>双向绑定（类似AngularJS）</w:t>
      </w:r>
    </w:p>
    <w:p>
      <w:pPr>
        <w:numPr>
          <w:ilvl w:val="0"/>
          <w:numId w:val="0"/>
        </w:numPr>
        <w:ind w:right="0" w:rightChars="0" w:firstLine="440" w:firstLineChars="200"/>
        <w:rPr>
          <w:rFonts w:hint="default"/>
          <w:lang w:val="en-US" w:eastAsia="zh-CN"/>
        </w:rPr>
      </w:pPr>
      <w:r>
        <w:rPr>
          <w:rFonts w:hint="default"/>
          <w:lang w:val="en-US" w:eastAsia="zh-CN"/>
        </w:rPr>
        <w:t>data和DOM任何一方修改，另一方都会同步修改。</w:t>
      </w:r>
    </w:p>
    <w:p>
      <w:pPr>
        <w:numPr>
          <w:ilvl w:val="0"/>
          <w:numId w:val="0"/>
        </w:numPr>
        <w:ind w:right="0" w:rightChars="0"/>
        <w:rPr>
          <w:rFonts w:hint="default"/>
          <w:lang w:val="en-US" w:eastAsia="zh-CN"/>
        </w:rPr>
      </w:pPr>
      <w:r>
        <w:rPr>
          <w:rFonts w:hint="default"/>
          <w:b/>
          <w:bCs/>
          <w:lang w:val="en-US" w:eastAsia="zh-CN"/>
        </w:rPr>
        <w:t>缺点：</w:t>
      </w:r>
    </w:p>
    <w:p>
      <w:pPr>
        <w:numPr>
          <w:ilvl w:val="0"/>
          <w:numId w:val="0"/>
        </w:numPr>
        <w:ind w:right="0" w:rightChars="0" w:firstLine="440" w:firstLineChars="200"/>
        <w:rPr>
          <w:rFonts w:hint="default"/>
          <w:lang w:val="en-US" w:eastAsia="zh-CN"/>
        </w:rPr>
      </w:pPr>
      <w:r>
        <w:rPr>
          <w:rFonts w:hint="default"/>
          <w:lang w:val="en-US" w:eastAsia="zh-CN"/>
        </w:rPr>
        <w:t>虚拟DOM需要在内存中的维护一份DOM的副本。在DOM更新速度和使用内存空间之间取得平衡。</w:t>
      </w:r>
    </w:p>
    <w:p>
      <w:pPr>
        <w:numPr>
          <w:ilvl w:val="0"/>
          <w:numId w:val="0"/>
        </w:numPr>
        <w:ind w:right="0" w:rightChars="0" w:firstLine="440" w:firstLineChars="200"/>
        <w:rPr>
          <w:rFonts w:hint="default"/>
          <w:lang w:val="en-US" w:eastAsia="zh-CN"/>
        </w:rPr>
      </w:pPr>
      <w:r>
        <w:rPr>
          <w:rFonts w:hint="default"/>
          <w:lang w:val="en-US" w:eastAsia="zh-CN"/>
        </w:rPr>
        <w:t>简单页面不适用</w:t>
      </w:r>
    </w:p>
    <w:p>
      <w:pPr>
        <w:numPr>
          <w:ilvl w:val="0"/>
          <w:numId w:val="0"/>
        </w:numPr>
        <w:ind w:right="0" w:rightChars="0" w:firstLine="440" w:firstLineChars="200"/>
        <w:rPr>
          <w:rFonts w:hint="default"/>
          <w:lang w:val="en-US" w:eastAsia="zh-CN"/>
        </w:rPr>
      </w:pPr>
      <w:r>
        <w:rPr>
          <w:rFonts w:hint="default"/>
          <w:lang w:val="en-US" w:eastAsia="zh-CN"/>
        </w:rPr>
        <w:t>如果虚拟DOM大量更改，这是合适的。但是单一的，频繁的更新的话，虚拟DOM将会花费更多的时间处理计算的工作。</w:t>
      </w:r>
    </w:p>
    <w:p>
      <w:pPr>
        <w:numPr>
          <w:ilvl w:val="0"/>
          <w:numId w:val="0"/>
        </w:numPr>
        <w:ind w:right="0" w:rightChars="0" w:firstLine="440" w:firstLineChars="200"/>
        <w:rPr>
          <w:rFonts w:hint="default"/>
          <w:lang w:val="en-US" w:eastAsia="zh-CN"/>
        </w:rPr>
      </w:pPr>
      <w:r>
        <w:rPr>
          <w:rFonts w:hint="default"/>
          <w:lang w:val="en-US" w:eastAsia="zh-CN"/>
        </w:rPr>
        <w:t>所以，如果你有一个DOM节点相对较少页面，用虚拟DOM，它实际上有可能会更慢。</w:t>
      </w:r>
    </w:p>
    <w:p>
      <w:pPr>
        <w:numPr>
          <w:ilvl w:val="0"/>
          <w:numId w:val="0"/>
        </w:numPr>
        <w:ind w:right="0" w:rightChars="0" w:firstLine="440" w:firstLineChars="200"/>
        <w:rPr>
          <w:rFonts w:hint="default"/>
          <w:lang w:val="en-US" w:eastAsia="zh-CN"/>
        </w:rPr>
      </w:pPr>
      <w:r>
        <w:rPr>
          <w:rFonts w:hint="default"/>
          <w:lang w:val="en-US" w:eastAsia="zh-CN"/>
        </w:rPr>
        <w:t>但对于大多数单页面应用，这应该都会更快。</w:t>
      </w:r>
    </w:p>
    <w:p>
      <w:pPr>
        <w:numPr>
          <w:ilvl w:val="0"/>
          <w:numId w:val="0"/>
        </w:numPr>
        <w:ind w:right="0" w:rightChars="0"/>
        <w:rPr>
          <w:rFonts w:hint="default"/>
          <w:lang w:val="en-US" w:eastAsia="zh-CN"/>
        </w:rPr>
      </w:pPr>
      <w:r>
        <w:rPr>
          <w:rFonts w:hint="default"/>
          <w:lang w:val="en-US" w:eastAsia="zh-CN"/>
        </w:rPr>
        <w:t>二、单页面应用（vue-router）</w:t>
      </w:r>
    </w:p>
    <w:p>
      <w:pPr>
        <w:numPr>
          <w:ilvl w:val="0"/>
          <w:numId w:val="0"/>
        </w:numPr>
        <w:ind w:right="0" w:rightChars="0"/>
        <w:rPr>
          <w:rFonts w:hint="default"/>
          <w:lang w:val="en-US" w:eastAsia="zh-CN"/>
        </w:rPr>
      </w:pPr>
      <w:r>
        <w:rPr>
          <w:rFonts w:hint="default"/>
          <w:lang w:val="en-US" w:eastAsia="zh-CN"/>
        </w:rPr>
        <w:t>优点：</w:t>
      </w:r>
    </w:p>
    <w:p>
      <w:pPr>
        <w:numPr>
          <w:ilvl w:val="0"/>
          <w:numId w:val="0"/>
        </w:numPr>
        <w:ind w:right="0" w:rightChars="0"/>
        <w:rPr>
          <w:rFonts w:hint="default"/>
          <w:lang w:val="en-US" w:eastAsia="zh-CN"/>
        </w:rPr>
      </w:pPr>
      <w:r>
        <w:rPr>
          <w:rFonts w:hint="eastAsia"/>
          <w:lang w:val="en-US" w:eastAsia="zh-CN"/>
        </w:rPr>
        <w:t xml:space="preserve">    </w:t>
      </w:r>
      <w:r>
        <w:rPr>
          <w:rFonts w:hint="default"/>
          <w:lang w:val="en-US" w:eastAsia="zh-CN"/>
        </w:rPr>
        <w:t>把页面当组件加载，加载更快</w:t>
      </w:r>
    </w:p>
    <w:p>
      <w:pPr>
        <w:numPr>
          <w:ilvl w:val="0"/>
          <w:numId w:val="0"/>
        </w:numPr>
        <w:ind w:right="0" w:rightChars="0" w:firstLine="440" w:firstLineChars="200"/>
        <w:rPr>
          <w:rFonts w:hint="default"/>
          <w:lang w:val="en-US" w:eastAsia="zh-CN"/>
        </w:rPr>
      </w:pPr>
      <w:r>
        <w:rPr>
          <w:rFonts w:hint="default"/>
          <w:lang w:val="en-US" w:eastAsia="zh-CN"/>
        </w:rPr>
        <w:t>共用API和资源，不再重复加载</w:t>
      </w:r>
    </w:p>
    <w:p>
      <w:pPr>
        <w:numPr>
          <w:ilvl w:val="0"/>
          <w:numId w:val="0"/>
        </w:numPr>
        <w:ind w:right="0" w:rightChars="0"/>
        <w:rPr>
          <w:rFonts w:hint="default"/>
          <w:lang w:val="en-US" w:eastAsia="zh-CN"/>
        </w:rPr>
      </w:pPr>
      <w:r>
        <w:rPr>
          <w:rFonts w:hint="default"/>
          <w:lang w:val="en-US" w:eastAsia="zh-CN"/>
        </w:rPr>
        <w:t>缺点：</w:t>
      </w:r>
    </w:p>
    <w:p>
      <w:pPr>
        <w:numPr>
          <w:ilvl w:val="0"/>
          <w:numId w:val="0"/>
        </w:numPr>
        <w:ind w:right="0" w:rightChars="0" w:firstLine="440" w:firstLineChars="200"/>
        <w:rPr>
          <w:rFonts w:hint="default"/>
          <w:lang w:val="en-US" w:eastAsia="zh-CN"/>
        </w:rPr>
      </w:pPr>
      <w:r>
        <w:rPr>
          <w:rFonts w:hint="default"/>
          <w:lang w:val="en-US" w:eastAsia="zh-CN"/>
        </w:rPr>
        <w:t>首次加载稍慢</w:t>
      </w:r>
    </w:p>
    <w:p>
      <w:pPr>
        <w:numPr>
          <w:ilvl w:val="0"/>
          <w:numId w:val="0"/>
        </w:numPr>
        <w:ind w:right="0" w:rightChars="0" w:firstLine="440" w:firstLineChars="200"/>
        <w:rPr>
          <w:rFonts w:hint="default"/>
          <w:lang w:val="en-US" w:eastAsia="zh-CN"/>
        </w:rPr>
      </w:pPr>
      <w:r>
        <w:rPr>
          <w:rFonts w:hint="default"/>
          <w:lang w:val="en-US" w:eastAsia="zh-CN"/>
        </w:rPr>
        <w:t>所有JS和CSS会在首次加载完成（需要通过webpack合并压缩，减小资源大小和请求次数）</w:t>
      </w:r>
    </w:p>
    <w:p>
      <w:pPr>
        <w:numPr>
          <w:ilvl w:val="0"/>
          <w:numId w:val="0"/>
        </w:numPr>
        <w:ind w:right="0" w:rightChars="0" w:firstLine="440" w:firstLineChars="200"/>
        <w:rPr>
          <w:rFonts w:hint="default"/>
          <w:lang w:val="en-US" w:eastAsia="zh-CN"/>
        </w:rPr>
      </w:pPr>
      <w:r>
        <w:rPr>
          <w:rFonts w:hint="default"/>
          <w:lang w:val="en-US" w:eastAsia="zh-CN"/>
        </w:rPr>
        <w:t>不利于 SEO</w:t>
      </w:r>
    </w:p>
    <w:p>
      <w:pPr>
        <w:numPr>
          <w:ilvl w:val="0"/>
          <w:numId w:val="0"/>
        </w:numPr>
        <w:ind w:right="0" w:rightChars="0"/>
        <w:rPr>
          <w:rFonts w:hint="default"/>
          <w:lang w:val="en-US" w:eastAsia="zh-CN"/>
        </w:rPr>
      </w:pPr>
      <w:r>
        <w:rPr>
          <w:rFonts w:hint="default"/>
          <w:lang w:val="en-US" w:eastAsia="zh-CN"/>
        </w:rPr>
        <w:t>页面是异步加载，不利于搜索引擎抓取能（如信用分）暂时保持不变</w:t>
      </w:r>
    </w:p>
    <w:p>
      <w:pPr>
        <w:numPr>
          <w:ilvl w:val="0"/>
          <w:numId w:val="0"/>
        </w:numPr>
        <w:ind w:right="0" w:rightChars="0"/>
        <w:rPr>
          <w:rFonts w:hint="default"/>
          <w:lang w:val="en-US" w:eastAsia="zh-CN"/>
        </w:rPr>
      </w:pPr>
    </w:p>
    <w:p>
      <w:pPr>
        <w:pStyle w:val="2"/>
        <w:bidi w:val="0"/>
      </w:pPr>
      <w:r>
        <w:rPr>
          <w:rFonts w:hint="eastAsia"/>
        </w:rPr>
        <w:t>js获取节点的方式</w:t>
      </w:r>
    </w:p>
    <w:p>
      <w:pPr>
        <w:numPr>
          <w:ilvl w:val="0"/>
          <w:numId w:val="0"/>
        </w:numPr>
        <w:ind w:right="0" w:rightChars="0"/>
        <w:rPr>
          <w:rFonts w:hint="default"/>
          <w:lang w:val="en-US" w:eastAsia="zh-CN"/>
        </w:rPr>
      </w:pPr>
      <w:r>
        <w:rPr>
          <w:rFonts w:hint="eastAsia"/>
          <w:lang w:val="en-US" w:eastAsia="zh-CN"/>
        </w:rPr>
        <w:t>获取子节点</w:t>
      </w:r>
    </w:p>
    <w:p>
      <w:pPr>
        <w:numPr>
          <w:ilvl w:val="0"/>
          <w:numId w:val="0"/>
        </w:numPr>
        <w:ind w:right="0" w:rightChars="0" w:firstLine="720" w:firstLineChars="0"/>
        <w:rPr>
          <w:rFonts w:hint="default"/>
          <w:lang w:val="en-US" w:eastAsia="zh-CN"/>
        </w:rPr>
      </w:pPr>
      <w:r>
        <w:rPr>
          <w:rFonts w:hint="default"/>
          <w:lang w:val="en-US" w:eastAsia="zh-CN"/>
        </w:rPr>
        <w:t>通过获取dom方式直接获取子节点</w:t>
      </w:r>
    </w:p>
    <w:p>
      <w:pPr>
        <w:numPr>
          <w:ilvl w:val="0"/>
          <w:numId w:val="0"/>
        </w:numPr>
        <w:ind w:right="0" w:rightChars="0" w:firstLine="720" w:firstLineChars="0"/>
        <w:rPr>
          <w:rFonts w:hint="default"/>
          <w:lang w:val="en-US" w:eastAsia="zh-CN"/>
        </w:rPr>
      </w:pPr>
      <w:r>
        <w:rPr>
          <w:rFonts w:hint="default"/>
          <w:lang w:val="en-US" w:eastAsia="zh-CN"/>
        </w:rPr>
        <w:t>通过childNodes获取子节点</w:t>
      </w:r>
      <w:r>
        <w:rPr>
          <w:rFonts w:hint="eastAsia"/>
          <w:lang w:val="en-US" w:eastAsia="zh-CN"/>
        </w:rPr>
        <w:t>--</w:t>
      </w:r>
      <w:r>
        <w:rPr>
          <w:rFonts w:ascii="Arial" w:hAnsi="Arial" w:eastAsia="Arial" w:cs="Arial"/>
          <w:i w:val="0"/>
          <w:iCs w:val="0"/>
          <w:caps w:val="0"/>
          <w:color w:val="4D4D4D"/>
          <w:spacing w:val="0"/>
          <w:sz w:val="19"/>
          <w:szCs w:val="19"/>
          <w:shd w:val="clear" w:color="auto" w:fill="FFFFFF"/>
        </w:rPr>
        <w:t>是一个数组的格式</w:t>
      </w:r>
    </w:p>
    <w:p>
      <w:pPr>
        <w:numPr>
          <w:ilvl w:val="0"/>
          <w:numId w:val="0"/>
        </w:numPr>
        <w:ind w:right="0" w:rightChars="0" w:firstLine="720" w:firstLineChars="0"/>
        <w:rPr>
          <w:rFonts w:hint="default"/>
          <w:lang w:val="en-US" w:eastAsia="zh-CN"/>
        </w:rPr>
      </w:pPr>
      <w:r>
        <w:rPr>
          <w:rFonts w:hint="default"/>
          <w:lang w:val="en-US" w:eastAsia="zh-CN"/>
        </w:rPr>
        <w:t>通过children来获取子节点</w:t>
      </w:r>
    </w:p>
    <w:p>
      <w:pPr>
        <w:numPr>
          <w:ilvl w:val="0"/>
          <w:numId w:val="0"/>
        </w:numPr>
        <w:ind w:right="0" w:rightChars="0"/>
        <w:rPr>
          <w:rFonts w:hint="default"/>
          <w:lang w:val="en-US" w:eastAsia="zh-CN"/>
        </w:rPr>
      </w:pPr>
      <w:r>
        <w:rPr>
          <w:rFonts w:hint="eastAsia"/>
          <w:lang w:val="en-US" w:eastAsia="zh-CN"/>
        </w:rPr>
        <w:t>获取父节点</w:t>
      </w:r>
    </w:p>
    <w:p>
      <w:pPr>
        <w:numPr>
          <w:ilvl w:val="0"/>
          <w:numId w:val="0"/>
        </w:numPr>
        <w:ind w:right="0" w:rightChars="0" w:firstLine="720" w:firstLineChars="0"/>
        <w:rPr>
          <w:rFonts w:hint="default"/>
          <w:lang w:val="en-US" w:eastAsia="zh-CN"/>
        </w:rPr>
      </w:pPr>
      <w:r>
        <w:rPr>
          <w:rFonts w:hint="default"/>
          <w:lang w:val="en-US" w:eastAsia="zh-CN"/>
        </w:rPr>
        <w:t>firstElementChild获取第一个子节点</w:t>
      </w:r>
    </w:p>
    <w:p>
      <w:pPr>
        <w:numPr>
          <w:ilvl w:val="0"/>
          <w:numId w:val="0"/>
        </w:numPr>
        <w:ind w:right="0" w:rightChars="0" w:firstLine="720" w:firstLineChars="0"/>
        <w:rPr>
          <w:rFonts w:hint="default"/>
          <w:lang w:val="en-US" w:eastAsia="zh-CN"/>
        </w:rPr>
      </w:pPr>
      <w:r>
        <w:rPr>
          <w:rFonts w:hint="default"/>
          <w:lang w:val="en-US" w:eastAsia="zh-CN"/>
        </w:rPr>
        <w:t>parentNode获取父节点</w:t>
      </w:r>
    </w:p>
    <w:p>
      <w:pPr>
        <w:numPr>
          <w:ilvl w:val="0"/>
          <w:numId w:val="0"/>
        </w:numPr>
        <w:ind w:right="0" w:rightChars="0" w:firstLine="720" w:firstLineChars="0"/>
        <w:rPr>
          <w:rFonts w:hint="default"/>
          <w:lang w:val="en-US" w:eastAsia="zh-CN"/>
        </w:rPr>
      </w:pPr>
      <w:r>
        <w:rPr>
          <w:rFonts w:hint="default"/>
          <w:lang w:val="en-US" w:eastAsia="zh-CN"/>
        </w:rPr>
        <w:t>parentElement获取父节点</w:t>
      </w:r>
    </w:p>
    <w:p>
      <w:pPr>
        <w:numPr>
          <w:ilvl w:val="0"/>
          <w:numId w:val="0"/>
        </w:numPr>
        <w:ind w:right="0" w:rightChars="0" w:firstLine="720" w:firstLineChars="0"/>
        <w:rPr>
          <w:rFonts w:hint="default"/>
          <w:lang w:val="en-US" w:eastAsia="zh-CN"/>
        </w:rPr>
      </w:pPr>
      <w:r>
        <w:rPr>
          <w:rFonts w:hint="default"/>
          <w:lang w:val="en-US" w:eastAsia="zh-CN"/>
        </w:rPr>
        <w:t>offsetParent获取所有父节点</w:t>
      </w:r>
    </w:p>
    <w:p>
      <w:pPr>
        <w:numPr>
          <w:ilvl w:val="0"/>
          <w:numId w:val="0"/>
        </w:numPr>
        <w:ind w:right="0" w:rightChars="0"/>
        <w:rPr>
          <w:rFonts w:hint="eastAsia"/>
          <w:lang w:val="en-US" w:eastAsia="zh-CN"/>
        </w:rPr>
      </w:pPr>
      <w:r>
        <w:rPr>
          <w:rFonts w:hint="eastAsia"/>
          <w:lang w:val="en-US" w:eastAsia="zh-CN"/>
        </w:rPr>
        <w:t>获取兄弟节点</w:t>
      </w:r>
    </w:p>
    <w:p>
      <w:pPr>
        <w:numPr>
          <w:ilvl w:val="0"/>
          <w:numId w:val="0"/>
        </w:numPr>
        <w:ind w:right="0" w:rightChars="0" w:firstLine="720" w:firstLineChars="0"/>
        <w:rPr>
          <w:rFonts w:hint="default"/>
          <w:lang w:val="en-US" w:eastAsia="zh-CN"/>
        </w:rPr>
      </w:pPr>
      <w:r>
        <w:rPr>
          <w:rFonts w:hint="default"/>
          <w:lang w:val="en-US" w:eastAsia="zh-CN"/>
        </w:rPr>
        <w:t>通过获取父亲节点再获取子节点来获取兄弟节点</w:t>
      </w:r>
    </w:p>
    <w:p>
      <w:pPr>
        <w:numPr>
          <w:ilvl w:val="0"/>
          <w:numId w:val="0"/>
        </w:numPr>
        <w:ind w:right="0" w:rightChars="0" w:firstLine="720" w:firstLineChars="0"/>
        <w:rPr>
          <w:rFonts w:hint="default"/>
          <w:lang w:val="en-US" w:eastAsia="zh-CN"/>
        </w:rPr>
      </w:pPr>
      <w:r>
        <w:rPr>
          <w:rFonts w:hint="default"/>
          <w:lang w:val="en-US" w:eastAsia="zh-CN"/>
        </w:rPr>
        <w:t>获取上一个兄弟节点</w:t>
      </w:r>
    </w:p>
    <w:p>
      <w:pPr>
        <w:numPr>
          <w:ilvl w:val="0"/>
          <w:numId w:val="0"/>
        </w:numPr>
        <w:ind w:left="720" w:leftChars="0" w:right="0" w:rightChars="0" w:firstLine="720" w:firstLineChars="0"/>
        <w:rPr>
          <w:rFonts w:hint="default"/>
          <w:lang w:val="en-US" w:eastAsia="zh-CN"/>
        </w:rPr>
      </w:pPr>
      <w:r>
        <w:rPr>
          <w:rFonts w:hint="default"/>
          <w:lang w:val="en-US" w:eastAsia="zh-CN"/>
        </w:rPr>
        <w:t>previousSibling会匹配字符，包括换行和空格，而不是节点</w:t>
      </w:r>
    </w:p>
    <w:p>
      <w:pPr>
        <w:numPr>
          <w:ilvl w:val="0"/>
          <w:numId w:val="0"/>
        </w:numPr>
        <w:ind w:left="720" w:leftChars="0" w:right="0" w:rightChars="0" w:firstLine="720" w:firstLineChars="0"/>
        <w:rPr>
          <w:rFonts w:hint="default"/>
          <w:lang w:val="en-US" w:eastAsia="zh-CN"/>
        </w:rPr>
      </w:pPr>
      <w:r>
        <w:rPr>
          <w:rFonts w:hint="default"/>
          <w:lang w:val="en-US" w:eastAsia="zh-CN"/>
        </w:rPr>
        <w:t>previousElementSibling则直接匹配节点</w:t>
      </w:r>
    </w:p>
    <w:p>
      <w:pPr>
        <w:numPr>
          <w:ilvl w:val="0"/>
          <w:numId w:val="0"/>
        </w:numPr>
        <w:ind w:right="0" w:rightChars="0" w:firstLine="720" w:firstLineChars="0"/>
        <w:rPr>
          <w:rFonts w:hint="default"/>
          <w:lang w:val="en-US" w:eastAsia="zh-CN"/>
        </w:rPr>
      </w:pPr>
      <w:r>
        <w:rPr>
          <w:rFonts w:hint="default"/>
          <w:lang w:val="en-US" w:eastAsia="zh-CN"/>
        </w:rPr>
        <w:t>获取下一个兄弟节点</w:t>
      </w:r>
    </w:p>
    <w:p>
      <w:pPr>
        <w:numPr>
          <w:ilvl w:val="0"/>
          <w:numId w:val="0"/>
        </w:numPr>
        <w:ind w:left="720" w:leftChars="0" w:right="0" w:rightChars="0" w:firstLine="720" w:firstLineChars="0"/>
        <w:rPr>
          <w:rFonts w:hint="default"/>
          <w:lang w:val="en-US" w:eastAsia="zh-CN"/>
        </w:rPr>
      </w:pPr>
      <w:r>
        <w:rPr>
          <w:rFonts w:hint="default"/>
          <w:lang w:val="en-US" w:eastAsia="zh-CN"/>
        </w:rPr>
        <w:t>nextSibling和nextElementSibling</w:t>
      </w:r>
      <w:r>
        <w:rPr>
          <w:rFonts w:hint="eastAsia"/>
          <w:lang w:val="en-US" w:eastAsia="zh-CN"/>
        </w:rPr>
        <w:t>同上</w:t>
      </w:r>
    </w:p>
    <w:p>
      <w:pPr>
        <w:numPr>
          <w:ilvl w:val="0"/>
          <w:numId w:val="0"/>
        </w:numPr>
        <w:ind w:right="0" w:rightChars="0"/>
        <w:rPr>
          <w:rFonts w:hint="default"/>
          <w:lang w:val="en-US" w:eastAsia="zh-CN"/>
        </w:rPr>
      </w:pPr>
    </w:p>
    <w:p>
      <w:pPr>
        <w:numPr>
          <w:ilvl w:val="0"/>
          <w:numId w:val="0"/>
        </w:numPr>
        <w:ind w:right="0" w:rightChars="0"/>
        <w:rPr>
          <w:rFonts w:hint="default"/>
          <w:lang w:val="en-US" w:eastAsia="zh-CN"/>
        </w:rPr>
      </w:pPr>
    </w:p>
    <w:p>
      <w:pPr>
        <w:pStyle w:val="2"/>
        <w:bidi w:val="0"/>
        <w:rPr>
          <w:rFonts w:hint="default"/>
          <w:lang w:val="en-US" w:eastAsia="zh-CN"/>
        </w:rPr>
      </w:pPr>
      <w:r>
        <w:rPr>
          <w:rFonts w:hint="default"/>
          <w:lang w:val="en-US" w:eastAsia="zh-CN"/>
        </w:rPr>
        <w:t>从地址栏输入URL到页面展示经历了什么？</w:t>
      </w:r>
    </w:p>
    <w:p>
      <w:pPr>
        <w:numPr>
          <w:ilvl w:val="0"/>
          <w:numId w:val="0"/>
        </w:numPr>
        <w:ind w:right="0" w:rightChars="0"/>
        <w:rPr>
          <w:rFonts w:hint="eastAsia"/>
          <w:lang w:val="en-US" w:eastAsia="zh-CN"/>
        </w:rPr>
      </w:pPr>
      <w:r>
        <w:rPr>
          <w:rFonts w:hint="eastAsia"/>
          <w:lang w:val="en-US" w:eastAsia="zh-CN"/>
        </w:rPr>
        <w:t>输入URL后-&gt;先</w:t>
      </w:r>
      <w:r>
        <w:rPr>
          <w:rFonts w:hint="eastAsia"/>
          <w:color w:val="0000FF"/>
          <w:lang w:val="en-US" w:eastAsia="zh-CN"/>
        </w:rPr>
        <w:t>查看</w:t>
      </w:r>
      <w:r>
        <w:rPr>
          <w:rFonts w:hint="eastAsia"/>
          <w:lang w:val="en-US" w:eastAsia="zh-CN"/>
        </w:rPr>
        <w:t>浏览器的</w:t>
      </w:r>
      <w:r>
        <w:rPr>
          <w:rFonts w:hint="eastAsia"/>
          <w:color w:val="0000FF"/>
          <w:lang w:val="en-US" w:eastAsia="zh-CN"/>
        </w:rPr>
        <w:t>缓存</w:t>
      </w:r>
      <w:r>
        <w:rPr>
          <w:rFonts w:hint="eastAsia"/>
          <w:lang w:val="en-US" w:eastAsia="zh-CN"/>
        </w:rPr>
        <w:t>-&gt;没有则去系统缓存-&gt;路由器缓存-&gt;有则显示页面内容-&gt;无则发送http请求前</w:t>
      </w:r>
      <w:r>
        <w:rPr>
          <w:rFonts w:hint="eastAsia"/>
          <w:color w:val="0000FF"/>
          <w:lang w:val="en-US" w:eastAsia="zh-CN"/>
        </w:rPr>
        <w:t>域名解析</w:t>
      </w:r>
      <w:r>
        <w:rPr>
          <w:rFonts w:hint="eastAsia"/>
          <w:lang w:val="en-US" w:eastAsia="zh-CN"/>
        </w:rPr>
        <w:t>-&gt;</w:t>
      </w:r>
      <w:r>
        <w:rPr>
          <w:rFonts w:hint="eastAsia"/>
          <w:color w:val="0000FF"/>
          <w:lang w:val="en-US" w:eastAsia="zh-CN"/>
        </w:rPr>
        <w:t>解析获取相应的IP地址</w:t>
      </w:r>
      <w:r>
        <w:rPr>
          <w:rFonts w:hint="eastAsia"/>
          <w:lang w:val="en-US" w:eastAsia="zh-CN"/>
        </w:rPr>
        <w:t>-&gt;浏览器向服务器发送tcp链接，进行3次握手-&gt;握手成功后，</w:t>
      </w:r>
      <w:r>
        <w:rPr>
          <w:rFonts w:hint="eastAsia"/>
          <w:color w:val="0000FF"/>
          <w:lang w:val="en-US" w:eastAsia="zh-CN"/>
        </w:rPr>
        <w:t>浏览器向服务器发送http请求</w:t>
      </w:r>
      <w:r>
        <w:rPr>
          <w:rFonts w:hint="eastAsia"/>
          <w:lang w:val="en-US" w:eastAsia="zh-CN"/>
        </w:rPr>
        <w:t>-&gt;请求数据包-&gt;</w:t>
      </w:r>
      <w:r>
        <w:rPr>
          <w:rFonts w:hint="eastAsia"/>
          <w:color w:val="0000FF"/>
          <w:lang w:val="en-US" w:eastAsia="zh-CN"/>
        </w:rPr>
        <w:t>服务器收到请求后，将数据返回到浏览器</w:t>
      </w:r>
      <w:r>
        <w:rPr>
          <w:rFonts w:hint="eastAsia"/>
          <w:lang w:val="en-US" w:eastAsia="zh-CN"/>
        </w:rPr>
        <w:t>-&gt;浏览器读取渲染页面</w:t>
      </w:r>
    </w:p>
    <w:p>
      <w:pPr>
        <w:numPr>
          <w:ilvl w:val="0"/>
          <w:numId w:val="0"/>
        </w:numPr>
        <w:ind w:right="0" w:rightChars="0"/>
        <w:rPr>
          <w:rFonts w:hint="default"/>
          <w:lang w:val="en-US" w:eastAsia="zh-CN"/>
        </w:rPr>
      </w:pPr>
    </w:p>
    <w:p>
      <w:pPr>
        <w:pStyle w:val="2"/>
        <w:bidi w:val="0"/>
        <w:rPr>
          <w:rFonts w:hint="default"/>
          <w:lang w:val="en-US" w:eastAsia="zh-CN"/>
        </w:rPr>
      </w:pPr>
      <w:r>
        <w:rPr>
          <w:rFonts w:hint="default"/>
          <w:lang w:val="en-US" w:eastAsia="zh-CN"/>
        </w:rPr>
        <w:t>vue如何配置多环境变量？</w:t>
      </w:r>
    </w:p>
    <w:p>
      <w:pPr>
        <w:numPr>
          <w:ilvl w:val="0"/>
          <w:numId w:val="0"/>
        </w:numPr>
        <w:ind w:right="0" w:rightChars="0"/>
        <w:rPr>
          <w:rFonts w:hint="default"/>
          <w:lang w:val="en-US" w:eastAsia="zh-CN"/>
        </w:rPr>
      </w:pPr>
      <w:r>
        <w:rPr>
          <w:rFonts w:hint="default"/>
          <w:lang w:val="en-US" w:eastAsia="zh-CN"/>
        </w:rPr>
        <w:t>process.env 会根据当前的环境,加载对应的环境变量文件中的变量</w:t>
      </w:r>
    </w:p>
    <w:p>
      <w:pPr>
        <w:pStyle w:val="2"/>
        <w:bidi w:val="0"/>
        <w:rPr>
          <w:rFonts w:hint="eastAsia"/>
        </w:rPr>
      </w:pPr>
      <w:r>
        <w:rPr>
          <w:rFonts w:hint="eastAsia"/>
        </w:rPr>
        <w:t>pinia和vuex的区别？</w:t>
      </w:r>
    </w:p>
    <w:p>
      <w:pPr>
        <w:rPr>
          <w:rFonts w:hint="eastAsia"/>
        </w:rPr>
      </w:pPr>
      <w:r>
        <w:rPr>
          <w:rFonts w:hint="eastAsia"/>
        </w:rPr>
        <w:t>（1）它没有mutation,他只有state，getters，action【同步、异步】使用他来修改state数据</w:t>
      </w:r>
    </w:p>
    <w:p>
      <w:pPr>
        <w:rPr>
          <w:rFonts w:hint="eastAsia"/>
        </w:rPr>
      </w:pPr>
      <w:r>
        <w:rPr>
          <w:rFonts w:hint="eastAsia"/>
        </w:rPr>
        <w:t xml:space="preserve"> （2）他默认也是存入内存中，如果需要使用本地存储，在配置上比vuex麻烦一点</w:t>
      </w:r>
    </w:p>
    <w:p>
      <w:pPr>
        <w:rPr>
          <w:rFonts w:hint="eastAsia"/>
        </w:rPr>
      </w:pPr>
      <w:r>
        <w:rPr>
          <w:rFonts w:hint="eastAsia"/>
        </w:rPr>
        <w:t xml:space="preserve"> （3）语法上比vuex更容易理解和使用，灵活。</w:t>
      </w:r>
    </w:p>
    <w:p>
      <w:pPr>
        <w:rPr>
          <w:rFonts w:hint="eastAsia"/>
        </w:rPr>
      </w:pPr>
      <w:r>
        <w:rPr>
          <w:rFonts w:hint="eastAsia"/>
        </w:rPr>
        <w:t xml:space="preserve"> （4）pinia没有modules配置，没一个独立的仓库都是definStore生成出来的</w:t>
      </w:r>
    </w:p>
    <w:p>
      <w:pPr>
        <w:numPr>
          <w:ilvl w:val="0"/>
          <w:numId w:val="50"/>
        </w:numPr>
        <w:ind w:left="110" w:leftChars="0" w:firstLine="0" w:firstLineChars="0"/>
        <w:rPr>
          <w:rFonts w:hint="eastAsia"/>
        </w:rPr>
      </w:pPr>
      <w:r>
        <w:rPr>
          <w:rFonts w:hint="eastAsia"/>
        </w:rPr>
        <w:t>state是一个对象返回一个对象和组件的data是一样的语法</w:t>
      </w:r>
    </w:p>
    <w:p>
      <w:pPr>
        <w:numPr>
          <w:ilvl w:val="0"/>
          <w:numId w:val="0"/>
        </w:numPr>
        <w:ind w:left="110" w:leftChars="0" w:right="0" w:rightChars="0"/>
        <w:rPr>
          <w:rFonts w:hint="default"/>
          <w:lang w:val="en-US" w:eastAsia="zh-CN"/>
        </w:rPr>
      </w:pPr>
    </w:p>
    <w:p>
      <w:pPr>
        <w:pStyle w:val="2"/>
        <w:bidi w:val="0"/>
        <w:rPr>
          <w:rFonts w:hint="default"/>
          <w:lang w:val="en-US" w:eastAsia="zh-CN"/>
        </w:rPr>
      </w:pPr>
      <w:r>
        <w:rPr>
          <w:rFonts w:hint="default"/>
          <w:lang w:val="en-US" w:eastAsia="zh-CN"/>
        </w:rPr>
        <w:t>webpack优化</w:t>
      </w:r>
    </w:p>
    <w:p>
      <w:pPr>
        <w:rPr>
          <w:rFonts w:hint="default"/>
          <w:lang w:val="en-US" w:eastAsia="zh-CN"/>
        </w:rPr>
      </w:pPr>
      <w:r>
        <w:rPr>
          <w:rFonts w:hint="default"/>
          <w:lang w:val="en-US" w:eastAsia="zh-CN"/>
        </w:rPr>
        <w:t>webpack 性能优化可分为开发环境优化和生产环境优化</w:t>
      </w:r>
    </w:p>
    <w:p>
      <w:pPr>
        <w:rPr>
          <w:rFonts w:hint="default"/>
          <w:lang w:val="en-US" w:eastAsia="zh-CN"/>
        </w:rPr>
      </w:pPr>
      <w:r>
        <w:rPr>
          <w:rFonts w:hint="default"/>
          <w:lang w:val="en-US" w:eastAsia="zh-CN"/>
        </w:rPr>
        <w:t>开发环境优化</w:t>
      </w:r>
      <w:r>
        <w:rPr>
          <w:rFonts w:hint="eastAsia"/>
          <w:lang w:val="en-US" w:eastAsia="zh-CN"/>
        </w:rPr>
        <w:t>分为：</w:t>
      </w:r>
      <w:r>
        <w:rPr>
          <w:rStyle w:val="17"/>
          <w:rFonts w:ascii="Consolas" w:hAnsi="Consolas" w:eastAsia="Consolas" w:cs="Consolas"/>
          <w:i w:val="0"/>
          <w:iCs w:val="0"/>
          <w:caps w:val="0"/>
          <w:color w:val="121212"/>
          <w:spacing w:val="0"/>
          <w:sz w:val="18"/>
          <w:szCs w:val="18"/>
          <w:shd w:val="clear" w:color="auto" w:fill="F6F6F6"/>
        </w:rPr>
        <w:t>优化代码构建速度</w:t>
      </w:r>
      <w:r>
        <w:rPr>
          <w:rFonts w:hint="eastAsia"/>
          <w:lang w:eastAsia="zh-CN"/>
        </w:rPr>
        <w:t>，</w:t>
      </w:r>
      <w:r>
        <w:rPr>
          <w:rFonts w:hint="eastAsia"/>
          <w:lang w:val="en-US" w:eastAsia="zh-CN"/>
        </w:rPr>
        <w:t>和</w:t>
      </w:r>
      <w:r>
        <w:rPr>
          <w:rStyle w:val="17"/>
          <w:rFonts w:hint="default" w:ascii="Consolas" w:hAnsi="Consolas" w:eastAsia="Consolas" w:cs="Consolas"/>
          <w:i w:val="0"/>
          <w:iCs w:val="0"/>
          <w:caps w:val="0"/>
          <w:color w:val="121212"/>
          <w:spacing w:val="0"/>
          <w:sz w:val="18"/>
          <w:szCs w:val="18"/>
          <w:shd w:val="clear" w:color="auto" w:fill="F6F6F6"/>
        </w:rPr>
        <w:t>优化代码调试</w:t>
      </w:r>
    </w:p>
    <w:p>
      <w:pPr>
        <w:rPr>
          <w:rStyle w:val="17"/>
          <w:rFonts w:hint="default" w:ascii="Consolas" w:hAnsi="Consolas" w:eastAsia="Consolas" w:cs="Consolas"/>
          <w:i w:val="0"/>
          <w:iCs w:val="0"/>
          <w:caps w:val="0"/>
          <w:color w:val="121212"/>
          <w:spacing w:val="0"/>
          <w:sz w:val="18"/>
          <w:szCs w:val="18"/>
          <w:shd w:val="clear" w:color="auto" w:fill="F6F6F6"/>
        </w:rPr>
      </w:pPr>
      <w:r>
        <w:rPr>
          <w:rFonts w:hint="default"/>
          <w:lang w:val="en-US" w:eastAsia="zh-CN"/>
        </w:rPr>
        <w:t>生产环境优化</w:t>
      </w:r>
      <w:r>
        <w:rPr>
          <w:rFonts w:hint="eastAsia"/>
          <w:lang w:val="en-US" w:eastAsia="zh-CN"/>
        </w:rPr>
        <w:t>：</w:t>
      </w:r>
      <w:r>
        <w:t>分为</w:t>
      </w:r>
      <w:r>
        <w:rPr>
          <w:rStyle w:val="17"/>
          <w:rFonts w:ascii="Consolas" w:hAnsi="Consolas" w:eastAsia="Consolas" w:cs="Consolas"/>
          <w:i w:val="0"/>
          <w:iCs w:val="0"/>
          <w:caps w:val="0"/>
          <w:color w:val="121212"/>
          <w:spacing w:val="0"/>
          <w:sz w:val="18"/>
          <w:szCs w:val="18"/>
          <w:shd w:val="clear" w:color="auto" w:fill="F6F6F6"/>
        </w:rPr>
        <w:t>优化打包构建速度</w:t>
      </w:r>
      <w:r>
        <w:rPr>
          <w:rFonts w:hint="eastAsia"/>
        </w:rPr>
        <w:t>和</w:t>
      </w:r>
      <w:r>
        <w:rPr>
          <w:rStyle w:val="17"/>
          <w:rFonts w:hint="default" w:ascii="Consolas" w:hAnsi="Consolas" w:eastAsia="Consolas" w:cs="Consolas"/>
          <w:i w:val="0"/>
          <w:iCs w:val="0"/>
          <w:caps w:val="0"/>
          <w:color w:val="121212"/>
          <w:spacing w:val="0"/>
          <w:sz w:val="18"/>
          <w:szCs w:val="18"/>
          <w:shd w:val="clear" w:color="auto" w:fill="F6F6F6"/>
        </w:rPr>
        <w:t>优化代码运行性能</w:t>
      </w:r>
    </w:p>
    <w:p>
      <w:pPr>
        <w:rPr>
          <w:rStyle w:val="17"/>
          <w:rFonts w:hint="default" w:ascii="Consolas" w:hAnsi="Consolas" w:eastAsia="Consolas" w:cs="Consolas"/>
          <w:i w:val="0"/>
          <w:iCs w:val="0"/>
          <w:caps w:val="0"/>
          <w:color w:val="121212"/>
          <w:spacing w:val="0"/>
          <w:sz w:val="18"/>
          <w:szCs w:val="18"/>
          <w:shd w:val="clear" w:color="auto" w:fill="F6F6F6"/>
        </w:rPr>
      </w:pPr>
      <w:r>
        <w:rPr>
          <w:rStyle w:val="17"/>
          <w:rFonts w:hint="default" w:ascii="Consolas" w:hAnsi="Consolas" w:eastAsia="Consolas" w:cs="Consolas"/>
          <w:i w:val="0"/>
          <w:iCs w:val="0"/>
          <w:caps w:val="0"/>
          <w:color w:val="121212"/>
          <w:spacing w:val="0"/>
          <w:sz w:val="18"/>
          <w:szCs w:val="18"/>
          <w:shd w:val="clear" w:color="auto" w:fill="F6F6F6"/>
        </w:rPr>
        <w:fldChar w:fldCharType="begin"/>
      </w:r>
      <w:r>
        <w:rPr>
          <w:rStyle w:val="17"/>
          <w:rFonts w:hint="default" w:ascii="Consolas" w:hAnsi="Consolas" w:eastAsia="Consolas" w:cs="Consolas"/>
          <w:i w:val="0"/>
          <w:iCs w:val="0"/>
          <w:caps w:val="0"/>
          <w:color w:val="121212"/>
          <w:spacing w:val="0"/>
          <w:sz w:val="18"/>
          <w:szCs w:val="18"/>
          <w:shd w:val="clear" w:color="auto" w:fill="F6F6F6"/>
        </w:rPr>
        <w:instrText xml:space="preserve"> HYPERLINK "https://zhuanlan.zhihu.com/p/490076369" </w:instrText>
      </w:r>
      <w:r>
        <w:rPr>
          <w:rStyle w:val="17"/>
          <w:rFonts w:hint="default" w:ascii="Consolas" w:hAnsi="Consolas" w:eastAsia="Consolas" w:cs="Consolas"/>
          <w:i w:val="0"/>
          <w:iCs w:val="0"/>
          <w:caps w:val="0"/>
          <w:color w:val="121212"/>
          <w:spacing w:val="0"/>
          <w:sz w:val="18"/>
          <w:szCs w:val="18"/>
          <w:shd w:val="clear" w:color="auto" w:fill="F6F6F6"/>
        </w:rPr>
        <w:fldChar w:fldCharType="separate"/>
      </w:r>
      <w:r>
        <w:rPr>
          <w:rStyle w:val="14"/>
          <w:rFonts w:hint="default" w:ascii="Consolas" w:hAnsi="Consolas" w:eastAsia="Consolas" w:cs="Consolas"/>
          <w:i w:val="0"/>
          <w:iCs w:val="0"/>
          <w:caps w:val="0"/>
          <w:spacing w:val="0"/>
          <w:sz w:val="18"/>
          <w:szCs w:val="18"/>
          <w:shd w:val="clear" w:color="auto" w:fill="F6F6F6"/>
        </w:rPr>
        <w:t>https://zhuanlan.zhihu.com/p/490076369</w:t>
      </w:r>
      <w:r>
        <w:rPr>
          <w:rStyle w:val="17"/>
          <w:rFonts w:hint="default" w:ascii="Consolas" w:hAnsi="Consolas" w:eastAsia="Consolas" w:cs="Consolas"/>
          <w:i w:val="0"/>
          <w:iCs w:val="0"/>
          <w:caps w:val="0"/>
          <w:color w:val="121212"/>
          <w:spacing w:val="0"/>
          <w:sz w:val="18"/>
          <w:szCs w:val="18"/>
          <w:shd w:val="clear" w:color="auto" w:fill="F6F6F6"/>
        </w:rPr>
        <w:fldChar w:fldCharType="end"/>
      </w:r>
    </w:p>
    <w:p>
      <w:pPr>
        <w:rPr>
          <w:rStyle w:val="17"/>
          <w:rFonts w:hint="default" w:ascii="Consolas" w:hAnsi="Consolas" w:eastAsia="Consolas" w:cs="Consolas"/>
          <w:i w:val="0"/>
          <w:iCs w:val="0"/>
          <w:caps w:val="0"/>
          <w:color w:val="121212"/>
          <w:spacing w:val="0"/>
          <w:sz w:val="18"/>
          <w:szCs w:val="18"/>
          <w:shd w:val="clear" w:color="auto" w:fill="F6F6F6"/>
          <w:lang w:val="en-US" w:eastAsia="zh-CN"/>
        </w:rPr>
      </w:pPr>
    </w:p>
    <w:p>
      <w:pPr>
        <w:pStyle w:val="2"/>
        <w:bidi w:val="0"/>
        <w:rPr>
          <w:rFonts w:hint="default"/>
          <w:lang w:val="en-US" w:eastAsia="zh-CN"/>
        </w:rPr>
      </w:pPr>
      <w:r>
        <w:rPr>
          <w:rFonts w:hint="eastAsia"/>
          <w:lang w:val="en-US" w:eastAsia="zh-CN"/>
        </w:rPr>
        <w:t>koa流程--中间件</w:t>
      </w:r>
    </w:p>
    <w:p>
      <w:pPr>
        <w:rPr>
          <w:rFonts w:hint="default"/>
          <w:lang w:val="en-US" w:eastAsia="zh-CN"/>
        </w:rPr>
      </w:pPr>
      <w:r>
        <w:rPr>
          <w:rFonts w:hint="default"/>
          <w:lang w:val="en-US" w:eastAsia="zh-CN"/>
        </w:rPr>
        <w:t>koa的中间件机制是一个剥洋葱式的模型，多个中间件通过use放进一个数组队列然后从外层开始执行，遇到next后进入队列中的下一个中间件，所有中间件执行完后开始回帧，执行队列中之前中间件中未执行的代码部分，这就是剥洋葱模型。koa的中间件机制,是基于async/await + Promise实现的</w:t>
      </w:r>
    </w:p>
    <w:p>
      <w:pPr>
        <w:rPr>
          <w:rFonts w:hint="default"/>
          <w:lang w:val="en-US" w:eastAsia="zh-CN"/>
        </w:rPr>
      </w:pPr>
    </w:p>
    <w:p>
      <w:pPr>
        <w:pStyle w:val="2"/>
        <w:bidi w:val="0"/>
        <w:rPr>
          <w:rFonts w:hint="default"/>
          <w:lang w:val="en-US" w:eastAsia="zh-CN"/>
        </w:rPr>
      </w:pPr>
      <w:r>
        <w:rPr>
          <w:rFonts w:hint="default"/>
          <w:lang w:val="en-US" w:eastAsia="zh-CN"/>
        </w:rPr>
        <w:t>css拖拽</w:t>
      </w:r>
    </w:p>
    <w:p>
      <w:pPr>
        <w:rPr>
          <w:rFonts w:hint="default"/>
          <w:b/>
          <w:bCs/>
          <w:lang w:val="en-US" w:eastAsia="zh-CN"/>
        </w:rPr>
      </w:pPr>
      <w:r>
        <w:rPr>
          <w:rFonts w:hint="default"/>
          <w:b/>
          <w:bCs/>
          <w:lang w:val="en-US" w:eastAsia="zh-CN"/>
        </w:rPr>
        <w:t>实现拖拽的三大事件</w:t>
      </w:r>
    </w:p>
    <w:p>
      <w:pPr>
        <w:rPr>
          <w:rFonts w:hint="default"/>
          <w:b w:val="0"/>
          <w:bCs w:val="0"/>
          <w:lang w:val="en-US" w:eastAsia="zh-CN"/>
        </w:rPr>
      </w:pPr>
      <w:r>
        <w:rPr>
          <w:rFonts w:hint="default"/>
          <w:b w:val="0"/>
          <w:bCs w:val="0"/>
          <w:lang w:val="en-US" w:eastAsia="zh-CN"/>
        </w:rPr>
        <w:t>onmousedown （鼠标按下的时候）、onmousemove（鼠标移动的时候）、onmouseup（鼠标松开的时候）</w:t>
      </w:r>
    </w:p>
    <w:p>
      <w:pPr>
        <w:rPr>
          <w:rFonts w:hint="default"/>
          <w:b w:val="0"/>
          <w:bCs w:val="0"/>
          <w:lang w:val="en-US" w:eastAsia="zh-CN"/>
        </w:rPr>
      </w:pPr>
      <w:r>
        <w:rPr>
          <w:rFonts w:hint="default"/>
          <w:b w:val="0"/>
          <w:bCs w:val="0"/>
          <w:lang w:val="en-US" w:eastAsia="zh-CN"/>
        </w:rPr>
        <w:t>给目标元素加上onmousedown</w:t>
      </w:r>
      <w:r>
        <w:rPr>
          <w:rFonts w:hint="eastAsia"/>
          <w:b w:val="0"/>
          <w:bCs w:val="0"/>
          <w:lang w:val="en-US" w:eastAsia="zh-CN"/>
        </w:rPr>
        <w:t>事件，记录鼠标按下的时候，鼠标距离所在元素的位置。要移动的是这个元素，就要算出鼠标坐标与这个元素边界的距离</w:t>
      </w:r>
    </w:p>
    <w:p>
      <w:pPr>
        <w:rPr>
          <w:rFonts w:hint="default"/>
          <w:b w:val="0"/>
          <w:bCs w:val="0"/>
          <w:lang w:val="en-US" w:eastAsia="zh-CN"/>
        </w:rPr>
      </w:pPr>
    </w:p>
    <w:p>
      <w:pPr>
        <w:pStyle w:val="2"/>
        <w:bidi w:val="0"/>
        <w:rPr>
          <w:rFonts w:hint="eastAsia"/>
          <w:lang w:val="en-US" w:eastAsia="zh-CN"/>
        </w:rPr>
      </w:pPr>
      <w:r>
        <w:rPr>
          <w:rFonts w:hint="eastAsia"/>
          <w:lang w:val="en-US" w:eastAsia="zh-CN"/>
        </w:rPr>
        <w:t>w3c标准</w:t>
      </w:r>
    </w:p>
    <w:p>
      <w:pPr>
        <w:rPr>
          <w:rFonts w:hint="eastAsia"/>
          <w:b w:val="0"/>
          <w:bCs w:val="0"/>
          <w:lang w:val="en-US" w:eastAsia="zh-CN"/>
        </w:rPr>
      </w:pPr>
      <w:r>
        <w:rPr>
          <w:rFonts w:hint="eastAsia"/>
          <w:b/>
          <w:bCs/>
          <w:lang w:val="en-US" w:eastAsia="zh-CN"/>
        </w:rPr>
        <w:t>web标准</w:t>
      </w:r>
      <w:r>
        <w:rPr>
          <w:rFonts w:hint="eastAsia"/>
          <w:b w:val="0"/>
          <w:bCs w:val="0"/>
          <w:lang w:val="en-US" w:eastAsia="zh-CN"/>
        </w:rPr>
        <w:t>主要分为结构、表现、行为</w:t>
      </w:r>
    </w:p>
    <w:p>
      <w:pPr>
        <w:rPr>
          <w:rFonts w:hint="eastAsia"/>
          <w:b w:val="0"/>
          <w:bCs w:val="0"/>
          <w:lang w:val="en-US" w:eastAsia="zh-CN"/>
        </w:rPr>
      </w:pPr>
      <w:r>
        <w:rPr>
          <w:rFonts w:hint="eastAsia"/>
          <w:b/>
          <w:bCs/>
          <w:lang w:val="en-US" w:eastAsia="zh-CN"/>
        </w:rPr>
        <w:t>结构：</w:t>
      </w:r>
      <w:r>
        <w:rPr>
          <w:rFonts w:hint="eastAsia"/>
          <w:b w:val="0"/>
          <w:bCs w:val="0"/>
          <w:lang w:val="en-US" w:eastAsia="zh-CN"/>
        </w:rPr>
        <w:t>指我们平时在body里面写的标签，主要是由HTML标签组成</w:t>
      </w:r>
    </w:p>
    <w:p>
      <w:pPr>
        <w:rPr>
          <w:rFonts w:hint="eastAsia"/>
          <w:b w:val="0"/>
          <w:bCs w:val="0"/>
          <w:lang w:val="en-US" w:eastAsia="zh-CN"/>
        </w:rPr>
      </w:pPr>
      <w:r>
        <w:rPr>
          <w:rFonts w:hint="eastAsia"/>
          <w:b/>
          <w:bCs/>
          <w:lang w:val="en-US" w:eastAsia="zh-CN"/>
        </w:rPr>
        <w:t>表现：</w:t>
      </w:r>
      <w:r>
        <w:rPr>
          <w:rFonts w:hint="eastAsia"/>
          <w:b w:val="0"/>
          <w:bCs w:val="0"/>
          <w:lang w:val="en-US" w:eastAsia="zh-CN"/>
        </w:rPr>
        <w:t>指更加丰富HTML标签样式，主要由CSS样式组成</w:t>
      </w:r>
    </w:p>
    <w:p>
      <w:pPr>
        <w:rPr>
          <w:rFonts w:hint="eastAsia"/>
          <w:b w:val="0"/>
          <w:bCs w:val="0"/>
          <w:lang w:val="en-US" w:eastAsia="zh-CN"/>
        </w:rPr>
      </w:pPr>
      <w:r>
        <w:rPr>
          <w:rFonts w:hint="eastAsia"/>
          <w:b/>
          <w:bCs/>
          <w:lang w:val="en-US" w:eastAsia="zh-CN"/>
        </w:rPr>
        <w:t>行为：</w:t>
      </w:r>
      <w:r>
        <w:rPr>
          <w:rFonts w:hint="eastAsia"/>
          <w:b w:val="0"/>
          <w:bCs w:val="0"/>
          <w:lang w:val="en-US" w:eastAsia="zh-CN"/>
        </w:rPr>
        <w:t>指页面和用户的交互，主要由JS部分组成</w:t>
      </w:r>
    </w:p>
    <w:p>
      <w:pPr>
        <w:rPr>
          <w:rFonts w:hint="default"/>
          <w:b w:val="0"/>
          <w:bCs w:val="0"/>
          <w:lang w:val="en-US" w:eastAsia="zh-CN"/>
        </w:rPr>
      </w:pPr>
      <w:r>
        <w:rPr>
          <w:rFonts w:hint="default"/>
          <w:b w:val="0"/>
          <w:bCs w:val="0"/>
          <w:lang w:val="en-US" w:eastAsia="zh-CN"/>
        </w:rPr>
        <w:t>W3C对web标准提出了代码规范</w:t>
      </w:r>
    </w:p>
    <w:p>
      <w:pPr>
        <w:ind w:firstLine="720" w:firstLineChars="0"/>
        <w:rPr>
          <w:rFonts w:hint="eastAsia"/>
          <w:b w:val="0"/>
          <w:bCs w:val="0"/>
          <w:lang w:val="en-US" w:eastAsia="zh-CN"/>
        </w:rPr>
      </w:pPr>
      <w:r>
        <w:rPr>
          <w:rFonts w:hint="eastAsia"/>
          <w:b w:val="0"/>
          <w:bCs w:val="0"/>
          <w:lang w:val="en-US" w:eastAsia="zh-CN"/>
        </w:rPr>
        <w:t>对结构的规范：</w:t>
      </w:r>
    </w:p>
    <w:p>
      <w:pPr>
        <w:ind w:left="720" w:leftChars="0" w:firstLine="720" w:firstLineChars="0"/>
        <w:rPr>
          <w:rFonts w:hint="eastAsia"/>
          <w:b w:val="0"/>
          <w:bCs w:val="0"/>
          <w:lang w:val="en-US" w:eastAsia="zh-CN"/>
        </w:rPr>
      </w:pPr>
      <w:r>
        <w:rPr>
          <w:rFonts w:hint="eastAsia"/>
          <w:b w:val="0"/>
          <w:bCs w:val="0"/>
          <w:lang w:val="en-US" w:eastAsia="zh-CN"/>
        </w:rPr>
        <w:t>标签字母要小写</w:t>
      </w:r>
    </w:p>
    <w:p>
      <w:pPr>
        <w:ind w:left="720" w:leftChars="0" w:firstLine="720" w:firstLineChars="0"/>
        <w:rPr>
          <w:rFonts w:hint="eastAsia"/>
          <w:b w:val="0"/>
          <w:bCs w:val="0"/>
          <w:lang w:val="en-US" w:eastAsia="zh-CN"/>
        </w:rPr>
      </w:pPr>
      <w:r>
        <w:rPr>
          <w:rFonts w:hint="eastAsia"/>
          <w:b w:val="0"/>
          <w:bCs w:val="0"/>
          <w:lang w:val="en-US" w:eastAsia="zh-CN"/>
        </w:rPr>
        <w:t>标签要闭合</w:t>
      </w:r>
    </w:p>
    <w:p>
      <w:pPr>
        <w:ind w:left="720" w:leftChars="0" w:firstLine="720" w:firstLineChars="0"/>
        <w:rPr>
          <w:rFonts w:hint="eastAsia"/>
          <w:b w:val="0"/>
          <w:bCs w:val="0"/>
          <w:lang w:val="en-US" w:eastAsia="zh-CN"/>
        </w:rPr>
      </w:pPr>
      <w:r>
        <w:rPr>
          <w:rFonts w:hint="eastAsia"/>
          <w:b w:val="0"/>
          <w:bCs w:val="0"/>
          <w:lang w:val="en-US" w:eastAsia="zh-CN"/>
        </w:rPr>
        <w:t>标签不允许随意嵌套</w:t>
      </w:r>
    </w:p>
    <w:p>
      <w:pPr>
        <w:ind w:firstLine="720" w:firstLineChars="0"/>
        <w:rPr>
          <w:rFonts w:hint="eastAsia"/>
          <w:b w:val="0"/>
          <w:bCs w:val="0"/>
          <w:lang w:val="en-US" w:eastAsia="zh-CN"/>
        </w:rPr>
      </w:pPr>
      <w:r>
        <w:rPr>
          <w:rFonts w:hint="default"/>
          <w:b w:val="0"/>
          <w:bCs w:val="0"/>
          <w:lang w:val="en-US" w:eastAsia="zh-CN"/>
        </w:rPr>
        <w:t>对表现和行为的要求</w:t>
      </w:r>
      <w:r>
        <w:rPr>
          <w:rFonts w:hint="eastAsia"/>
          <w:b w:val="0"/>
          <w:bCs w:val="0"/>
          <w:lang w:val="en-US" w:eastAsia="zh-CN"/>
        </w:rPr>
        <w:t>：</w:t>
      </w:r>
    </w:p>
    <w:p>
      <w:pPr>
        <w:ind w:left="720" w:leftChars="0" w:firstLine="720" w:firstLineChars="0"/>
        <w:rPr>
          <w:rFonts w:hint="default"/>
          <w:b w:val="0"/>
          <w:bCs w:val="0"/>
          <w:lang w:val="en-US" w:eastAsia="zh-CN"/>
        </w:rPr>
      </w:pPr>
      <w:r>
        <w:rPr>
          <w:rFonts w:hint="default"/>
          <w:b w:val="0"/>
          <w:bCs w:val="0"/>
          <w:lang w:val="en-US" w:eastAsia="zh-CN"/>
        </w:rPr>
        <w:t>建议使用外链CSS和js脚本，实现结构与表现分离、结构与行为分离，能提高页面的渲染效率，更快地显示网页内容</w:t>
      </w:r>
    </w:p>
    <w:p>
      <w:pPr>
        <w:rPr>
          <w:rFonts w:hint="default"/>
          <w:b w:val="0"/>
          <w:bCs w:val="0"/>
          <w:lang w:val="en-US" w:eastAsia="zh-CN"/>
        </w:rPr>
      </w:pPr>
      <w:r>
        <w:rPr>
          <w:rFonts w:hint="eastAsia"/>
          <w:b w:val="0"/>
          <w:bCs w:val="0"/>
          <w:lang w:val="en-US" w:eastAsia="zh-CN"/>
        </w:rPr>
        <w:t xml:space="preserve">  </w:t>
      </w:r>
    </w:p>
    <w:p>
      <w:pPr>
        <w:pStyle w:val="2"/>
        <w:bidi w:val="0"/>
        <w:rPr>
          <w:rFonts w:hint="eastAsia"/>
          <w:lang w:val="en-US" w:eastAsia="zh-CN"/>
        </w:rPr>
      </w:pPr>
      <w:r>
        <w:rPr>
          <w:rFonts w:hint="eastAsia"/>
          <w:lang w:val="en-US" w:eastAsia="zh-CN"/>
        </w:rPr>
        <w:t>vue监视属性</w:t>
      </w:r>
    </w:p>
    <w:p>
      <w:pPr>
        <w:rPr>
          <w:rFonts w:hint="eastAsia"/>
          <w:lang w:val="en-US" w:eastAsia="zh-CN"/>
        </w:rPr>
      </w:pPr>
      <w:r>
        <w:rPr>
          <w:rFonts w:hint="eastAsia"/>
          <w:lang w:val="en-US" w:eastAsia="zh-CN"/>
        </w:rPr>
        <w:t>watch对象中的属性，该属性名表示data或者computed对象中的同名属性被监视了</w:t>
      </w:r>
    </w:p>
    <w:p>
      <w:pPr>
        <w:rPr>
          <w:rFonts w:hint="eastAsia"/>
          <w:lang w:val="en-US" w:eastAsia="zh-CN"/>
        </w:rPr>
      </w:pPr>
      <w:r>
        <w:rPr>
          <w:rFonts w:hint="eastAsia"/>
          <w:b/>
          <w:bCs/>
          <w:lang w:val="en-US" w:eastAsia="zh-CN"/>
        </w:rPr>
        <w:t>作用：</w:t>
      </w:r>
      <w:r>
        <w:rPr>
          <w:rFonts w:hint="eastAsia"/>
          <w:lang w:val="en-US" w:eastAsia="zh-CN"/>
        </w:rPr>
        <w:t>用于监视data或者computed对象中的属性</w:t>
      </w:r>
    </w:p>
    <w:p>
      <w:pPr>
        <w:rPr>
          <w:rFonts w:hint="eastAsia"/>
          <w:lang w:val="en-US" w:eastAsia="zh-CN"/>
        </w:rPr>
      </w:pPr>
      <w:r>
        <w:rPr>
          <w:rFonts w:hint="eastAsia"/>
          <w:b/>
          <w:bCs/>
          <w:lang w:val="en-US" w:eastAsia="zh-CN"/>
        </w:rPr>
        <w:t>用法：</w:t>
      </w:r>
      <w:r>
        <w:rPr>
          <w:rFonts w:hint="eastAsia"/>
          <w:lang w:val="en-US" w:eastAsia="zh-CN"/>
        </w:rPr>
        <w:t>当需要在数据变化时执行异步或开销较大的操作时，用它</w:t>
      </w:r>
    </w:p>
    <w:p>
      <w:pPr>
        <w:rPr>
          <w:rFonts w:hint="eastAsia"/>
          <w:b/>
          <w:bCs/>
          <w:lang w:val="en-US" w:eastAsia="zh-CN"/>
        </w:rPr>
      </w:pPr>
      <w:r>
        <w:rPr>
          <w:rFonts w:hint="eastAsia"/>
          <w:b/>
          <w:bCs/>
          <w:lang w:val="en-US" w:eastAsia="zh-CN"/>
        </w:rPr>
        <w:t>监视属性的配置属性：</w:t>
      </w:r>
    </w:p>
    <w:p>
      <w:pPr>
        <w:ind w:firstLine="720" w:firstLineChars="0"/>
        <w:rPr>
          <w:rFonts w:hint="eastAsia"/>
          <w:b w:val="0"/>
          <w:bCs w:val="0"/>
          <w:lang w:val="en-US" w:eastAsia="zh-CN"/>
        </w:rPr>
      </w:pPr>
      <w:r>
        <w:rPr>
          <w:rFonts w:hint="eastAsia"/>
          <w:b w:val="0"/>
          <w:bCs w:val="0"/>
          <w:lang w:val="en-US" w:eastAsia="zh-CN"/>
        </w:rPr>
        <w:t>handler(newValue,oldValue)：当监视属性监视的属性的值的发生改变时调用</w:t>
      </w:r>
    </w:p>
    <w:p>
      <w:pPr>
        <w:ind w:left="720" w:leftChars="0" w:firstLine="720" w:firstLineChars="0"/>
        <w:rPr>
          <w:rFonts w:hint="eastAsia"/>
          <w:b w:val="0"/>
          <w:bCs w:val="0"/>
          <w:lang w:val="en-US" w:eastAsia="zh-CN"/>
        </w:rPr>
      </w:pPr>
      <w:r>
        <w:rPr>
          <w:rFonts w:hint="eastAsia"/>
          <w:b w:val="0"/>
          <w:bCs w:val="0"/>
          <w:lang w:val="en-US" w:eastAsia="zh-CN"/>
        </w:rPr>
        <w:t>newValue：被监视的属性修改之后的值</w:t>
      </w:r>
    </w:p>
    <w:p>
      <w:pPr>
        <w:ind w:left="720" w:leftChars="0" w:firstLine="720" w:firstLineChars="0"/>
        <w:rPr>
          <w:rFonts w:hint="eastAsia"/>
          <w:b w:val="0"/>
          <w:bCs w:val="0"/>
          <w:lang w:val="en-US" w:eastAsia="zh-CN"/>
        </w:rPr>
      </w:pPr>
      <w:r>
        <w:rPr>
          <w:rFonts w:hint="eastAsia"/>
          <w:b w:val="0"/>
          <w:bCs w:val="0"/>
          <w:lang w:val="en-US" w:eastAsia="zh-CN"/>
        </w:rPr>
        <w:t>oldValue： 被监视的属性被修改之前的值</w:t>
      </w:r>
    </w:p>
    <w:p>
      <w:pPr>
        <w:ind w:firstLine="720" w:firstLineChars="0"/>
        <w:rPr>
          <w:rFonts w:hint="eastAsia"/>
          <w:b w:val="0"/>
          <w:bCs w:val="0"/>
          <w:lang w:val="en-US" w:eastAsia="zh-CN"/>
        </w:rPr>
      </w:pPr>
      <w:r>
        <w:rPr>
          <w:rFonts w:hint="eastAsia"/>
          <w:b w:val="0"/>
          <w:bCs w:val="0"/>
          <w:lang w:val="en-US" w:eastAsia="zh-CN"/>
        </w:rPr>
        <w:t>immediate：控制初始化时否是调用hander，默认值为false</w:t>
      </w:r>
    </w:p>
    <w:p>
      <w:pPr>
        <w:ind w:firstLine="720" w:firstLineChars="0"/>
        <w:rPr>
          <w:rFonts w:hint="eastAsia"/>
          <w:b w:val="0"/>
          <w:bCs w:val="0"/>
          <w:lang w:val="en-US" w:eastAsia="zh-CN"/>
        </w:rPr>
      </w:pPr>
      <w:r>
        <w:rPr>
          <w:rFonts w:hint="eastAsia"/>
          <w:b w:val="0"/>
          <w:bCs w:val="0"/>
          <w:lang w:val="en-US" w:eastAsia="zh-CN"/>
        </w:rPr>
        <w:t>deep：控制是否开启深度监视，默认值为false</w:t>
      </w:r>
    </w:p>
    <w:p>
      <w:pPr>
        <w:rPr>
          <w:rFonts w:hint="default"/>
          <w:lang w:val="en-US" w:eastAsia="zh-CN"/>
        </w:rPr>
      </w:pPr>
    </w:p>
    <w:p>
      <w:pPr>
        <w:pStyle w:val="2"/>
        <w:bidi w:val="0"/>
        <w:rPr>
          <w:rFonts w:hint="eastAsia"/>
        </w:rPr>
      </w:pPr>
      <w:r>
        <w:rPr>
          <w:rFonts w:hint="eastAsia"/>
        </w:rPr>
        <w:t>vue拖拽指令之offsetX、clientX、pageX、screenX</w:t>
      </w:r>
    </w:p>
    <w:p>
      <w:pPr>
        <w:rPr>
          <w:rFonts w:hint="eastAsia"/>
        </w:rPr>
      </w:pPr>
      <w:r>
        <w:rPr>
          <w:rFonts w:hint="eastAsia"/>
        </w:rPr>
        <w:t>offset：偏移；client：客户；page：页面；screen：屏幕；</w:t>
      </w:r>
    </w:p>
    <w:p>
      <w:pPr>
        <w:rPr>
          <w:rFonts w:hint="eastAsia"/>
        </w:rPr>
      </w:pPr>
      <w:r>
        <w:rPr>
          <w:rFonts w:hint="eastAsia"/>
        </w:rPr>
        <w:t>offsetX：相对于触发元素的偏移距离；</w:t>
      </w:r>
    </w:p>
    <w:p>
      <w:pPr>
        <w:rPr>
          <w:rFonts w:hint="eastAsia"/>
        </w:rPr>
      </w:pPr>
      <w:r>
        <w:rPr>
          <w:rFonts w:hint="eastAsia"/>
        </w:rPr>
        <w:t>clientX：相对于客户端浏览器的距离，可以理解成相对于地址栏以下的区域；</w:t>
      </w:r>
    </w:p>
    <w:p>
      <w:pPr>
        <w:rPr>
          <w:rFonts w:hint="eastAsia"/>
        </w:rPr>
      </w:pPr>
      <w:r>
        <w:rPr>
          <w:rFonts w:hint="eastAsia"/>
        </w:rPr>
        <w:t>pageX：相对于整个页面的距离，比clientX要加上滚动条移动的距离；</w:t>
      </w:r>
    </w:p>
    <w:p>
      <w:pPr>
        <w:rPr>
          <w:rFonts w:hint="eastAsia"/>
        </w:rPr>
      </w:pPr>
      <w:r>
        <w:rPr>
          <w:rFonts w:hint="eastAsia"/>
        </w:rPr>
        <w:t>screenX：相对于整个屏幕的距离，包含地址栏；</w:t>
      </w:r>
    </w:p>
    <w:p>
      <w:pPr>
        <w:rPr>
          <w:rFonts w:hint="eastAsia"/>
        </w:rPr>
      </w:pPr>
    </w:p>
    <w:p>
      <w:pPr>
        <w:pStyle w:val="2"/>
        <w:bidi w:val="0"/>
        <w:rPr>
          <w:rFonts w:hint="default"/>
          <w:lang w:val="en-US" w:eastAsia="zh-CN"/>
        </w:rPr>
      </w:pPr>
      <w:r>
        <w:rPr>
          <w:rFonts w:hint="default"/>
          <w:lang w:val="en-US" w:eastAsia="zh-CN"/>
        </w:rPr>
        <w:t>Clientwidth</w:t>
      </w:r>
    </w:p>
    <w:p>
      <w:r>
        <w:drawing>
          <wp:inline distT="0" distB="0" distL="0" distR="0">
            <wp:extent cx="4404360" cy="3339465"/>
            <wp:effectExtent l="0" t="0" r="0" b="13334"/>
            <wp:docPr id="1047" name="图片 1"/>
            <wp:cNvGraphicFramePr/>
            <a:graphic xmlns:a="http://schemas.openxmlformats.org/drawingml/2006/main">
              <a:graphicData uri="http://schemas.openxmlformats.org/drawingml/2006/picture">
                <pic:pic xmlns:pic="http://schemas.openxmlformats.org/drawingml/2006/picture">
                  <pic:nvPicPr>
                    <pic:cNvPr id="1047" name="图片 1"/>
                    <pic:cNvPicPr/>
                  </pic:nvPicPr>
                  <pic:blipFill>
                    <a:blip r:embed="rId27" cstate="print"/>
                    <a:srcRect/>
                    <a:stretch>
                      <a:fillRect/>
                    </a:stretch>
                  </pic:blipFill>
                  <pic:spPr>
                    <a:xfrm>
                      <a:off x="0" y="0"/>
                      <a:ext cx="4404360" cy="3339465"/>
                    </a:xfrm>
                    <a:prstGeom prst="rect">
                      <a:avLst/>
                    </a:prstGeom>
                    <a:ln>
                      <a:noFill/>
                    </a:ln>
                  </pic:spPr>
                </pic:pic>
              </a:graphicData>
            </a:graphic>
          </wp:inline>
        </w:drawing>
      </w:r>
    </w:p>
    <w:p>
      <w:pPr>
        <w:rPr>
          <w:rFonts w:hint="default"/>
          <w:lang w:val="en-US" w:eastAsia="zh-CN"/>
        </w:rPr>
      </w:pPr>
    </w:p>
    <w:p>
      <w:pPr>
        <w:pStyle w:val="2"/>
        <w:bidi w:val="0"/>
        <w:rPr>
          <w:rFonts w:hint="eastAsia"/>
        </w:rPr>
      </w:pPr>
      <w:r>
        <w:rPr>
          <w:rFonts w:hint="eastAsia"/>
        </w:rPr>
        <w:t>四种post中的参数请求方式</w:t>
      </w:r>
    </w:p>
    <w:p>
      <w:pPr>
        <w:rPr>
          <w:rFonts w:hint="eastAsia"/>
        </w:rPr>
      </w:pPr>
      <w:r>
        <w:rPr>
          <w:rFonts w:hint="eastAsia"/>
        </w:rPr>
        <w:t>1、application/x-www-form-urlencoded</w:t>
      </w:r>
    </w:p>
    <w:p>
      <w:pPr>
        <w:ind w:leftChars="100"/>
        <w:rPr>
          <w:rFonts w:hint="eastAsia"/>
        </w:rPr>
      </w:pPr>
      <w:r>
        <w:rPr>
          <w:rFonts w:hint="eastAsia"/>
        </w:rPr>
        <w:t>First name:</w:t>
      </w:r>
    </w:p>
    <w:p>
      <w:pPr>
        <w:ind w:leftChars="100"/>
        <w:rPr>
          <w:rFonts w:hint="eastAsia"/>
        </w:rPr>
      </w:pPr>
      <w:r>
        <w:rPr>
          <w:rFonts w:hint="eastAsia"/>
        </w:rPr>
        <w:t>Last name:</w:t>
      </w:r>
    </w:p>
    <w:p>
      <w:pPr>
        <w:ind w:leftChars="100"/>
        <w:rPr>
          <w:rFonts w:hint="eastAsia"/>
        </w:rPr>
      </w:pPr>
      <w:r>
        <w:rPr>
          <w:rFonts w:hint="eastAsia"/>
        </w:rPr>
        <w:t>此时看到提交的数据按照 key1=val1&amp;key2=val2 的方式进行编码，key 和 val 都进行了 URL 转码。大部分服务端语言都对这种方式很好的支持，常用的如jQuery中的ajax请求，Content-Type 默认值都是「application/x-www-form-urlencoded;charset=utf-8</w:t>
      </w:r>
    </w:p>
    <w:p>
      <w:pPr>
        <w:rPr>
          <w:rFonts w:hint="eastAsia"/>
        </w:rPr>
      </w:pPr>
      <w:r>
        <w:rPr>
          <w:rFonts w:hint="eastAsia"/>
        </w:rPr>
        <w:t>2、multipart/form-data</w:t>
      </w:r>
    </w:p>
    <w:p>
      <w:pPr>
        <w:ind w:leftChars="100"/>
        <w:rPr>
          <w:rFonts w:hint="eastAsia"/>
        </w:rPr>
      </w:pPr>
      <w:r>
        <w:rPr>
          <w:rFonts w:hint="eastAsia"/>
        </w:rPr>
        <w:t>这也是常见的post请求方式，一般用来上传文件，各大服务器的支持也比较好。所以我们使用表单 上传文件 时，必须让表单的enctype属性值为 multipart/form-data.</w:t>
      </w:r>
    </w:p>
    <w:p>
      <w:pPr>
        <w:ind w:leftChars="100"/>
        <w:rPr>
          <w:rFonts w:hint="eastAsia"/>
        </w:rPr>
      </w:pPr>
      <w:r>
        <w:rPr>
          <w:rFonts w:hint="eastAsia"/>
        </w:rPr>
        <w:t>注意：以上两种方式：application/x-www-form-urlencoded和multipart/form-data都是浏览器原生支持的</w:t>
      </w:r>
    </w:p>
    <w:p>
      <w:pPr>
        <w:rPr>
          <w:rFonts w:hint="eastAsia"/>
        </w:rPr>
      </w:pPr>
      <w:r>
        <w:rPr>
          <w:rFonts w:hint="eastAsia"/>
        </w:rPr>
        <w:t>3、application/json</w:t>
      </w:r>
    </w:p>
    <w:p>
      <w:pPr>
        <w:ind w:leftChars="100"/>
        <w:rPr>
          <w:rFonts w:hint="eastAsia"/>
        </w:rPr>
      </w:pPr>
      <w:r>
        <w:rPr>
          <w:rFonts w:hint="eastAsia"/>
        </w:rPr>
        <w:t>application/json，除了低版本的IE，基本都支持。除了低版本的IE都支持JSON.stringify（）的方法，服务端也有处理JSON的函数，使用json不会有任何麻烦。</w:t>
      </w:r>
    </w:p>
    <w:p>
      <w:pPr>
        <w:rPr>
          <w:rFonts w:hint="eastAsia"/>
        </w:rPr>
      </w:pPr>
      <w:r>
        <w:rPr>
          <w:rFonts w:hint="eastAsia"/>
        </w:rPr>
        <w:t>4、text/xml</w:t>
      </w:r>
    </w:p>
    <w:p>
      <w:pPr>
        <w:ind w:leftChars="100"/>
      </w:pPr>
      <w:r>
        <w:rPr>
          <w:rFonts w:hint="eastAsia"/>
        </w:rPr>
        <w:t>它是一种使用 HTTP 作为传输协议，XML 作为编码方式的远程调用规范</w:t>
      </w:r>
    </w:p>
    <w:p>
      <w:pPr>
        <w:numPr>
          <w:ilvl w:val="0"/>
          <w:numId w:val="0"/>
        </w:numPr>
        <w:ind w:left="110" w:leftChars="0" w:right="0" w:rightChars="0"/>
        <w:rPr>
          <w:rFonts w:hint="default"/>
          <w:b/>
          <w:bCs/>
          <w:lang w:val="en-US" w:eastAsia="zh-CN"/>
        </w:rPr>
      </w:pPr>
      <w:r>
        <w:rPr>
          <w:rFonts w:hint="default"/>
          <w:b/>
          <w:bCs/>
          <w:lang w:val="en-US" w:eastAsia="zh-CN"/>
        </w:rPr>
        <w:t>怎么回退到某一个历史节点</w:t>
      </w:r>
    </w:p>
    <w:p>
      <w:pPr>
        <w:numPr>
          <w:ilvl w:val="0"/>
          <w:numId w:val="0"/>
        </w:numPr>
        <w:ind w:left="110" w:leftChars="0" w:right="0" w:rightChars="0"/>
        <w:rPr>
          <w:rFonts w:hint="default"/>
          <w:lang w:val="en-US" w:eastAsia="zh-CN"/>
        </w:rPr>
      </w:pPr>
      <w:r>
        <w:rPr>
          <w:rFonts w:hint="default"/>
          <w:lang w:val="en-US" w:eastAsia="zh-CN"/>
        </w:rPr>
        <w:t>git log 查询历次提交记录，得到版本号</w:t>
      </w:r>
    </w:p>
    <w:p>
      <w:pPr>
        <w:numPr>
          <w:ilvl w:val="0"/>
          <w:numId w:val="0"/>
        </w:numPr>
        <w:ind w:left="110" w:leftChars="0" w:right="0" w:rightChars="0"/>
        <w:rPr>
          <w:rFonts w:hint="default"/>
          <w:lang w:val="en-US" w:eastAsia="zh-CN"/>
        </w:rPr>
      </w:pPr>
      <w:r>
        <w:rPr>
          <w:rFonts w:hint="default"/>
          <w:lang w:val="en-US" w:eastAsia="zh-CN"/>
        </w:rPr>
        <w:t xml:space="preserve">        得到的版本号是一个很长的编码</w:t>
      </w:r>
    </w:p>
    <w:p>
      <w:pPr>
        <w:numPr>
          <w:ilvl w:val="0"/>
          <w:numId w:val="0"/>
        </w:numPr>
        <w:ind w:left="110" w:leftChars="0" w:right="0" w:rightChars="0"/>
        <w:rPr>
          <w:rFonts w:hint="default"/>
          <w:lang w:val="en-US" w:eastAsia="zh-CN"/>
        </w:rPr>
      </w:pPr>
      <w:r>
        <w:rPr>
          <w:rFonts w:hint="default"/>
          <w:lang w:val="en-US" w:eastAsia="zh-CN"/>
        </w:rPr>
        <w:t>git reset --hard ef582da9e1dbcf34f939fdb0fa2db897ae4887b1 //git命令行回退到某个指定的版本</w:t>
      </w:r>
    </w:p>
    <w:p>
      <w:pPr>
        <w:numPr>
          <w:ilvl w:val="0"/>
          <w:numId w:val="0"/>
        </w:numPr>
        <w:ind w:left="110" w:leftChars="0" w:right="0" w:rightChars="0"/>
        <w:rPr>
          <w:rFonts w:hint="default"/>
          <w:lang w:val="en-US" w:eastAsia="zh-CN"/>
        </w:rPr>
      </w:pPr>
      <w:r>
        <w:rPr>
          <w:rFonts w:hint="default"/>
          <w:lang w:val="en-US" w:eastAsia="zh-CN"/>
        </w:rPr>
        <w:t>git push -f -u origin master // 如果需要push到远端,则需要强制提交</w:t>
      </w:r>
    </w:p>
    <w:p>
      <w:pPr>
        <w:numPr>
          <w:ilvl w:val="0"/>
          <w:numId w:val="0"/>
        </w:numPr>
        <w:ind w:left="110" w:leftChars="0" w:right="0" w:rightChars="0"/>
        <w:rPr>
          <w:rFonts w:hint="default"/>
          <w:lang w:val="en-US" w:eastAsia="zh-CN"/>
        </w:rPr>
      </w:pPr>
    </w:p>
    <w:p>
      <w:pPr>
        <w:pStyle w:val="2"/>
        <w:bidi w:val="0"/>
      </w:pPr>
      <w:r>
        <w:t>BFC</w:t>
      </w:r>
    </w:p>
    <w:p>
      <w:pPr>
        <w:rPr>
          <w:rFonts w:hint="default"/>
          <w:b/>
          <w:bCs/>
          <w:lang w:val="en-US" w:eastAsia="zh-CN"/>
        </w:rPr>
      </w:pPr>
      <w:r>
        <w:rPr>
          <w:rFonts w:hint="default"/>
          <w:b/>
          <w:bCs/>
          <w:lang w:val="en-US" w:eastAsia="zh-CN"/>
        </w:rPr>
        <w:t>概念</w:t>
      </w:r>
    </w:p>
    <w:p>
      <w:pPr>
        <w:rPr>
          <w:rFonts w:hint="default"/>
          <w:lang w:val="en-US" w:eastAsia="zh-CN"/>
        </w:rPr>
      </w:pPr>
      <w:r>
        <w:rPr>
          <w:rFonts w:hint="default"/>
          <w:lang w:val="en-US" w:eastAsia="zh-CN"/>
        </w:rPr>
        <w:t>块级格式化上下文，简单来说，BFC定义了一个规则，让空间内的子元素不会影响到外部的布局。</w:t>
      </w:r>
    </w:p>
    <w:p>
      <w:pPr>
        <w:rPr>
          <w:rFonts w:hint="default"/>
          <w:b/>
          <w:bCs/>
          <w:lang w:val="en-US" w:eastAsia="zh-CN"/>
        </w:rPr>
      </w:pPr>
      <w:r>
        <w:rPr>
          <w:rFonts w:hint="default"/>
          <w:b/>
          <w:bCs/>
          <w:lang w:val="en-US" w:eastAsia="zh-CN"/>
        </w:rPr>
        <w:t>触发</w:t>
      </w:r>
    </w:p>
    <w:p>
      <w:pPr>
        <w:rPr>
          <w:rFonts w:hint="default"/>
          <w:lang w:val="en-US" w:eastAsia="zh-CN"/>
        </w:rPr>
      </w:pPr>
      <w:r>
        <w:rPr>
          <w:rFonts w:hint="default"/>
          <w:lang w:val="en-US" w:eastAsia="zh-CN"/>
        </w:rPr>
        <w:t>overflow: hidden</w:t>
      </w:r>
    </w:p>
    <w:p>
      <w:pPr>
        <w:rPr>
          <w:rFonts w:hint="default"/>
          <w:lang w:val="en-US" w:eastAsia="zh-CN"/>
        </w:rPr>
      </w:pPr>
      <w:r>
        <w:rPr>
          <w:rFonts w:hint="default"/>
          <w:lang w:val="en-US" w:eastAsia="zh-CN"/>
        </w:rPr>
        <w:t>display: inline-block</w:t>
      </w:r>
    </w:p>
    <w:p>
      <w:pPr>
        <w:rPr>
          <w:rFonts w:hint="default"/>
          <w:lang w:val="en-US" w:eastAsia="zh-CN"/>
        </w:rPr>
      </w:pPr>
      <w:r>
        <w:rPr>
          <w:rFonts w:hint="default"/>
          <w:lang w:val="en-US" w:eastAsia="zh-CN"/>
        </w:rPr>
        <w:t>position: absolute</w:t>
      </w:r>
    </w:p>
    <w:p>
      <w:pPr>
        <w:rPr>
          <w:rFonts w:hint="default"/>
          <w:lang w:val="en-US" w:eastAsia="zh-CN"/>
        </w:rPr>
      </w:pPr>
      <w:r>
        <w:rPr>
          <w:rFonts w:hint="default"/>
          <w:lang w:val="en-US" w:eastAsia="zh-CN"/>
        </w:rPr>
        <w:t>position: fixed</w:t>
      </w:r>
    </w:p>
    <w:p>
      <w:pPr>
        <w:rPr>
          <w:rFonts w:hint="default"/>
          <w:lang w:val="en-US" w:eastAsia="zh-CN"/>
        </w:rPr>
      </w:pPr>
      <w:r>
        <w:rPr>
          <w:rFonts w:hint="default"/>
          <w:lang w:val="en-US" w:eastAsia="zh-CN"/>
        </w:rPr>
        <w:t>display: table-cell</w:t>
      </w:r>
    </w:p>
    <w:p>
      <w:pPr>
        <w:rPr>
          <w:rFonts w:hint="default"/>
          <w:lang w:val="en-US" w:eastAsia="zh-CN"/>
        </w:rPr>
      </w:pPr>
      <w:r>
        <w:rPr>
          <w:rFonts w:hint="default"/>
          <w:lang w:val="en-US" w:eastAsia="zh-CN"/>
        </w:rPr>
        <w:t>display: flex</w:t>
      </w:r>
    </w:p>
    <w:p>
      <w:pPr>
        <w:rPr>
          <w:rFonts w:hint="default"/>
          <w:lang w:val="en-US" w:eastAsia="zh-CN"/>
        </w:rPr>
      </w:pPr>
      <w:r>
        <w:rPr>
          <w:rFonts w:hint="default"/>
          <w:lang w:val="en-US" w:eastAsia="zh-CN"/>
        </w:rPr>
        <w:t>采用这些就可以完成bfc的</w:t>
      </w:r>
      <w:r>
        <w:rPr>
          <w:rFonts w:hint="eastAsia"/>
          <w:lang w:val="en-US" w:eastAsia="zh-CN"/>
        </w:rPr>
        <w:t>触发</w:t>
      </w:r>
    </w:p>
    <w:p>
      <w:pPr>
        <w:rPr>
          <w:rFonts w:hint="default"/>
          <w:b/>
          <w:bCs/>
          <w:lang w:val="en-US" w:eastAsia="zh-CN"/>
        </w:rPr>
      </w:pPr>
      <w:r>
        <w:rPr>
          <w:rFonts w:hint="default"/>
          <w:b/>
          <w:bCs/>
          <w:lang w:val="en-US" w:eastAsia="zh-CN"/>
        </w:rPr>
        <w:t>规则</w:t>
      </w:r>
    </w:p>
    <w:p>
      <w:pPr>
        <w:rPr>
          <w:rFonts w:hint="default"/>
          <w:lang w:val="en-US" w:eastAsia="zh-CN"/>
        </w:rPr>
      </w:pPr>
      <w:r>
        <w:rPr>
          <w:rFonts w:hint="default"/>
          <w:lang w:val="en-US" w:eastAsia="zh-CN"/>
        </w:rPr>
        <w:t>BFC就是一个块级元素，块级元素会在垂直方向一个接一个的排列</w:t>
      </w:r>
    </w:p>
    <w:p>
      <w:pPr>
        <w:rPr>
          <w:rFonts w:hint="default"/>
          <w:lang w:val="en-US" w:eastAsia="zh-CN"/>
        </w:rPr>
      </w:pPr>
      <w:r>
        <w:rPr>
          <w:rFonts w:hint="default"/>
          <w:lang w:val="en-US" w:eastAsia="zh-CN"/>
        </w:rPr>
        <w:t>BFC就是页面中的一个隔离的独立容器，容器里的标签不会影响到外部标签</w:t>
      </w:r>
    </w:p>
    <w:p>
      <w:pPr>
        <w:rPr>
          <w:rFonts w:hint="default"/>
          <w:lang w:val="en-US" w:eastAsia="zh-CN"/>
        </w:rPr>
      </w:pPr>
      <w:r>
        <w:rPr>
          <w:rFonts w:hint="default"/>
          <w:lang w:val="en-US" w:eastAsia="zh-CN"/>
        </w:rPr>
        <w:t>垂直方向的距离由margin决定， 属于同一个BFC的两个相邻的标签外边距会发生重叠</w:t>
      </w:r>
    </w:p>
    <w:p>
      <w:pPr>
        <w:rPr>
          <w:rFonts w:hint="default"/>
          <w:lang w:val="en-US" w:eastAsia="zh-CN"/>
        </w:rPr>
      </w:pPr>
      <w:r>
        <w:rPr>
          <w:rFonts w:hint="default"/>
          <w:lang w:val="en-US" w:eastAsia="zh-CN"/>
        </w:rPr>
        <w:t>计算BFC的高度时，浮动元素也参与计算</w:t>
      </w:r>
    </w:p>
    <w:p>
      <w:pPr>
        <w:rPr>
          <w:rFonts w:hint="default"/>
          <w:b/>
          <w:bCs/>
          <w:lang w:val="en-US" w:eastAsia="zh-CN"/>
        </w:rPr>
      </w:pPr>
      <w:r>
        <w:rPr>
          <w:rFonts w:hint="default"/>
          <w:b/>
          <w:bCs/>
          <w:lang w:val="en-US" w:eastAsia="zh-CN"/>
        </w:rPr>
        <w:t>BFC解决的问题</w:t>
      </w:r>
    </w:p>
    <w:p>
      <w:pPr>
        <w:numPr>
          <w:ilvl w:val="0"/>
          <w:numId w:val="51"/>
        </w:numPr>
        <w:ind w:right="0" w:rightChars="0"/>
        <w:rPr>
          <w:rFonts w:hint="eastAsia"/>
          <w:lang w:val="en-US" w:eastAsia="zh-CN"/>
        </w:rPr>
      </w:pPr>
      <w:r>
        <w:rPr>
          <w:rFonts w:hint="eastAsia"/>
          <w:lang w:val="en-US" w:eastAsia="zh-CN"/>
        </w:rPr>
        <w:t>解决</w:t>
      </w:r>
      <w:r>
        <w:rPr>
          <w:rFonts w:hint="default"/>
          <w:lang w:val="en-US" w:eastAsia="zh-CN"/>
        </w:rPr>
        <w:t>float脱离文档流后，父元素高度塌陷问题</w:t>
      </w:r>
    </w:p>
    <w:p>
      <w:pPr>
        <w:ind w:leftChars="100"/>
        <w:rPr>
          <w:rFonts w:hint="eastAsia"/>
          <w:lang w:val="en-US" w:eastAsia="zh-CN"/>
        </w:rPr>
      </w:pPr>
      <w:r>
        <w:rPr>
          <w:rFonts w:hint="eastAsia"/>
          <w:lang w:val="en-US" w:eastAsia="zh-CN"/>
        </w:rPr>
        <w:t>由于两个子元素都浮动，无法撑开父盒子，此时将父盒子设置为BFC规则，就可以了</w:t>
      </w:r>
    </w:p>
    <w:p>
      <w:pPr>
        <w:numPr>
          <w:ilvl w:val="0"/>
          <w:numId w:val="51"/>
        </w:numPr>
        <w:ind w:left="0" w:leftChars="0" w:firstLine="0" w:firstLineChars="0"/>
        <w:rPr>
          <w:rFonts w:hint="default"/>
          <w:lang w:val="en-US" w:eastAsia="zh-CN"/>
        </w:rPr>
      </w:pPr>
      <w:r>
        <w:rPr>
          <w:rFonts w:hint="default"/>
          <w:lang w:val="en-US" w:eastAsia="zh-CN"/>
        </w:rPr>
        <w:t>Margin边距重叠</w:t>
      </w:r>
    </w:p>
    <w:p>
      <w:pPr>
        <w:ind w:leftChars="100"/>
        <w:rPr>
          <w:rFonts w:hint="default"/>
          <w:lang w:val="en-US" w:eastAsia="zh-CN"/>
        </w:rPr>
      </w:pPr>
      <w:r>
        <w:rPr>
          <w:rFonts w:hint="default"/>
          <w:lang w:val="en-US" w:eastAsia="zh-CN"/>
        </w:rPr>
        <w:t>两个盒子之间存在margin，但是实际显示并不是两个margin的和，造成边距重叠，此时可以在最后一个子盒子包裹一层块级元素就可以</w:t>
      </w:r>
    </w:p>
    <w:p>
      <w:pPr>
        <w:numPr>
          <w:ilvl w:val="0"/>
          <w:numId w:val="51"/>
        </w:numPr>
        <w:ind w:left="0" w:leftChars="0" w:firstLine="0" w:firstLineChars="0"/>
        <w:rPr>
          <w:rFonts w:hint="default"/>
          <w:lang w:val="en-US" w:eastAsia="zh-CN"/>
        </w:rPr>
      </w:pPr>
      <w:r>
        <w:rPr>
          <w:rFonts w:hint="default"/>
          <w:lang w:val="en-US" w:eastAsia="zh-CN"/>
        </w:rPr>
        <w:t>两栏布局</w:t>
      </w:r>
    </w:p>
    <w:p>
      <w:pPr>
        <w:ind w:leftChars="100"/>
        <w:rPr>
          <w:rFonts w:hint="default"/>
          <w:lang w:val="en-US" w:eastAsia="zh-CN"/>
        </w:rPr>
      </w:pPr>
      <w:r>
        <w:rPr>
          <w:rFonts w:hint="default"/>
          <w:lang w:val="en-US" w:eastAsia="zh-CN"/>
        </w:rPr>
        <w:t>左侧盒子出现左浮动时，会导致右侧盒子图里文档流覆盖上去了，将第二个div设置成一个BFC就行</w:t>
      </w:r>
    </w:p>
    <w:p>
      <w:pPr>
        <w:ind w:leftChars="100"/>
        <w:rPr>
          <w:rFonts w:hint="default"/>
          <w:lang w:val="en-US" w:eastAsia="zh-CN"/>
        </w:rPr>
      </w:pPr>
    </w:p>
    <w:p>
      <w:pPr>
        <w:pStyle w:val="2"/>
        <w:bidi w:val="0"/>
        <w:rPr>
          <w:rFonts w:hint="eastAsia"/>
          <w:lang w:val="en-US" w:eastAsia="zh-CN"/>
        </w:rPr>
      </w:pPr>
      <w:r>
        <w:rPr>
          <w:rFonts w:hint="eastAsia"/>
          <w:lang w:val="en-US" w:eastAsia="zh-CN"/>
        </w:rPr>
        <w:t>vue中封装自定义组件</w:t>
      </w:r>
    </w:p>
    <w:p>
      <w:pPr>
        <w:rPr>
          <w:rFonts w:hint="default"/>
          <w:lang w:val="en-US" w:eastAsia="zh-CN"/>
        </w:rPr>
      </w:pPr>
      <w:r>
        <w:rPr>
          <w:rFonts w:hint="default"/>
          <w:lang w:val="en-US" w:eastAsia="zh-CN"/>
        </w:rPr>
        <w:t>我用vue开发的所有项目，都是采用组件化的思想开发的。一般我在搭建项目的时候，会创建一个views目录和一个commen目录和一个feature目录，views目录中放页面级的组件，commen中放公共组件（如：head（公共头组件），foot（公共底部组件）等），feature目录内放功能组件（如：swiper(轮播功能组件)，tabbar(切换功能组件)、list(上拉加载更多功能组件)）</w:t>
      </w:r>
    </w:p>
    <w:p>
      <w:pPr>
        <w:rPr>
          <w:rFonts w:hint="default"/>
          <w:lang w:val="en-US" w:eastAsia="zh-CN"/>
        </w:rPr>
      </w:pPr>
    </w:p>
    <w:p>
      <w:pPr>
        <w:rPr>
          <w:rFonts w:hint="default"/>
          <w:lang w:val="en-US" w:eastAsia="zh-CN"/>
        </w:rPr>
      </w:pPr>
      <w:r>
        <w:rPr>
          <w:rFonts w:hint="default"/>
          <w:lang w:val="en-US" w:eastAsia="zh-CN"/>
        </w:rPr>
        <w:t>首先，组件可以提升整个项目的开发效率。能够把页面抽象成多个相对独立的模块，解决了我们传统项目开发：效率低、难维护、复用性低等问题。</w:t>
      </w:r>
    </w:p>
    <w:p>
      <w:pPr>
        <w:rPr>
          <w:rFonts w:hint="default"/>
          <w:b/>
          <w:bCs/>
          <w:lang w:val="en-US" w:eastAsia="zh-CN"/>
        </w:rPr>
      </w:pPr>
      <w:r>
        <w:rPr>
          <w:rFonts w:hint="default"/>
          <w:b/>
          <w:bCs/>
          <w:lang w:val="en-US" w:eastAsia="zh-CN"/>
        </w:rPr>
        <w:t>使用组件的好处</w:t>
      </w:r>
    </w:p>
    <w:p>
      <w:pPr>
        <w:rPr>
          <w:rFonts w:hint="default"/>
          <w:lang w:val="en-US" w:eastAsia="zh-CN"/>
        </w:rPr>
      </w:pPr>
      <w:r>
        <w:rPr>
          <w:rFonts w:hint="default"/>
          <w:lang w:val="en-US" w:eastAsia="zh-CN"/>
        </w:rPr>
        <w:t>组件是可以复用性的</w:t>
      </w:r>
    </w:p>
    <w:p>
      <w:pPr>
        <w:rPr>
          <w:rFonts w:hint="default"/>
          <w:lang w:val="en-US" w:eastAsia="zh-CN"/>
        </w:rPr>
      </w:pPr>
      <w:r>
        <w:rPr>
          <w:rFonts w:hint="default"/>
          <w:lang w:val="en-US" w:eastAsia="zh-CN"/>
        </w:rPr>
        <w:t>易于维护</w:t>
      </w:r>
    </w:p>
    <w:p>
      <w:pPr>
        <w:rPr>
          <w:rFonts w:hint="default"/>
          <w:lang w:val="en-US" w:eastAsia="zh-CN"/>
        </w:rPr>
      </w:pPr>
      <w:r>
        <w:rPr>
          <w:rFonts w:hint="default"/>
          <w:lang w:val="en-US" w:eastAsia="zh-CN"/>
        </w:rPr>
        <w:t>有封装性，易于使用</w:t>
      </w:r>
    </w:p>
    <w:p>
      <w:pPr>
        <w:rPr>
          <w:rFonts w:hint="default"/>
          <w:lang w:val="en-US" w:eastAsia="zh-CN"/>
        </w:rPr>
      </w:pPr>
      <w:r>
        <w:rPr>
          <w:rFonts w:hint="default"/>
          <w:lang w:val="en-US" w:eastAsia="zh-CN"/>
        </w:rPr>
        <w:t>大型项目中降低组件之间重复性</w:t>
      </w:r>
    </w:p>
    <w:p>
      <w:pPr>
        <w:rPr>
          <w:rFonts w:hint="default"/>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全局组件</w:t>
      </w:r>
    </w:p>
    <w:p>
      <w:pPr>
        <w:rPr>
          <w:rFonts w:hint="default" w:ascii="Consolas" w:hAnsi="Consolas" w:eastAsia="Consolas" w:cs="Consolas"/>
          <w:i w:val="0"/>
          <w:iCs w:val="0"/>
          <w:caps w:val="0"/>
          <w:color w:val="999999"/>
          <w:spacing w:val="0"/>
          <w:sz w:val="16"/>
          <w:szCs w:val="16"/>
          <w:lang w:val="en-US" w:eastAsia="zh-CN"/>
        </w:rPr>
      </w:pPr>
      <w:r>
        <w:rPr>
          <w:rFonts w:hint="default"/>
          <w:lang w:val="en-US" w:eastAsia="zh-CN"/>
        </w:rPr>
        <w:t>引用全局组件my-header</w:t>
      </w:r>
      <w:r>
        <w:rPr>
          <w:rFonts w:ascii="Consolas" w:hAnsi="Consolas" w:eastAsia="Consolas" w:cs="Consolas"/>
          <w:i w:val="0"/>
          <w:iCs w:val="0"/>
          <w:caps w:val="0"/>
          <w:color w:val="999999"/>
          <w:spacing w:val="0"/>
          <w:sz w:val="16"/>
          <w:szCs w:val="16"/>
        </w:rPr>
        <w:t>&lt;</w:t>
      </w:r>
      <w:r>
        <w:rPr>
          <w:rFonts w:hint="default" w:ascii="Consolas" w:hAnsi="Consolas" w:eastAsia="Consolas" w:cs="Consolas"/>
          <w:i w:val="0"/>
          <w:iCs w:val="0"/>
          <w:caps w:val="0"/>
          <w:color w:val="E06C75"/>
          <w:spacing w:val="0"/>
          <w:sz w:val="16"/>
          <w:szCs w:val="16"/>
        </w:rPr>
        <w:t>div</w:t>
      </w:r>
      <w:r>
        <w:rPr>
          <w:rFonts w:ascii="Consolas" w:hAnsi="Consolas" w:eastAsia="Consolas" w:cs="Consolas"/>
          <w:i w:val="0"/>
          <w:iCs w:val="0"/>
          <w:caps w:val="0"/>
          <w:color w:val="E06C75"/>
          <w:spacing w:val="0"/>
          <w:sz w:val="16"/>
          <w:szCs w:val="16"/>
        </w:rPr>
        <w:t xml:space="preserve"> </w:t>
      </w:r>
      <w:r>
        <w:rPr>
          <w:rFonts w:hint="default" w:ascii="Consolas" w:hAnsi="Consolas" w:eastAsia="Consolas" w:cs="Consolas"/>
          <w:i w:val="0"/>
          <w:iCs w:val="0"/>
          <w:caps w:val="0"/>
          <w:color w:val="D19A66"/>
          <w:spacing w:val="0"/>
          <w:sz w:val="16"/>
          <w:szCs w:val="16"/>
        </w:rPr>
        <w:t>id</w:t>
      </w:r>
      <w:r>
        <w:rPr>
          <w:rFonts w:hint="default" w:ascii="Consolas" w:hAnsi="Consolas" w:eastAsia="Consolas" w:cs="Consolas"/>
          <w:i w:val="0"/>
          <w:iCs w:val="0"/>
          <w:caps w:val="0"/>
          <w:color w:val="999999"/>
          <w:spacing w:val="0"/>
          <w:sz w:val="16"/>
          <w:szCs w:val="16"/>
        </w:rPr>
        <w:t>="</w:t>
      </w:r>
      <w:r>
        <w:rPr>
          <w:rFonts w:hint="default" w:ascii="Consolas" w:hAnsi="Consolas" w:eastAsia="Consolas" w:cs="Consolas"/>
          <w:i w:val="0"/>
          <w:iCs w:val="0"/>
          <w:caps w:val="0"/>
          <w:color w:val="669900"/>
          <w:spacing w:val="0"/>
          <w:sz w:val="16"/>
          <w:szCs w:val="16"/>
        </w:rPr>
        <w:t>main2</w:t>
      </w:r>
      <w:r>
        <w:rPr>
          <w:rFonts w:hint="default" w:ascii="Consolas" w:hAnsi="Consolas" w:eastAsia="Consolas" w:cs="Consolas"/>
          <w:i w:val="0"/>
          <w:iCs w:val="0"/>
          <w:caps w:val="0"/>
          <w:color w:val="999999"/>
          <w:spacing w:val="0"/>
          <w:sz w:val="16"/>
          <w:szCs w:val="16"/>
        </w:rPr>
        <w:t>"&gt;</w:t>
      </w:r>
      <w:r>
        <w:rPr>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iCs/>
          <w:caps w:val="0"/>
          <w:color w:val="5C6370"/>
          <w:spacing w:val="0"/>
          <w:sz w:val="16"/>
          <w:szCs w:val="16"/>
        </w:rPr>
        <w:t>&lt;!-- 自定义组件具有复用性 --&gt;</w:t>
      </w:r>
      <w:r>
        <w:rPr>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rPr>
        <w:t>&lt;</w:t>
      </w:r>
      <w:r>
        <w:rPr>
          <w:rFonts w:hint="default" w:ascii="Consolas" w:hAnsi="Consolas" w:eastAsia="Consolas" w:cs="Consolas"/>
          <w:i w:val="0"/>
          <w:iCs w:val="0"/>
          <w:caps w:val="0"/>
          <w:color w:val="E06C75"/>
          <w:spacing w:val="0"/>
          <w:sz w:val="16"/>
          <w:szCs w:val="16"/>
        </w:rPr>
        <w:t>my-header</w:t>
      </w:r>
      <w:r>
        <w:rPr>
          <w:rFonts w:hint="default" w:ascii="Consolas" w:hAnsi="Consolas" w:eastAsia="Consolas" w:cs="Consolas"/>
          <w:i w:val="0"/>
          <w:iCs w:val="0"/>
          <w:caps w:val="0"/>
          <w:color w:val="999999"/>
          <w:spacing w:val="0"/>
          <w:sz w:val="16"/>
          <w:szCs w:val="16"/>
        </w:rPr>
        <w:t>&gt;&lt;/</w:t>
      </w:r>
      <w:r>
        <w:rPr>
          <w:rFonts w:hint="default" w:ascii="Consolas" w:hAnsi="Consolas" w:eastAsia="Consolas" w:cs="Consolas"/>
          <w:i w:val="0"/>
          <w:iCs w:val="0"/>
          <w:caps w:val="0"/>
          <w:color w:val="E06C75"/>
          <w:spacing w:val="0"/>
          <w:sz w:val="16"/>
          <w:szCs w:val="16"/>
        </w:rPr>
        <w:t>my-header</w:t>
      </w:r>
      <w:r>
        <w:rPr>
          <w:rFonts w:hint="default" w:ascii="Consolas" w:hAnsi="Consolas" w:eastAsia="Consolas" w:cs="Consolas"/>
          <w:i w:val="0"/>
          <w:iCs w:val="0"/>
          <w:caps w:val="0"/>
          <w:color w:val="999999"/>
          <w:spacing w:val="0"/>
          <w:sz w:val="16"/>
          <w:szCs w:val="16"/>
        </w:rPr>
        <w:t>&gt;</w:t>
      </w:r>
      <w:r>
        <w:rPr>
          <w:rFonts w:hint="default" w:ascii="Consolas" w:hAnsi="Consolas" w:eastAsia="Consolas" w:cs="Consolas"/>
          <w:i w:val="0"/>
          <w:iCs w:val="0"/>
          <w:caps w:val="0"/>
          <w:color w:val="ABB2BF"/>
          <w:spacing w:val="0"/>
          <w:sz w:val="16"/>
          <w:szCs w:val="16"/>
          <w:shd w:val="clear" w:fill="282C34"/>
        </w:rPr>
        <w:t xml:space="preserve"> </w:t>
      </w:r>
      <w:r>
        <w:rPr>
          <w:rFonts w:hint="default" w:ascii="Consolas" w:hAnsi="Consolas" w:eastAsia="Consolas" w:cs="Consolas"/>
          <w:i w:val="0"/>
          <w:iCs w:val="0"/>
          <w:caps w:val="0"/>
          <w:color w:val="999999"/>
          <w:spacing w:val="0"/>
          <w:sz w:val="16"/>
          <w:szCs w:val="16"/>
        </w:rPr>
        <w:t>&lt;/</w:t>
      </w:r>
      <w:r>
        <w:rPr>
          <w:rFonts w:hint="default" w:ascii="Consolas" w:hAnsi="Consolas" w:eastAsia="Consolas" w:cs="Consolas"/>
          <w:i w:val="0"/>
          <w:iCs w:val="0"/>
          <w:caps w:val="0"/>
          <w:color w:val="E06C75"/>
          <w:spacing w:val="0"/>
          <w:sz w:val="16"/>
          <w:szCs w:val="16"/>
        </w:rPr>
        <w:t>div</w:t>
      </w:r>
      <w:r>
        <w:rPr>
          <w:rFonts w:hint="default" w:ascii="Consolas" w:hAnsi="Consolas" w:eastAsia="Consolas" w:cs="Consolas"/>
          <w:i w:val="0"/>
          <w:iCs w:val="0"/>
          <w:caps w:val="0"/>
          <w:color w:val="999999"/>
          <w:spacing w:val="0"/>
          <w:sz w:val="16"/>
          <w:szCs w:val="16"/>
        </w:rPr>
        <w:t>&gt;</w:t>
      </w:r>
    </w:p>
    <w:p>
      <w:pPr>
        <w:rPr>
          <w:rFonts w:hint="default"/>
          <w:lang w:val="en-US" w:eastAsia="zh-CN"/>
        </w:rPr>
      </w:pPr>
      <w:r>
        <w:rPr>
          <w:rFonts w:hint="default"/>
          <w:lang w:val="en-US" w:eastAsia="zh-CN"/>
        </w:rPr>
        <w:t>注册全局组件my-header</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//全局组件：在任何地方，任何方式，任何地点都可以使用的标签组件</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vue.component("my-header", {</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 h1标签是我们在自定义主键里面写的参数的标签</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template: '&lt;h1&gt;标题{{msg}}&lt;/h1&gt;',</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data(){</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return {msg:100}</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new Vue({</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el: '#main'</w:t>
      </w:r>
    </w:p>
    <w:p>
      <w:pPr>
        <w:rPr>
          <w:rFonts w:hint="default" w:ascii="Consolas" w:hAnsi="Consolas" w:eastAsia="Consolas" w:cs="Consolas"/>
          <w:i w:val="0"/>
          <w:iCs w:val="0"/>
          <w:caps w:val="0"/>
          <w:color w:val="999999"/>
          <w:spacing w:val="0"/>
          <w:sz w:val="16"/>
          <w:szCs w:val="16"/>
          <w:lang w:val="en-US" w:eastAsia="zh-CN"/>
        </w:rPr>
      </w:pPr>
      <w:r>
        <w:rPr>
          <w:rFonts w:hint="default" w:ascii="Consolas" w:hAnsi="Consolas" w:eastAsia="Consolas" w:cs="Consolas"/>
          <w:i w:val="0"/>
          <w:iCs w:val="0"/>
          <w:caps w:val="0"/>
          <w:color w:val="999999"/>
          <w:spacing w:val="0"/>
          <w:sz w:val="16"/>
          <w:szCs w:val="16"/>
          <w:lang w:val="en-US" w:eastAsia="zh-CN"/>
        </w:rPr>
        <w:t>});</w:t>
      </w:r>
    </w:p>
    <w:p>
      <w:pPr>
        <w:rPr>
          <w:rFonts w:hint="default"/>
          <w:lang w:val="en-US" w:eastAsia="zh-CN"/>
        </w:rPr>
      </w:pPr>
      <w:r>
        <w:rPr>
          <w:rFonts w:hint="default"/>
          <w:lang w:val="en-US" w:eastAsia="zh-CN"/>
        </w:rPr>
        <w:t>局部组件：只是在我们规定的范围之内才会生效</w:t>
      </w:r>
    </w:p>
    <w:p>
      <w:pPr>
        <w:rPr>
          <w:rFonts w:hint="default"/>
          <w:b/>
          <w:bCs/>
          <w:lang w:val="en-US" w:eastAsia="zh-CN"/>
        </w:rPr>
      </w:pPr>
      <w:r>
        <w:rPr>
          <w:rFonts w:hint="eastAsia"/>
          <w:b/>
          <w:bCs/>
          <w:lang w:val="en-US" w:eastAsia="zh-CN"/>
        </w:rPr>
        <w:t>注：</w:t>
      </w:r>
    </w:p>
    <w:p>
      <w:pPr>
        <w:rPr>
          <w:rFonts w:hint="default"/>
          <w:lang w:val="en-US" w:eastAsia="zh-CN"/>
        </w:rPr>
      </w:pPr>
      <w:r>
        <w:rPr>
          <w:rFonts w:hint="default"/>
          <w:lang w:val="en-US" w:eastAsia="zh-CN"/>
        </w:rPr>
        <w:t>当使用 kebab-case(中划线命名) 定义一个组件时，你也必须在引用这个自定义元素时使用 kebab-case，例如&lt;my-component-name&gt;</w:t>
      </w:r>
    </w:p>
    <w:p>
      <w:pPr>
        <w:rPr>
          <w:rFonts w:hint="default"/>
          <w:lang w:val="en-US" w:eastAsia="zh-CN"/>
        </w:rPr>
      </w:pPr>
      <w:r>
        <w:rPr>
          <w:rFonts w:hint="default"/>
          <w:lang w:val="en-US" w:eastAsia="zh-CN"/>
        </w:rPr>
        <w:t>当使用 PascalCase (驼峰式命名) 定义一个组件时，你在引用这个自定义元素时两种命名法都可以使用。也就是说</w:t>
      </w:r>
    </w:p>
    <w:p>
      <w:pPr>
        <w:rPr>
          <w:rFonts w:hint="default"/>
          <w:lang w:val="en-US" w:eastAsia="zh-CN"/>
        </w:rPr>
      </w:pPr>
      <w:r>
        <w:rPr>
          <w:rFonts w:hint="default"/>
          <w:lang w:val="en-US" w:eastAsia="zh-CN"/>
        </w:rPr>
        <w:t>&lt;my-component-name&gt;和&lt;MyComponentName&gt; 都是可接受的。注意，尽管如此，直接在 DOM(即非字符串的模板) 中使用时只有kebab-case 是有效的</w:t>
      </w:r>
    </w:p>
    <w:p>
      <w:pPr>
        <w:rPr>
          <w:rFonts w:hint="default"/>
          <w:b/>
          <w:bCs/>
          <w:lang w:val="en-US" w:eastAsia="zh-CN"/>
        </w:rPr>
      </w:pPr>
      <w:r>
        <w:rPr>
          <w:rFonts w:hint="default"/>
          <w:b/>
          <w:bCs/>
          <w:lang w:val="en-US" w:eastAsia="zh-CN"/>
        </w:rPr>
        <w:t>脚手架vue-cli中的组件</w:t>
      </w:r>
    </w:p>
    <w:p>
      <w:pPr>
        <w:rPr>
          <w:rFonts w:hint="default"/>
          <w:lang w:val="en-US" w:eastAsia="zh-CN"/>
        </w:rPr>
      </w:pPr>
      <w:r>
        <w:rPr>
          <w:rFonts w:hint="default"/>
          <w:lang w:val="en-US" w:eastAsia="zh-CN"/>
        </w:rPr>
        <w:t>我们一般通过脚手架vue-cli开发项目，每个 .vue单文件就是一个组件。在父组件中使用import 导入一个子组件，并在components中注册子组件，子组件需要数据，可以在props中接受定义。而子组件修改好数据后，想把数据传递给父组件。可以采用</w:t>
      </w:r>
      <w:r>
        <w:rPr>
          <w:rFonts w:hint="default"/>
          <w:b w:val="0"/>
          <w:bCs w:val="0"/>
          <w:color w:val="0000FF"/>
          <w:lang w:val="en-US" w:eastAsia="zh-CN"/>
        </w:rPr>
        <w:t>$emit方法触发自定义事件传递参数。</w:t>
      </w:r>
    </w:p>
    <w:p>
      <w:pPr>
        <w:rPr>
          <w:rFonts w:hint="default"/>
          <w:lang w:val="en-US" w:eastAsia="zh-CN"/>
        </w:rPr>
      </w:pPr>
      <w:r>
        <w:rPr>
          <w:rFonts w:hint="eastAsia"/>
          <w:lang w:val="en-US" w:eastAsia="zh-CN"/>
        </w:rPr>
        <w:t>所以在prop 的定义应该尽量详细，至少需要指定其类型</w:t>
      </w:r>
    </w:p>
    <w:p>
      <w:pPr>
        <w:rPr>
          <w:rFonts w:hint="default"/>
          <w:b w:val="0"/>
          <w:bCs w:val="0"/>
          <w:color w:val="0000FF"/>
          <w:lang w:val="en-US" w:eastAsia="zh-CN"/>
        </w:rPr>
      </w:pPr>
      <w:r>
        <w:rPr>
          <w:rFonts w:hint="default"/>
          <w:b w:val="0"/>
          <w:bCs w:val="0"/>
          <w:color w:val="0000FF"/>
          <w:lang w:val="en-US" w:eastAsia="zh-CN"/>
        </w:rPr>
        <w:t>通过 $on 传递父组件方法</w:t>
      </w:r>
      <w:r>
        <w:rPr>
          <w:rFonts w:hint="eastAsia"/>
          <w:b w:val="0"/>
          <w:bCs w:val="0"/>
          <w:color w:val="0000FF"/>
          <w:lang w:val="en-US" w:eastAsia="zh-CN"/>
        </w:rPr>
        <w:t>，</w:t>
      </w:r>
      <w:r>
        <w:rPr>
          <w:rFonts w:hint="default"/>
          <w:b w:val="0"/>
          <w:bCs w:val="0"/>
          <w:color w:val="auto"/>
          <w:lang w:val="en-US" w:eastAsia="zh-CN"/>
        </w:rPr>
        <w:t>通过$on传递父组件方法是组件通信中常用的方法传递方式。它可以与通过props传递方法达到相同的效果。相比于props传递function,它更加的直观和显示的表现出了调用关系</w:t>
      </w:r>
    </w:p>
    <w:p>
      <w:pPr>
        <w:rPr>
          <w:rFonts w:hint="default"/>
          <w:lang w:val="en-US" w:eastAsia="zh-CN"/>
        </w:rPr>
      </w:pPr>
      <w:r>
        <w:rPr>
          <w:rFonts w:hint="default"/>
          <w:lang w:val="en-US" w:eastAsia="zh-CN"/>
        </w:rPr>
        <w:t>通过$emit传递父组件数据</w:t>
      </w:r>
    </w:p>
    <w:p>
      <w:pPr>
        <w:rPr>
          <w:rFonts w:hint="default"/>
          <w:lang w:val="en-US" w:eastAsia="zh-CN"/>
        </w:rPr>
      </w:pPr>
      <w:r>
        <w:rPr>
          <w:rFonts w:hint="default"/>
          <w:lang w:val="en-US" w:eastAsia="zh-CN"/>
        </w:rPr>
        <w:t>与父组件到子组件通讯中的$on配套使用，可以向父组件中触发的方法传递参数供父组件使用</w:t>
      </w:r>
    </w:p>
    <w:p>
      <w:pPr>
        <w:pStyle w:val="2"/>
        <w:bidi w:val="0"/>
        <w:rPr>
          <w:rFonts w:hint="default"/>
          <w:lang w:val="en-US" w:eastAsia="zh-CN"/>
        </w:rPr>
      </w:pPr>
      <w:r>
        <w:rPr>
          <w:rFonts w:hint="eastAsia"/>
          <w:lang w:val="en-US" w:eastAsia="zh-CN"/>
        </w:rPr>
        <w:t>判断数组或对象中是否包含指定元素</w:t>
      </w:r>
    </w:p>
    <w:p>
      <w:pPr>
        <w:numPr>
          <w:ilvl w:val="0"/>
          <w:numId w:val="52"/>
        </w:numPr>
        <w:rPr>
          <w:rFonts w:hint="default"/>
          <w:lang w:val="en-US" w:eastAsia="zh-CN"/>
        </w:rPr>
      </w:pPr>
      <w:r>
        <w:rPr>
          <w:rFonts w:hint="eastAsia"/>
          <w:lang w:val="en-US" w:eastAsia="zh-CN"/>
        </w:rPr>
        <w:t>in</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default"/>
          <w:lang w:val="en-US" w:eastAsia="zh-CN"/>
        </w:rPr>
        <w:t>console.log('2 in arr', 2 in arr)</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default"/>
          <w:lang w:val="en-US" w:eastAsia="zh-CN"/>
        </w:rPr>
        <w:t>针对的是key值，而非value值.</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default"/>
          <w:lang w:val="en-US" w:eastAsia="zh-CN"/>
        </w:rPr>
        <w:t>对于数组，key值是隐藏的，表示索引值(index)</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default"/>
          <w:lang w:val="en-US" w:eastAsia="zh-CN"/>
        </w:rPr>
        <w:t>对于对象，key值显而易见。</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default"/>
          <w:lang w:val="en-US" w:eastAsia="zh-CN"/>
        </w:rPr>
        <w:t>返回值：存在true，不存在false</w:t>
      </w:r>
    </w:p>
    <w:p>
      <w:pPr>
        <w:widowControl w:val="0"/>
        <w:numPr>
          <w:ilvl w:val="0"/>
          <w:numId w:val="52"/>
        </w:numPr>
        <w:autoSpaceDE w:val="0"/>
        <w:autoSpaceDN w:val="0"/>
        <w:spacing w:before="0" w:after="0" w:line="240" w:lineRule="auto"/>
        <w:ind w:left="0" w:leftChars="0" w:right="0" w:rightChars="0" w:firstLine="0" w:firstLineChars="0"/>
        <w:jc w:val="left"/>
        <w:rPr>
          <w:rFonts w:hint="default"/>
          <w:lang w:val="en-US" w:eastAsia="zh-CN"/>
        </w:rPr>
      </w:pPr>
      <w:r>
        <w:rPr>
          <w:rFonts w:hint="eastAsia"/>
          <w:lang w:val="en-US" w:eastAsia="zh-CN"/>
        </w:rPr>
        <w:t>indexOf</w:t>
      </w:r>
    </w:p>
    <w:p>
      <w:pPr>
        <w:widowControl w:val="0"/>
        <w:numPr>
          <w:ilvl w:val="0"/>
          <w:numId w:val="0"/>
        </w:numPr>
        <w:autoSpaceDE w:val="0"/>
        <w:autoSpaceDN w:val="0"/>
        <w:spacing w:before="0" w:after="0" w:line="240" w:lineRule="auto"/>
        <w:ind w:leftChars="0" w:right="0" w:rightChars="0" w:firstLine="720" w:firstLineChars="0"/>
        <w:jc w:val="left"/>
        <w:rPr>
          <w:rFonts w:hint="default"/>
          <w:lang w:val="en-US" w:eastAsia="zh-CN"/>
        </w:rPr>
      </w:pPr>
      <w:r>
        <w:rPr>
          <w:rFonts w:hint="default"/>
          <w:lang w:val="en-US" w:eastAsia="zh-CN"/>
        </w:rPr>
        <w:t>console.log('arr.indexOf("a")',arr.indexOf("a"))</w:t>
      </w:r>
    </w:p>
    <w:p>
      <w:pPr>
        <w:widowControl w:val="0"/>
        <w:numPr>
          <w:ilvl w:val="0"/>
          <w:numId w:val="0"/>
        </w:numPr>
        <w:autoSpaceDE w:val="0"/>
        <w:autoSpaceDN w:val="0"/>
        <w:spacing w:before="0" w:after="0" w:line="240" w:lineRule="auto"/>
        <w:ind w:leftChars="0" w:right="0" w:rightChars="0" w:firstLine="720" w:firstLineChars="0"/>
        <w:jc w:val="left"/>
        <w:rPr>
          <w:rFonts w:hint="default"/>
          <w:lang w:val="en-US" w:eastAsia="zh-CN"/>
        </w:rPr>
      </w:pPr>
      <w:r>
        <w:rPr>
          <w:rFonts w:hint="default"/>
          <w:lang w:val="en-US" w:eastAsia="zh-CN"/>
        </w:rPr>
        <w:t>arr.indexOf(find,start)</w:t>
      </w:r>
    </w:p>
    <w:p>
      <w:pPr>
        <w:widowControl w:val="0"/>
        <w:numPr>
          <w:ilvl w:val="0"/>
          <w:numId w:val="0"/>
        </w:numPr>
        <w:autoSpaceDE w:val="0"/>
        <w:autoSpaceDN w:val="0"/>
        <w:spacing w:before="0" w:after="0" w:line="240" w:lineRule="auto"/>
        <w:ind w:leftChars="0" w:right="0" w:rightChars="0" w:firstLine="720" w:firstLineChars="0"/>
        <w:jc w:val="left"/>
        <w:rPr>
          <w:rFonts w:hint="default"/>
          <w:lang w:val="en-US" w:eastAsia="zh-CN"/>
        </w:rPr>
      </w:pPr>
      <w:r>
        <w:rPr>
          <w:rFonts w:hint="default"/>
          <w:lang w:val="en-US" w:eastAsia="zh-CN"/>
        </w:rPr>
        <w:t>仅用于字符串、数组。不能用于对象。</w:t>
      </w:r>
    </w:p>
    <w:p>
      <w:pPr>
        <w:ind w:firstLine="720" w:firstLineChars="0"/>
        <w:rPr>
          <w:rFonts w:hint="default"/>
          <w:lang w:val="en-US" w:eastAsia="zh-CN"/>
        </w:rPr>
      </w:pPr>
      <w:r>
        <w:rPr>
          <w:rFonts w:hint="default"/>
          <w:lang w:val="en-US" w:eastAsia="zh-CN"/>
        </w:rPr>
        <w:t>find:要找的内容，必须；</w:t>
      </w:r>
    </w:p>
    <w:p>
      <w:pPr>
        <w:ind w:firstLine="720" w:firstLineChars="0"/>
        <w:rPr>
          <w:rFonts w:hint="default"/>
          <w:lang w:val="en-US" w:eastAsia="zh-CN"/>
        </w:rPr>
      </w:pPr>
      <w:r>
        <w:rPr>
          <w:rFonts w:hint="default"/>
          <w:lang w:val="en-US" w:eastAsia="zh-CN"/>
        </w:rPr>
        <w:t>start:查找开始下标，可选；</w:t>
      </w:r>
    </w:p>
    <w:p>
      <w:pPr>
        <w:ind w:firstLine="720" w:firstLineChars="0"/>
        <w:rPr>
          <w:rFonts w:hint="default"/>
          <w:lang w:val="en-US" w:eastAsia="zh-CN"/>
        </w:rPr>
      </w:pPr>
      <w:r>
        <w:rPr>
          <w:rFonts w:hint="default"/>
          <w:lang w:val="en-US" w:eastAsia="zh-CN"/>
        </w:rPr>
        <w:t>返回：查找数据所在的下标，如果没找到，返回-1</w:t>
      </w:r>
    </w:p>
    <w:p>
      <w:pPr>
        <w:numPr>
          <w:ilvl w:val="0"/>
          <w:numId w:val="52"/>
        </w:numPr>
        <w:ind w:left="0" w:leftChars="0" w:firstLine="0" w:firstLineChars="0"/>
        <w:rPr>
          <w:rFonts w:hint="default"/>
          <w:lang w:val="en-US" w:eastAsia="zh-CN"/>
        </w:rPr>
      </w:pPr>
      <w:r>
        <w:rPr>
          <w:rFonts w:hint="eastAsia"/>
          <w:lang w:val="en-US" w:eastAsia="zh-CN"/>
        </w:rPr>
        <w:t>includes</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default"/>
          <w:lang w:val="en-US" w:eastAsia="zh-CN"/>
        </w:rPr>
        <w:t>console.log('arr.includes("a")',arr.includes("a"))</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default"/>
          <w:lang w:val="en-US" w:eastAsia="zh-CN"/>
        </w:rPr>
        <w:t>仅用于字符串、数组。不能用于对象。</w:t>
      </w:r>
    </w:p>
    <w:p>
      <w:pPr>
        <w:widowControl w:val="0"/>
        <w:numPr>
          <w:ilvl w:val="0"/>
          <w:numId w:val="0"/>
        </w:numPr>
        <w:autoSpaceDE w:val="0"/>
        <w:autoSpaceDN w:val="0"/>
        <w:spacing w:before="0" w:after="0" w:line="240" w:lineRule="auto"/>
        <w:ind w:right="0" w:rightChars="0" w:firstLine="720" w:firstLineChars="0"/>
        <w:jc w:val="left"/>
        <w:rPr>
          <w:rFonts w:hint="default"/>
          <w:lang w:val="en-US" w:eastAsia="zh-CN"/>
        </w:rPr>
      </w:pPr>
      <w:r>
        <w:rPr>
          <w:rFonts w:hint="default"/>
          <w:lang w:val="en-US" w:eastAsia="zh-CN"/>
        </w:rPr>
        <w:t>返回值：存在true，不存在false</w:t>
      </w:r>
    </w:p>
    <w:p>
      <w:pPr>
        <w:pStyle w:val="2"/>
        <w:bidi w:val="0"/>
        <w:rPr>
          <w:rFonts w:hint="default"/>
          <w:lang w:val="en-US" w:eastAsia="zh-CN"/>
        </w:rPr>
      </w:pPr>
      <w:r>
        <w:rPr>
          <w:rFonts w:hint="default"/>
          <w:lang w:val="en-US" w:eastAsia="zh-CN"/>
        </w:rPr>
        <w:t>介绍一下标准的CSS的盒子模型？与低版本IE的盒子模型有什么不同的？？</w:t>
      </w:r>
    </w:p>
    <w:p>
      <w:pPr>
        <w:rPr>
          <w:rFonts w:hint="default"/>
          <w:lang w:val="en-US" w:eastAsia="zh-CN"/>
        </w:rPr>
      </w:pPr>
      <w:r>
        <w:rPr>
          <w:rFonts w:hint="default"/>
          <w:lang w:val="en-US" w:eastAsia="zh-CN"/>
        </w:rPr>
        <w:t>标准盒子模型：宽度=内容的宽度（content）+ border + padding + margin</w:t>
      </w:r>
    </w:p>
    <w:p>
      <w:pPr>
        <w:rPr>
          <w:rFonts w:hint="default"/>
          <w:lang w:val="en-US" w:eastAsia="zh-CN"/>
        </w:rPr>
      </w:pPr>
      <w:r>
        <w:rPr>
          <w:rFonts w:hint="default"/>
          <w:lang w:val="en-US" w:eastAsia="zh-CN"/>
        </w:rPr>
        <w:t>低版本IE盒子模型：宽度=内容宽度（content+border+padding）+ margin</w:t>
      </w:r>
    </w:p>
    <w:p>
      <w:pPr>
        <w:pStyle w:val="2"/>
        <w:bidi w:val="0"/>
        <w:rPr>
          <w:rFonts w:hint="default"/>
          <w:lang w:val="en-US" w:eastAsia="zh-CN"/>
        </w:rPr>
      </w:pPr>
      <w:r>
        <w:rPr>
          <w:rFonts w:hint="default"/>
          <w:lang w:val="en-US" w:eastAsia="zh-CN"/>
        </w:rPr>
        <w:t>box-sizing属性？</w:t>
      </w:r>
    </w:p>
    <w:p>
      <w:pPr>
        <w:rPr>
          <w:rFonts w:hint="default"/>
          <w:lang w:val="en-US" w:eastAsia="zh-CN"/>
        </w:rPr>
      </w:pPr>
      <w:r>
        <w:rPr>
          <w:rFonts w:hint="default"/>
          <w:lang w:val="en-US" w:eastAsia="zh-CN"/>
        </w:rPr>
        <w:t>用来控制元素的盒子模型的解析模式，默认为content-box</w:t>
      </w:r>
    </w:p>
    <w:p>
      <w:pPr>
        <w:rPr>
          <w:rFonts w:hint="default"/>
          <w:lang w:val="en-US" w:eastAsia="zh-CN"/>
        </w:rPr>
      </w:pPr>
      <w:r>
        <w:rPr>
          <w:rFonts w:hint="default"/>
          <w:lang w:val="en-US" w:eastAsia="zh-CN"/>
        </w:rPr>
        <w:t>context-box：W3C的标准盒子模型，设置元素的 height/width 属性指的是content部分的高/宽</w:t>
      </w:r>
    </w:p>
    <w:p>
      <w:pPr>
        <w:rPr>
          <w:rFonts w:hint="default"/>
          <w:lang w:val="en-US" w:eastAsia="zh-CN"/>
        </w:rPr>
      </w:pPr>
      <w:r>
        <w:rPr>
          <w:rFonts w:hint="default"/>
          <w:lang w:val="en-US" w:eastAsia="zh-CN"/>
        </w:rPr>
        <w:t>border-box：IE传统盒子模型。设置元素的height/width属性指的是border + padding + content部分的高/宽</w:t>
      </w:r>
    </w:p>
    <w:p>
      <w:pPr>
        <w:pStyle w:val="2"/>
        <w:bidi w:val="0"/>
        <w:rPr>
          <w:rFonts w:hint="default"/>
          <w:lang w:val="en-US" w:eastAsia="zh-CN"/>
        </w:rPr>
      </w:pPr>
      <w:r>
        <w:rPr>
          <w:rFonts w:hint="default"/>
          <w:lang w:val="en-US" w:eastAsia="zh-CN"/>
        </w:rPr>
        <w:t>CSS选择器有哪些？优先级顺序？哪些属性可以继承？</w:t>
      </w:r>
    </w:p>
    <w:p>
      <w:pPr>
        <w:rPr>
          <w:rFonts w:hint="default"/>
          <w:lang w:val="en-US" w:eastAsia="zh-CN"/>
        </w:rPr>
      </w:pPr>
      <w:r>
        <w:rPr>
          <w:rFonts w:hint="default"/>
          <w:lang w:val="en-US" w:eastAsia="zh-CN"/>
        </w:rPr>
        <w:t>CSS选择器：</w:t>
      </w:r>
    </w:p>
    <w:p>
      <w:pPr>
        <w:rPr>
          <w:rFonts w:hint="default"/>
          <w:lang w:val="en-US" w:eastAsia="zh-CN"/>
        </w:rPr>
      </w:pPr>
      <w:r>
        <w:rPr>
          <w:rFonts w:hint="default"/>
          <w:lang w:val="en-US" w:eastAsia="zh-CN"/>
        </w:rPr>
        <w:t>id选择器(#myid)、</w:t>
      </w:r>
    </w:p>
    <w:p>
      <w:pPr>
        <w:rPr>
          <w:rFonts w:hint="default"/>
          <w:lang w:val="en-US" w:eastAsia="zh-CN"/>
        </w:rPr>
      </w:pPr>
      <w:r>
        <w:rPr>
          <w:rFonts w:hint="default"/>
          <w:lang w:val="en-US" w:eastAsia="zh-CN"/>
        </w:rPr>
        <w:t>类选择器(.myclassname)、</w:t>
      </w:r>
    </w:p>
    <w:p>
      <w:pPr>
        <w:rPr>
          <w:rFonts w:hint="default"/>
          <w:lang w:val="en-US" w:eastAsia="zh-CN"/>
        </w:rPr>
      </w:pPr>
      <w:r>
        <w:rPr>
          <w:rFonts w:hint="default"/>
          <w:lang w:val="en-US" w:eastAsia="zh-CN"/>
        </w:rPr>
        <w:t>标签选择器(div, h1, p)、</w:t>
      </w:r>
    </w:p>
    <w:p>
      <w:pPr>
        <w:rPr>
          <w:rFonts w:hint="default"/>
          <w:lang w:val="en-US" w:eastAsia="zh-CN"/>
        </w:rPr>
      </w:pPr>
      <w:r>
        <w:rPr>
          <w:rFonts w:hint="default"/>
          <w:lang w:val="en-US" w:eastAsia="zh-CN"/>
        </w:rPr>
        <w:t>相邻选择器(h1 + p)、</w:t>
      </w:r>
    </w:p>
    <w:p>
      <w:pPr>
        <w:rPr>
          <w:rFonts w:hint="default"/>
          <w:lang w:val="en-US" w:eastAsia="zh-CN"/>
        </w:rPr>
      </w:pPr>
      <w:r>
        <w:rPr>
          <w:rFonts w:hint="default"/>
          <w:lang w:val="en-US" w:eastAsia="zh-CN"/>
        </w:rPr>
        <w:t>子选择器（ul &gt; li）、</w:t>
      </w:r>
    </w:p>
    <w:p>
      <w:pPr>
        <w:rPr>
          <w:rFonts w:hint="default"/>
          <w:lang w:val="en-US" w:eastAsia="zh-CN"/>
        </w:rPr>
      </w:pPr>
      <w:r>
        <w:rPr>
          <w:rFonts w:hint="default"/>
          <w:lang w:val="en-US" w:eastAsia="zh-CN"/>
        </w:rPr>
        <w:t>后代选择器（li a）、</w:t>
      </w:r>
    </w:p>
    <w:p>
      <w:pPr>
        <w:rPr>
          <w:rFonts w:hint="default"/>
          <w:lang w:val="en-US" w:eastAsia="zh-CN"/>
        </w:rPr>
      </w:pPr>
      <w:r>
        <w:rPr>
          <w:rFonts w:hint="default"/>
          <w:lang w:val="en-US" w:eastAsia="zh-CN"/>
        </w:rPr>
        <w:t>通配符选择器（*）、</w:t>
      </w:r>
    </w:p>
    <w:p>
      <w:pPr>
        <w:rPr>
          <w:rFonts w:hint="default"/>
          <w:lang w:val="en-US" w:eastAsia="zh-CN"/>
        </w:rPr>
      </w:pPr>
      <w:r>
        <w:rPr>
          <w:rFonts w:hint="default"/>
          <w:lang w:val="en-US" w:eastAsia="zh-CN"/>
        </w:rPr>
        <w:t>属性选择器（a[rel=“external”]）、</w:t>
      </w:r>
    </w:p>
    <w:p>
      <w:pPr>
        <w:rPr>
          <w:rFonts w:hint="default"/>
          <w:lang w:val="en-US" w:eastAsia="zh-CN"/>
        </w:rPr>
      </w:pPr>
      <w:r>
        <w:rPr>
          <w:rFonts w:hint="default"/>
          <w:lang w:val="en-US" w:eastAsia="zh-CN"/>
        </w:rPr>
        <w:t>伪类选择器（a:hover, li:nth-child）</w:t>
      </w:r>
    </w:p>
    <w:p>
      <w:pPr>
        <w:rPr>
          <w:rFonts w:hint="default"/>
          <w:lang w:val="en-US" w:eastAsia="zh-CN"/>
        </w:rPr>
      </w:pPr>
    </w:p>
    <w:p>
      <w:pPr>
        <w:rPr>
          <w:rFonts w:hint="default"/>
          <w:lang w:val="en-US" w:eastAsia="zh-CN"/>
        </w:rPr>
      </w:pPr>
      <w:r>
        <w:rPr>
          <w:rFonts w:hint="default"/>
          <w:lang w:val="en-US" w:eastAsia="zh-CN"/>
        </w:rPr>
        <w:t>CSS选择器优先级顺序：</w:t>
      </w:r>
    </w:p>
    <w:p>
      <w:pPr>
        <w:rPr>
          <w:rFonts w:hint="default"/>
          <w:lang w:val="en-US" w:eastAsia="zh-CN"/>
        </w:rPr>
      </w:pPr>
      <w:r>
        <w:rPr>
          <w:rFonts w:hint="default"/>
          <w:lang w:val="en-US" w:eastAsia="zh-CN"/>
        </w:rPr>
        <w:t>-!important &gt; 行内样式（比重1000）&gt; ID 选择器（比重100） &gt; 类选择器（比重10） &gt; 标签（比重1） &gt; 通配符 &gt; 继承 &gt; 浏览器默认属性</w:t>
      </w:r>
    </w:p>
    <w:p>
      <w:pPr>
        <w:rPr>
          <w:rFonts w:hint="default"/>
          <w:lang w:val="en-US" w:eastAsia="zh-CN"/>
        </w:rPr>
      </w:pPr>
    </w:p>
    <w:p>
      <w:pPr>
        <w:rPr>
          <w:rFonts w:hint="default"/>
          <w:lang w:val="en-US" w:eastAsia="zh-CN"/>
        </w:rPr>
      </w:pPr>
      <w:r>
        <w:rPr>
          <w:rFonts w:hint="default"/>
          <w:lang w:val="en-US" w:eastAsia="zh-CN"/>
        </w:rPr>
        <w:t>CSS可以继承属性：</w:t>
      </w:r>
    </w:p>
    <w:p>
      <w:pPr>
        <w:rPr>
          <w:rFonts w:hint="default"/>
          <w:lang w:val="en-US" w:eastAsia="zh-CN"/>
        </w:rPr>
      </w:pPr>
      <w:r>
        <w:rPr>
          <w:rFonts w:hint="default"/>
          <w:lang w:val="en-US" w:eastAsia="zh-CN"/>
        </w:rPr>
        <w:t>font-size, font-family, color</w:t>
      </w:r>
    </w:p>
    <w:p>
      <w:pPr>
        <w:rPr>
          <w:rFonts w:hint="default"/>
          <w:lang w:val="en-US" w:eastAsia="zh-CN"/>
        </w:rPr>
      </w:pPr>
    </w:p>
    <w:p>
      <w:pPr>
        <w:rPr>
          <w:rFonts w:hint="default"/>
          <w:lang w:val="en-US" w:eastAsia="zh-CN"/>
        </w:rPr>
      </w:pPr>
      <w:r>
        <w:rPr>
          <w:rFonts w:hint="default"/>
          <w:lang w:val="en-US" w:eastAsia="zh-CN"/>
        </w:rPr>
        <w:t>CSS不可以继承属性：</w:t>
      </w:r>
    </w:p>
    <w:p>
      <w:pPr>
        <w:rPr>
          <w:rFonts w:hint="default"/>
          <w:lang w:val="en-US" w:eastAsia="zh-CN"/>
        </w:rPr>
      </w:pPr>
      <w:r>
        <w:rPr>
          <w:rFonts w:hint="default"/>
          <w:lang w:val="en-US" w:eastAsia="zh-CN"/>
        </w:rPr>
        <w:t>border, padding, margin, width, height</w:t>
      </w:r>
    </w:p>
    <w:p>
      <w:pPr>
        <w:rPr>
          <w:rFonts w:hint="default"/>
          <w:lang w:val="en-US" w:eastAsia="zh-CN"/>
        </w:rPr>
      </w:pPr>
    </w:p>
    <w:p>
      <w:pPr>
        <w:rPr>
          <w:rFonts w:hint="default"/>
          <w:lang w:val="en-US" w:eastAsia="zh-CN"/>
        </w:rPr>
      </w:pPr>
      <w:r>
        <w:rPr>
          <w:rFonts w:hint="default"/>
          <w:lang w:val="en-US" w:eastAsia="zh-CN"/>
        </w:rPr>
        <w:t>什么是 !important：</w:t>
      </w:r>
    </w:p>
    <w:p>
      <w:pPr>
        <w:rPr>
          <w:rFonts w:hint="default"/>
          <w:lang w:val="en-US" w:eastAsia="zh-CN"/>
        </w:rPr>
      </w:pPr>
      <w:r>
        <w:rPr>
          <w:rFonts w:hint="default"/>
          <w:lang w:val="en-US" w:eastAsia="zh-CN"/>
        </w:rPr>
        <w:t>CSS 中的 !important 规则用于增加样式的权重；</w:t>
      </w:r>
    </w:p>
    <w:p>
      <w:pPr>
        <w:rPr>
          <w:rFonts w:hint="default"/>
          <w:lang w:val="en-US" w:eastAsia="zh-CN"/>
        </w:rPr>
      </w:pPr>
      <w:r>
        <w:rPr>
          <w:rFonts w:hint="default"/>
          <w:lang w:val="en-US" w:eastAsia="zh-CN"/>
        </w:rPr>
        <w:t>!important 与优先级无关，但它与最终的结果直接相关，使用一个 !important 规则时，此声明将覆盖任何其他声明。</w:t>
      </w:r>
    </w:p>
    <w:p>
      <w:pPr>
        <w:rPr>
          <w:rFonts w:hint="default"/>
          <w:lang w:val="en-US" w:eastAsia="zh-CN"/>
        </w:rPr>
      </w:pPr>
    </w:p>
    <w:p>
      <w:pPr>
        <w:pStyle w:val="2"/>
        <w:bidi w:val="0"/>
        <w:rPr>
          <w:rFonts w:hint="default"/>
          <w:lang w:val="en-US" w:eastAsia="zh-CN"/>
        </w:rPr>
      </w:pPr>
      <w:r>
        <w:rPr>
          <w:rFonts w:hint="default"/>
          <w:lang w:val="en-US" w:eastAsia="zh-CN"/>
        </w:rPr>
        <w:t>垂直居中几种方式有哪些？</w:t>
      </w:r>
    </w:p>
    <w:p>
      <w:pPr>
        <w:rPr>
          <w:rFonts w:hint="default"/>
          <w:lang w:val="en-US" w:eastAsia="zh-CN"/>
        </w:rPr>
      </w:pPr>
      <w:r>
        <w:rPr>
          <w:rFonts w:hint="default"/>
          <w:lang w:val="en-US" w:eastAsia="zh-CN"/>
        </w:rPr>
        <w:t>单行文本: line-height = height</w:t>
      </w:r>
    </w:p>
    <w:p>
      <w:pPr>
        <w:rPr>
          <w:rFonts w:hint="default"/>
          <w:lang w:val="en-US" w:eastAsia="zh-CN"/>
        </w:rPr>
      </w:pPr>
      <w:r>
        <w:rPr>
          <w:rFonts w:hint="default"/>
          <w:lang w:val="en-US" w:eastAsia="zh-CN"/>
        </w:rPr>
        <w:t>图片: vertical-align: middle;</w:t>
      </w:r>
    </w:p>
    <w:p>
      <w:pPr>
        <w:rPr>
          <w:rFonts w:hint="default"/>
          <w:lang w:val="en-US" w:eastAsia="zh-CN"/>
        </w:rPr>
      </w:pPr>
      <w:r>
        <w:rPr>
          <w:rFonts w:hint="default"/>
          <w:lang w:val="en-US" w:eastAsia="zh-CN"/>
        </w:rPr>
        <w:t>absolute 定位: top: 50%;left: 50%;transform: translate(-50%, -50%);</w:t>
      </w:r>
    </w:p>
    <w:p>
      <w:pPr>
        <w:rPr>
          <w:rFonts w:hint="default"/>
          <w:lang w:val="en-US" w:eastAsia="zh-CN"/>
        </w:rPr>
      </w:pPr>
      <w:r>
        <w:rPr>
          <w:rFonts w:hint="default"/>
          <w:lang w:val="en-US" w:eastAsia="zh-CN"/>
        </w:rPr>
        <w:t>flex: display:flex; margin:auto(自由水平居中）</w:t>
      </w:r>
    </w:p>
    <w:p>
      <w:pPr>
        <w:pStyle w:val="2"/>
        <w:bidi w:val="0"/>
        <w:rPr>
          <w:rFonts w:hint="default"/>
          <w:lang w:val="en-US" w:eastAsia="zh-CN"/>
        </w:rPr>
      </w:pPr>
      <w:r>
        <w:rPr>
          <w:rFonts w:hint="default"/>
          <w:lang w:val="en-US" w:eastAsia="zh-CN"/>
        </w:rPr>
        <w:t>display:none和visibility:hidden的区别？</w:t>
      </w:r>
    </w:p>
    <w:p>
      <w:pPr>
        <w:rPr>
          <w:rFonts w:hint="default"/>
          <w:lang w:val="en-US" w:eastAsia="zh-CN"/>
        </w:rPr>
      </w:pPr>
      <w:r>
        <w:rPr>
          <w:rFonts w:hint="default"/>
          <w:lang w:val="en-US" w:eastAsia="zh-CN"/>
        </w:rPr>
        <w:t>display:none ：隐藏对应的元素，在文档布局中不再给它分配空间，它各边的元素会合拢，就当他从来不存在。</w:t>
      </w:r>
    </w:p>
    <w:p>
      <w:pPr>
        <w:rPr>
          <w:rFonts w:hint="default"/>
          <w:lang w:val="en-US" w:eastAsia="zh-CN"/>
        </w:rPr>
      </w:pPr>
      <w:r>
        <w:rPr>
          <w:rFonts w:hint="default"/>
          <w:lang w:val="en-US" w:eastAsia="zh-CN"/>
        </w:rPr>
        <w:t>visibility:hidden ：隐藏对应的元素，但是在文档布局中仍保留原来的空间。</w:t>
      </w:r>
    </w:p>
    <w:p>
      <w:pPr>
        <w:pStyle w:val="2"/>
        <w:bidi w:val="0"/>
        <w:rPr>
          <w:rFonts w:hint="default"/>
          <w:lang w:val="en-US" w:eastAsia="zh-CN"/>
        </w:rPr>
      </w:pPr>
      <w:r>
        <w:rPr>
          <w:rFonts w:hint="default"/>
          <w:lang w:val="en-US" w:eastAsia="zh-CN"/>
        </w:rPr>
        <w:t>position的值， relative和absolute分别是相对于谁进行定位的？</w:t>
      </w:r>
    </w:p>
    <w:p>
      <w:pPr>
        <w:rPr>
          <w:rFonts w:hint="default"/>
          <w:lang w:val="en-US" w:eastAsia="zh-CN"/>
        </w:rPr>
      </w:pPr>
      <w:r>
        <w:rPr>
          <w:rFonts w:hint="default"/>
          <w:lang w:val="en-US" w:eastAsia="zh-CN"/>
        </w:rPr>
        <w:t>relative:相对定位，相对于自己本身在正常文档流中的位置进行定位。</w:t>
      </w:r>
    </w:p>
    <w:p>
      <w:pPr>
        <w:rPr>
          <w:rFonts w:hint="default"/>
          <w:lang w:val="en-US" w:eastAsia="zh-CN"/>
        </w:rPr>
      </w:pPr>
      <w:r>
        <w:rPr>
          <w:rFonts w:hint="default"/>
          <w:lang w:val="en-US" w:eastAsia="zh-CN"/>
        </w:rPr>
        <w:t>absolute:生成绝对定位，相对于最近一级定位不为static的父元素进行定位</w:t>
      </w:r>
    </w:p>
    <w:p>
      <w:pPr>
        <w:rPr>
          <w:rFonts w:hint="default"/>
          <w:lang w:val="en-US" w:eastAsia="zh-CN"/>
        </w:rPr>
      </w:pPr>
      <w:r>
        <w:rPr>
          <w:rFonts w:hint="default"/>
          <w:lang w:val="en-US" w:eastAsia="zh-CN"/>
        </w:rPr>
        <w:t>fixed: 固定定位，相对于浏览器窗口或者frame进行定位。（老版本IE不支持）</w:t>
      </w:r>
    </w:p>
    <w:p>
      <w:pPr>
        <w:rPr>
          <w:rFonts w:hint="default"/>
          <w:lang w:val="en-US" w:eastAsia="zh-CN"/>
        </w:rPr>
      </w:pPr>
      <w:r>
        <w:rPr>
          <w:rFonts w:hint="default"/>
          <w:lang w:val="en-US" w:eastAsia="zh-CN"/>
        </w:rPr>
        <w:t>static:默认值，没有定位，元素出现在正常的文档流中。</w:t>
      </w:r>
    </w:p>
    <w:p>
      <w:pPr>
        <w:rPr>
          <w:rFonts w:hint="default"/>
          <w:lang w:val="en-US" w:eastAsia="zh-CN"/>
        </w:rPr>
      </w:pPr>
      <w:r>
        <w:rPr>
          <w:rFonts w:hint="default"/>
          <w:lang w:val="en-US" w:eastAsia="zh-CN"/>
        </w:rPr>
        <w:t>sticky:生成粘性定位的元素，容器的位置根据正常文档流计算得出。</w:t>
      </w:r>
    </w:p>
    <w:p>
      <w:pPr>
        <w:pStyle w:val="2"/>
        <w:bidi w:val="0"/>
        <w:rPr>
          <w:rFonts w:hint="default"/>
          <w:lang w:val="en-US" w:eastAsia="zh-CN"/>
        </w:rPr>
      </w:pPr>
      <w:r>
        <w:rPr>
          <w:rFonts w:hint="default"/>
          <w:lang w:val="en-US" w:eastAsia="zh-CN"/>
        </w:rPr>
        <w:t>常见兼容性问题？</w:t>
      </w:r>
    </w:p>
    <w:p>
      <w:pPr>
        <w:rPr>
          <w:rFonts w:hint="default"/>
          <w:lang w:val="en-US" w:eastAsia="zh-CN"/>
        </w:rPr>
      </w:pPr>
      <w:r>
        <w:rPr>
          <w:rFonts w:hint="default"/>
          <w:lang w:val="en-US" w:eastAsia="zh-CN"/>
        </w:rPr>
        <w:t>浏览器默认的margin和padding不同。解决方案是加一个全局的*{margin:0;padding:0;}来统一。</w:t>
      </w:r>
    </w:p>
    <w:p>
      <w:pPr>
        <w:rPr>
          <w:rFonts w:hint="default"/>
          <w:lang w:val="en-US" w:eastAsia="zh-CN"/>
        </w:rPr>
      </w:pPr>
      <w:r>
        <w:rPr>
          <w:rFonts w:hint="default"/>
          <w:lang w:val="en-US" w:eastAsia="zh-CN"/>
        </w:rPr>
        <w:t>Chrome 中文界面下默认会将小于 12px 的文本强制按照 12px 显示,</w:t>
      </w:r>
    </w:p>
    <w:p>
      <w:pPr>
        <w:rPr>
          <w:rFonts w:hint="default"/>
          <w:lang w:val="en-US" w:eastAsia="zh-CN"/>
        </w:rPr>
      </w:pPr>
      <w:r>
        <w:rPr>
          <w:rFonts w:hint="default"/>
          <w:lang w:val="en-US" w:eastAsia="zh-CN"/>
        </w:rPr>
        <w:t>可通过加入 CSS 属性 -webkit-text-size-adjust: none; 解决.</w:t>
      </w:r>
    </w:p>
    <w:p>
      <w:pPr>
        <w:pStyle w:val="2"/>
        <w:bidi w:val="0"/>
        <w:rPr>
          <w:rFonts w:hint="default"/>
          <w:lang w:val="en-US" w:eastAsia="zh-CN"/>
        </w:rPr>
      </w:pPr>
      <w:r>
        <w:rPr>
          <w:rFonts w:hint="default"/>
          <w:lang w:val="en-US" w:eastAsia="zh-CN"/>
        </w:rPr>
        <w:t>CSS3新增伪类有那些?</w:t>
      </w:r>
    </w:p>
    <w:p>
      <w:pPr>
        <w:rPr>
          <w:rFonts w:hint="default"/>
          <w:lang w:val="en-US" w:eastAsia="zh-CN"/>
        </w:rPr>
      </w:pPr>
      <w:r>
        <w:rPr>
          <w:rFonts w:hint="default"/>
          <w:lang w:val="en-US" w:eastAsia="zh-CN"/>
        </w:rPr>
        <w:t>p:first-of-type 选择属于其父元素的首个元素</w:t>
      </w:r>
    </w:p>
    <w:p>
      <w:pPr>
        <w:rPr>
          <w:rFonts w:hint="default"/>
          <w:lang w:val="en-US" w:eastAsia="zh-CN"/>
        </w:rPr>
      </w:pPr>
      <w:r>
        <w:rPr>
          <w:rFonts w:hint="default"/>
          <w:lang w:val="en-US" w:eastAsia="zh-CN"/>
        </w:rPr>
        <w:t>p:last-of-type 选择属于其父元素的最后元素</w:t>
      </w:r>
    </w:p>
    <w:p>
      <w:pPr>
        <w:rPr>
          <w:rFonts w:hint="default"/>
          <w:lang w:val="en-US" w:eastAsia="zh-CN"/>
        </w:rPr>
      </w:pPr>
      <w:r>
        <w:rPr>
          <w:rFonts w:hint="default"/>
          <w:lang w:val="en-US" w:eastAsia="zh-CN"/>
        </w:rPr>
        <w:t>p:only-of-type 选择属于其父元素唯一的元素</w:t>
      </w:r>
    </w:p>
    <w:p>
      <w:pPr>
        <w:rPr>
          <w:rFonts w:hint="default"/>
          <w:lang w:val="en-US" w:eastAsia="zh-CN"/>
        </w:rPr>
      </w:pPr>
      <w:r>
        <w:rPr>
          <w:rFonts w:hint="default"/>
          <w:lang w:val="en-US" w:eastAsia="zh-CN"/>
        </w:rPr>
        <w:t>p:only-child 选择属于其父元素的唯一子元素</w:t>
      </w:r>
    </w:p>
    <w:p>
      <w:pPr>
        <w:rPr>
          <w:rFonts w:hint="default"/>
          <w:lang w:val="en-US" w:eastAsia="zh-CN"/>
        </w:rPr>
      </w:pPr>
      <w:r>
        <w:rPr>
          <w:rFonts w:hint="default"/>
          <w:lang w:val="en-US" w:eastAsia="zh-CN"/>
        </w:rPr>
        <w:t>p:nth-child(2) 选择属于其父元素的第二个子元素</w:t>
      </w:r>
    </w:p>
    <w:p>
      <w:pPr>
        <w:rPr>
          <w:rFonts w:hint="default"/>
          <w:lang w:val="en-US" w:eastAsia="zh-CN"/>
        </w:rPr>
      </w:pPr>
      <w:r>
        <w:rPr>
          <w:rFonts w:hint="default"/>
          <w:lang w:val="en-US" w:eastAsia="zh-CN"/>
        </w:rPr>
        <w:t>:enabled :disabled 表单控件的禁用状态。</w:t>
      </w:r>
    </w:p>
    <w:p>
      <w:pPr>
        <w:rPr>
          <w:rFonts w:hint="default"/>
          <w:lang w:val="en-US" w:eastAsia="zh-CN"/>
        </w:rPr>
      </w:pPr>
      <w:r>
        <w:rPr>
          <w:rFonts w:hint="default"/>
          <w:lang w:val="en-US" w:eastAsia="zh-CN"/>
        </w:rPr>
        <w:t>:checked 单选框或复选框被选中</w:t>
      </w:r>
    </w:p>
    <w:p>
      <w:pPr>
        <w:pStyle w:val="2"/>
        <w:bidi w:val="0"/>
        <w:rPr>
          <w:rFonts w:hint="default"/>
          <w:lang w:val="en-US" w:eastAsia="zh-CN"/>
        </w:rPr>
      </w:pPr>
      <w:r>
        <w:rPr>
          <w:rFonts w:hint="default"/>
          <w:lang w:val="en-US" w:eastAsia="zh-CN"/>
        </w:rPr>
        <w:t>display有哪些值？说明他们的作用?</w:t>
      </w:r>
    </w:p>
    <w:p>
      <w:pPr>
        <w:rPr>
          <w:rFonts w:hint="default"/>
          <w:lang w:val="en-US" w:eastAsia="zh-CN"/>
        </w:rPr>
      </w:pPr>
      <w:r>
        <w:rPr>
          <w:rFonts w:hint="default"/>
          <w:lang w:val="en-US" w:eastAsia="zh-CN"/>
        </w:rPr>
        <w:t>inline（默认）–内联</w:t>
      </w:r>
    </w:p>
    <w:p>
      <w:pPr>
        <w:rPr>
          <w:rFonts w:hint="default"/>
          <w:lang w:val="en-US" w:eastAsia="zh-CN"/>
        </w:rPr>
      </w:pPr>
      <w:r>
        <w:rPr>
          <w:rFonts w:hint="default"/>
          <w:lang w:val="en-US" w:eastAsia="zh-CN"/>
        </w:rPr>
        <w:t>none – 隐藏</w:t>
      </w:r>
    </w:p>
    <w:p>
      <w:pPr>
        <w:rPr>
          <w:rFonts w:hint="default"/>
          <w:lang w:val="en-US" w:eastAsia="zh-CN"/>
        </w:rPr>
      </w:pPr>
      <w:r>
        <w:rPr>
          <w:rFonts w:hint="default"/>
          <w:lang w:val="en-US" w:eastAsia="zh-CN"/>
        </w:rPr>
        <w:t>block – 块显示</w:t>
      </w:r>
    </w:p>
    <w:p>
      <w:pPr>
        <w:rPr>
          <w:rFonts w:hint="default"/>
          <w:lang w:val="en-US" w:eastAsia="zh-CN"/>
        </w:rPr>
      </w:pPr>
      <w:r>
        <w:rPr>
          <w:rFonts w:hint="default"/>
          <w:lang w:val="en-US" w:eastAsia="zh-CN"/>
        </w:rPr>
        <w:t>table – 表格显示</w:t>
      </w:r>
    </w:p>
    <w:p>
      <w:pPr>
        <w:rPr>
          <w:rFonts w:hint="default"/>
          <w:lang w:val="en-US" w:eastAsia="zh-CN"/>
        </w:rPr>
      </w:pPr>
      <w:r>
        <w:rPr>
          <w:rFonts w:hint="default"/>
          <w:lang w:val="en-US" w:eastAsia="zh-CN"/>
        </w:rPr>
        <w:t>list-item – 项目列表</w:t>
      </w:r>
    </w:p>
    <w:p>
      <w:pPr>
        <w:rPr>
          <w:rFonts w:hint="default"/>
          <w:lang w:val="en-US" w:eastAsia="zh-CN"/>
        </w:rPr>
      </w:pPr>
      <w:r>
        <w:rPr>
          <w:rFonts w:hint="default"/>
          <w:lang w:val="en-US" w:eastAsia="zh-CN"/>
        </w:rPr>
        <w:t>inline-block – 与 display: inline 相比，主要区别在于 display: inline-block 允许在元素上设置宽度和高度。</w:t>
      </w:r>
    </w:p>
    <w:p>
      <w:pPr>
        <w:pStyle w:val="2"/>
        <w:bidi w:val="0"/>
        <w:rPr>
          <w:rFonts w:hint="default"/>
          <w:lang w:val="en-US" w:eastAsia="zh-CN"/>
        </w:rPr>
      </w:pPr>
      <w:r>
        <w:rPr>
          <w:rFonts w:hint="default"/>
          <w:lang w:val="en-US" w:eastAsia="zh-CN"/>
        </w:rPr>
        <w:t>CSS3有哪些新特性？</w:t>
      </w:r>
    </w:p>
    <w:p>
      <w:pPr>
        <w:rPr>
          <w:rFonts w:hint="default"/>
          <w:lang w:val="en-US" w:eastAsia="zh-CN"/>
        </w:rPr>
      </w:pPr>
      <w:r>
        <w:rPr>
          <w:rFonts w:hint="default"/>
          <w:lang w:val="en-US" w:eastAsia="zh-CN"/>
        </w:rPr>
        <w:t>文字阴影：text-shadow： 5px 5px 5px #FF0000;（水平阴影，垂直阴影，模糊距离，阴影颜色）</w:t>
      </w:r>
    </w:p>
    <w:p>
      <w:pPr>
        <w:rPr>
          <w:rFonts w:hint="default"/>
          <w:lang w:val="en-US" w:eastAsia="zh-CN"/>
        </w:rPr>
      </w:pPr>
      <w:r>
        <w:rPr>
          <w:rFonts w:hint="default"/>
          <w:lang w:val="en-US" w:eastAsia="zh-CN"/>
        </w:rPr>
        <w:t>font-face属性：定义自己的字体</w:t>
      </w:r>
    </w:p>
    <w:p>
      <w:pPr>
        <w:rPr>
          <w:rFonts w:hint="default"/>
          <w:lang w:val="en-US" w:eastAsia="zh-CN"/>
        </w:rPr>
      </w:pPr>
      <w:r>
        <w:rPr>
          <w:rFonts w:hint="default"/>
          <w:lang w:val="en-US" w:eastAsia="zh-CN"/>
        </w:rPr>
        <w:t>圆角（边框半径）：border-radius 属性用于创建圆角</w:t>
      </w:r>
    </w:p>
    <w:p>
      <w:pPr>
        <w:rPr>
          <w:rFonts w:hint="default"/>
          <w:lang w:val="en-US" w:eastAsia="zh-CN"/>
        </w:rPr>
      </w:pPr>
      <w:r>
        <w:rPr>
          <w:rFonts w:hint="default"/>
          <w:lang w:val="en-US" w:eastAsia="zh-CN"/>
        </w:rPr>
        <w:t>边框图片：border-image: url(border.png) 30 30 round</w:t>
      </w:r>
    </w:p>
    <w:p>
      <w:pPr>
        <w:rPr>
          <w:rFonts w:hint="default"/>
          <w:lang w:val="en-US" w:eastAsia="zh-CN"/>
        </w:rPr>
      </w:pPr>
      <w:r>
        <w:rPr>
          <w:rFonts w:hint="default"/>
          <w:lang w:val="en-US" w:eastAsia="zh-CN"/>
        </w:rPr>
        <w:t>盒阴影：box-shadow: 10px 10px 5px #888888</w:t>
      </w:r>
    </w:p>
    <w:p>
      <w:pPr>
        <w:pStyle w:val="2"/>
        <w:bidi w:val="0"/>
        <w:rPr>
          <w:rFonts w:hint="default"/>
          <w:lang w:val="en-US" w:eastAsia="zh-CN"/>
        </w:rPr>
      </w:pPr>
      <w:r>
        <w:rPr>
          <w:rFonts w:hint="default"/>
          <w:lang w:val="en-US" w:eastAsia="zh-CN"/>
        </w:rPr>
        <w:t>position跟display、overflow、float这些特性相互叠加后会怎么样？</w:t>
      </w:r>
    </w:p>
    <w:p>
      <w:pPr>
        <w:rPr>
          <w:rFonts w:hint="default"/>
          <w:lang w:val="en-US" w:eastAsia="zh-CN"/>
        </w:rPr>
      </w:pPr>
      <w:r>
        <w:rPr>
          <w:rFonts w:hint="default"/>
          <w:lang w:val="en-US" w:eastAsia="zh-CN"/>
        </w:rPr>
        <w:t>display属性规定元素应该生成的框的类型；</w:t>
      </w:r>
    </w:p>
    <w:p>
      <w:pPr>
        <w:rPr>
          <w:rFonts w:hint="default"/>
          <w:lang w:val="en-US" w:eastAsia="zh-CN"/>
        </w:rPr>
      </w:pPr>
      <w:r>
        <w:rPr>
          <w:rFonts w:hint="default"/>
          <w:lang w:val="en-US" w:eastAsia="zh-CN"/>
        </w:rPr>
        <w:t>position属性规定元素的定位类型；</w:t>
      </w:r>
    </w:p>
    <w:p>
      <w:pPr>
        <w:rPr>
          <w:rFonts w:hint="default"/>
          <w:lang w:val="en-US" w:eastAsia="zh-CN"/>
        </w:rPr>
      </w:pPr>
      <w:r>
        <w:rPr>
          <w:rFonts w:hint="default"/>
          <w:lang w:val="en-US" w:eastAsia="zh-CN"/>
        </w:rPr>
        <w:t>float属性是一种布局方式，定义元素在哪个方向浮动。</w:t>
      </w:r>
    </w:p>
    <w:p>
      <w:pPr>
        <w:rPr>
          <w:rFonts w:hint="default"/>
          <w:lang w:val="en-US" w:eastAsia="zh-CN"/>
        </w:rPr>
      </w:pPr>
      <w:r>
        <w:rPr>
          <w:rFonts w:hint="default"/>
          <w:lang w:val="en-US" w:eastAsia="zh-CN"/>
        </w:rPr>
        <w:t>类似于优先级机制：position：absolute/fixed优先级最高，有他们在时，float不起作用，display值需要调整。float 或者absolute定位的元素，只能是块元素或表格。</w:t>
      </w:r>
    </w:p>
    <w:p>
      <w:pPr>
        <w:rPr>
          <w:rFonts w:hint="default"/>
          <w:lang w:val="en-US" w:eastAsia="zh-CN"/>
        </w:rPr>
      </w:pPr>
    </w:p>
    <w:p>
      <w:pPr>
        <w:pStyle w:val="2"/>
        <w:bidi w:val="0"/>
        <w:rPr>
          <w:rFonts w:hint="default"/>
          <w:lang w:val="en-US" w:eastAsia="zh-CN"/>
        </w:rPr>
      </w:pPr>
      <w:r>
        <w:rPr>
          <w:rFonts w:hint="default"/>
          <w:lang w:val="en-US" w:eastAsia="zh-CN"/>
        </w:rPr>
        <w:t>BFC 是什么？</w:t>
      </w:r>
    </w:p>
    <w:p>
      <w:pPr>
        <w:rPr>
          <w:rFonts w:hint="default"/>
          <w:lang w:val="en-US" w:eastAsia="zh-CN"/>
        </w:rPr>
      </w:pPr>
      <w:r>
        <w:rPr>
          <w:rFonts w:hint="default"/>
          <w:lang w:val="en-US" w:eastAsia="zh-CN"/>
        </w:rPr>
        <w:t>BFC 即 Block Formatting Contexts (块级格式化上下文)，它属于普通流，即：元素按照其在 HTML 中的先后位置至上而下布局，在这个过程中，行内元素水平排列，直到当行被占满然后换行，块级元素则会被渲染为完整的一个新行，除非另外指定，否则所有元素默认都是普通流定位，也可以说，普通流中元素的位置由该元素在 HTML 文档中的位置决定。</w:t>
      </w:r>
    </w:p>
    <w:p>
      <w:pPr>
        <w:rPr>
          <w:rFonts w:hint="default"/>
          <w:lang w:val="en-US" w:eastAsia="zh-CN"/>
        </w:rPr>
      </w:pPr>
      <w:r>
        <w:rPr>
          <w:rFonts w:hint="default"/>
          <w:lang w:val="en-US" w:eastAsia="zh-CN"/>
        </w:rPr>
        <w:t>可以把 BFC 理解为一个封闭的大箱子，箱子内部的元素无论如何翻江倒海，都不会影响到外部。</w:t>
      </w:r>
    </w:p>
    <w:p>
      <w:pPr>
        <w:rPr>
          <w:rFonts w:hint="default"/>
          <w:lang w:val="en-US" w:eastAsia="zh-CN"/>
        </w:rPr>
      </w:pPr>
      <w:r>
        <w:rPr>
          <w:rFonts w:hint="default"/>
          <w:lang w:val="en-US" w:eastAsia="zh-CN"/>
        </w:rPr>
        <w:t>只要元素满足下面任一条件即可触发 BFC 特性</w:t>
      </w:r>
    </w:p>
    <w:p>
      <w:pPr>
        <w:rPr>
          <w:rFonts w:hint="default"/>
          <w:lang w:val="en-US" w:eastAsia="zh-CN"/>
        </w:rPr>
      </w:pPr>
    </w:p>
    <w:p>
      <w:pPr>
        <w:rPr>
          <w:rFonts w:hint="default"/>
          <w:lang w:val="en-US" w:eastAsia="zh-CN"/>
        </w:rPr>
      </w:pPr>
      <w:r>
        <w:rPr>
          <w:rFonts w:hint="default"/>
          <w:lang w:val="en-US" w:eastAsia="zh-CN"/>
        </w:rPr>
        <w:t>body 根元素</w:t>
      </w:r>
    </w:p>
    <w:p>
      <w:pPr>
        <w:rPr>
          <w:rFonts w:hint="default"/>
          <w:lang w:val="en-US" w:eastAsia="zh-CN"/>
        </w:rPr>
      </w:pPr>
      <w:r>
        <w:rPr>
          <w:rFonts w:hint="default"/>
          <w:lang w:val="en-US" w:eastAsia="zh-CN"/>
        </w:rPr>
        <w:t>浮动元素：float 除 none 以外的值</w:t>
      </w:r>
    </w:p>
    <w:p>
      <w:pPr>
        <w:rPr>
          <w:rFonts w:hint="default"/>
          <w:lang w:val="en-US" w:eastAsia="zh-CN"/>
        </w:rPr>
      </w:pPr>
      <w:r>
        <w:rPr>
          <w:rFonts w:hint="default"/>
          <w:lang w:val="en-US" w:eastAsia="zh-CN"/>
        </w:rPr>
        <w:t>绝对定位元素：position (absolute、fixed)</w:t>
      </w:r>
    </w:p>
    <w:p>
      <w:pPr>
        <w:rPr>
          <w:rFonts w:hint="default"/>
          <w:lang w:val="en-US" w:eastAsia="zh-CN"/>
        </w:rPr>
      </w:pPr>
      <w:r>
        <w:rPr>
          <w:rFonts w:hint="default"/>
          <w:lang w:val="en-US" w:eastAsia="zh-CN"/>
        </w:rPr>
        <w:t>display 为 inline-block、table-cells、flex</w:t>
      </w:r>
    </w:p>
    <w:p>
      <w:pPr>
        <w:rPr>
          <w:rFonts w:hint="default"/>
          <w:lang w:val="en-US" w:eastAsia="zh-CN"/>
        </w:rPr>
      </w:pPr>
      <w:r>
        <w:rPr>
          <w:rFonts w:hint="default"/>
          <w:lang w:val="en-US" w:eastAsia="zh-CN"/>
        </w:rPr>
        <w:t>overflow 除了 visible 以外的值 (hidden、auto、scroll)</w:t>
      </w:r>
    </w:p>
    <w:p>
      <w:pPr>
        <w:pStyle w:val="2"/>
        <w:bidi w:val="0"/>
        <w:rPr>
          <w:rFonts w:hint="default"/>
          <w:lang w:val="en-US" w:eastAsia="zh-CN"/>
        </w:rPr>
      </w:pPr>
      <w:r>
        <w:rPr>
          <w:rFonts w:hint="default"/>
          <w:lang w:val="en-US" w:eastAsia="zh-CN"/>
        </w:rPr>
        <w:t>DIV布局的三种方式？</w:t>
      </w:r>
    </w:p>
    <w:p>
      <w:pPr>
        <w:rPr>
          <w:rFonts w:hint="default"/>
          <w:lang w:val="en-US" w:eastAsia="zh-CN"/>
        </w:rPr>
      </w:pPr>
      <w:r>
        <w:rPr>
          <w:rFonts w:hint="default"/>
          <w:lang w:val="en-US" w:eastAsia="zh-CN"/>
        </w:rPr>
        <w:t>常规流式布局：</w:t>
      </w:r>
    </w:p>
    <w:p>
      <w:pPr>
        <w:rPr>
          <w:rFonts w:hint="default"/>
          <w:lang w:val="en-US" w:eastAsia="zh-CN"/>
        </w:rPr>
      </w:pPr>
    </w:p>
    <w:p>
      <w:pPr>
        <w:rPr>
          <w:rFonts w:hint="default"/>
          <w:lang w:val="en-US" w:eastAsia="zh-CN"/>
        </w:rPr>
      </w:pPr>
      <w:r>
        <w:rPr>
          <w:rFonts w:hint="default"/>
          <w:lang w:val="en-US" w:eastAsia="zh-CN"/>
        </w:rPr>
        <w:t>元素按照自身HTML元素定义的位置显示（怎么写的怎么显示）</w:t>
      </w:r>
    </w:p>
    <w:p>
      <w:pPr>
        <w:rPr>
          <w:rFonts w:hint="default"/>
          <w:lang w:val="en-US" w:eastAsia="zh-CN"/>
        </w:rPr>
      </w:pPr>
      <w:r>
        <w:rPr>
          <w:rFonts w:hint="default"/>
          <w:lang w:val="en-US" w:eastAsia="zh-CN"/>
        </w:rPr>
        <w:t>元素按照自身的常规显示特性显示</w:t>
      </w:r>
    </w:p>
    <w:p>
      <w:pPr>
        <w:rPr>
          <w:rFonts w:hint="default"/>
          <w:lang w:val="en-US" w:eastAsia="zh-CN"/>
        </w:rPr>
      </w:pPr>
      <w:r>
        <w:rPr>
          <w:rFonts w:hint="default"/>
          <w:lang w:val="en-US" w:eastAsia="zh-CN"/>
        </w:rPr>
        <w:t>浮动布局：</w:t>
      </w:r>
    </w:p>
    <w:p>
      <w:pPr>
        <w:rPr>
          <w:rFonts w:hint="default"/>
          <w:lang w:val="en-US" w:eastAsia="zh-CN"/>
        </w:rPr>
      </w:pPr>
      <w:r>
        <w:rPr>
          <w:rFonts w:hint="default"/>
          <w:lang w:val="en-US" w:eastAsia="zh-CN"/>
        </w:rPr>
        <w:t>左浮动 float:left;</w:t>
      </w:r>
    </w:p>
    <w:p>
      <w:pPr>
        <w:rPr>
          <w:rFonts w:hint="default"/>
          <w:lang w:val="en-US" w:eastAsia="zh-CN"/>
        </w:rPr>
      </w:pPr>
      <w:r>
        <w:rPr>
          <w:rFonts w:hint="default"/>
          <w:lang w:val="en-US" w:eastAsia="zh-CN"/>
        </w:rPr>
        <w:t>右浮动 float:right;</w:t>
      </w:r>
    </w:p>
    <w:p>
      <w:pPr>
        <w:rPr>
          <w:rFonts w:hint="default"/>
          <w:lang w:val="en-US" w:eastAsia="zh-CN"/>
        </w:rPr>
      </w:pPr>
      <w:r>
        <w:rPr>
          <w:rFonts w:hint="default"/>
          <w:lang w:val="en-US" w:eastAsia="zh-CN"/>
        </w:rPr>
        <w:t>定位布局：</w:t>
      </w:r>
    </w:p>
    <w:p>
      <w:pPr>
        <w:rPr>
          <w:rFonts w:hint="default"/>
          <w:lang w:val="en-US" w:eastAsia="zh-CN"/>
        </w:rPr>
      </w:pPr>
      <w:r>
        <w:rPr>
          <w:rFonts w:hint="default"/>
          <w:lang w:val="en-US" w:eastAsia="zh-CN"/>
        </w:rPr>
        <w:t>静态定位：position:static;（默认值），不写position相当于写上position:static;以前没学定位的时候其实都是静态定位，元素在它原本的位置显示，即使加了top、left等也不起作用。</w:t>
      </w:r>
    </w:p>
    <w:p>
      <w:pPr>
        <w:rPr>
          <w:rFonts w:hint="default"/>
          <w:lang w:val="en-US" w:eastAsia="zh-CN"/>
        </w:rPr>
      </w:pPr>
      <w:r>
        <w:rPr>
          <w:rFonts w:hint="default"/>
          <w:lang w:val="en-US" w:eastAsia="zh-CN"/>
        </w:rPr>
        <w:t>相对定位：position: relative;相对定位是相对于自身的原始位置进行平移，如果设置position：relative；表示相对定位。z-index:值越大越在上面</w:t>
      </w:r>
    </w:p>
    <w:p>
      <w:pPr>
        <w:rPr>
          <w:rFonts w:hint="default"/>
          <w:lang w:val="en-US" w:eastAsia="zh-CN"/>
        </w:rPr>
      </w:pPr>
      <w:r>
        <w:rPr>
          <w:rFonts w:hint="default"/>
          <w:lang w:val="en-US" w:eastAsia="zh-CN"/>
        </w:rPr>
        <w:t>注意：z-index必须加在已经定位的元素上才起作用。</w:t>
      </w:r>
    </w:p>
    <w:p>
      <w:pPr>
        <w:rPr>
          <w:rFonts w:hint="default"/>
          <w:lang w:val="en-US" w:eastAsia="zh-CN"/>
        </w:rPr>
      </w:pPr>
    </w:p>
    <w:p>
      <w:pPr>
        <w:rPr>
          <w:rFonts w:hint="default"/>
          <w:lang w:val="en-US" w:eastAsia="zh-CN"/>
        </w:rPr>
      </w:pPr>
      <w:r>
        <w:rPr>
          <w:rFonts w:hint="default"/>
          <w:lang w:val="en-US" w:eastAsia="zh-CN"/>
        </w:rPr>
        <w:t>绝对定位： position: absolute;子容器相对于父容器的定位，如果没有父容器，则相对于body定位。</w:t>
      </w:r>
    </w:p>
    <w:p>
      <w:pPr>
        <w:pStyle w:val="2"/>
        <w:bidi w:val="0"/>
        <w:rPr>
          <w:rFonts w:hint="default"/>
          <w:lang w:val="en-US" w:eastAsia="zh-CN"/>
        </w:rPr>
      </w:pPr>
      <w:r>
        <w:rPr>
          <w:rFonts w:hint="default"/>
          <w:lang w:val="en-US" w:eastAsia="zh-CN"/>
        </w:rPr>
        <w:t>设置元素浮动后，该元素的display值是多少？</w:t>
      </w:r>
    </w:p>
    <w:p>
      <w:pPr>
        <w:rPr>
          <w:rFonts w:hint="default"/>
          <w:lang w:val="en-US" w:eastAsia="zh-CN"/>
        </w:rPr>
      </w:pPr>
      <w:r>
        <w:rPr>
          <w:rFonts w:hint="default"/>
          <w:lang w:val="en-US" w:eastAsia="zh-CN"/>
        </w:rPr>
        <w:t>自动变成display:block</w:t>
      </w:r>
    </w:p>
    <w:p>
      <w:pPr>
        <w:rPr>
          <w:rFonts w:hint="default"/>
          <w:lang w:val="en-US" w:eastAsia="zh-CN"/>
        </w:rPr>
      </w:pPr>
      <w:r>
        <w:rPr>
          <w:rFonts w:hint="default"/>
          <w:lang w:val="en-US" w:eastAsia="zh-CN"/>
        </w:rPr>
        <w:t>13、全屏滚动的原理是什么？用到了CSS的哪些属性？</w:t>
      </w:r>
    </w:p>
    <w:p>
      <w:pPr>
        <w:rPr>
          <w:rFonts w:hint="default"/>
          <w:lang w:val="en-US" w:eastAsia="zh-CN"/>
        </w:rPr>
      </w:pPr>
      <w:r>
        <w:rPr>
          <w:rFonts w:hint="default"/>
          <w:lang w:val="en-US" w:eastAsia="zh-CN"/>
        </w:rPr>
        <w:t>原理：有点类似于轮播，整体的元素一直排列下去，假设有5个需要展示的全屏页面，那么高度是500%，只是展示100%，剩下的可以通过transform进行y轴定位，也可以通过margin-top实现</w:t>
      </w:r>
    </w:p>
    <w:p>
      <w:pPr>
        <w:rPr>
          <w:rFonts w:hint="default"/>
          <w:lang w:val="en-US" w:eastAsia="zh-CN"/>
        </w:rPr>
      </w:pPr>
    </w:p>
    <w:p>
      <w:pPr>
        <w:rPr>
          <w:rFonts w:hint="default"/>
          <w:lang w:val="en-US" w:eastAsia="zh-CN"/>
        </w:rPr>
      </w:pPr>
      <w:r>
        <w:rPr>
          <w:rFonts w:hint="default"/>
          <w:lang w:val="en-US" w:eastAsia="zh-CN"/>
        </w:rPr>
        <w:t>overflow：hidden；</w:t>
      </w:r>
    </w:p>
    <w:p>
      <w:pPr>
        <w:rPr>
          <w:rFonts w:hint="default"/>
          <w:lang w:val="en-US" w:eastAsia="zh-CN"/>
        </w:rPr>
      </w:pPr>
      <w:r>
        <w:rPr>
          <w:rFonts w:hint="default"/>
          <w:lang w:val="en-US" w:eastAsia="zh-CN"/>
        </w:rPr>
        <w:t>transition：all 1000ms ease；</w:t>
      </w:r>
    </w:p>
    <w:p>
      <w:pPr>
        <w:pStyle w:val="2"/>
        <w:bidi w:val="0"/>
        <w:rPr>
          <w:rFonts w:hint="default"/>
          <w:lang w:val="en-US" w:eastAsia="zh-CN"/>
        </w:rPr>
      </w:pPr>
      <w:r>
        <w:rPr>
          <w:rFonts w:hint="default"/>
          <w:lang w:val="en-US" w:eastAsia="zh-CN"/>
        </w:rPr>
        <w:t xml:space="preserve"> ::before 和 :after中双冒号和单冒号有什么区别？解释一下这2个伪元素的作用？</w:t>
      </w:r>
    </w:p>
    <w:p>
      <w:pPr>
        <w:rPr>
          <w:rFonts w:hint="default"/>
          <w:lang w:val="en-US" w:eastAsia="zh-CN"/>
        </w:rPr>
      </w:pPr>
      <w:r>
        <w:rPr>
          <w:rFonts w:hint="default"/>
          <w:lang w:val="en-US" w:eastAsia="zh-CN"/>
        </w:rPr>
        <w:t>单冒号(:)用于CSS3伪类，双冒号(::)用于CSS3伪元素。</w:t>
      </w:r>
    </w:p>
    <w:p>
      <w:pPr>
        <w:rPr>
          <w:rFonts w:hint="default"/>
          <w:lang w:val="en-US" w:eastAsia="zh-CN"/>
        </w:rPr>
      </w:pPr>
      <w:r>
        <w:rPr>
          <w:rFonts w:hint="default"/>
          <w:lang w:val="en-US" w:eastAsia="zh-CN"/>
        </w:rPr>
        <w:t>::before就是以一个子元素的存在，定义在元素主体内容之前的一个伪元素。并不存在于dom之中，只存在在页面之中。</w:t>
      </w:r>
    </w:p>
    <w:p>
      <w:pPr>
        <w:rPr>
          <w:rFonts w:hint="default"/>
          <w:lang w:val="en-US" w:eastAsia="zh-CN"/>
        </w:rPr>
      </w:pPr>
      <w:r>
        <w:rPr>
          <w:rFonts w:hint="default"/>
          <w:lang w:val="en-US" w:eastAsia="zh-CN"/>
        </w:rPr>
        <w:t>:before 和 :after 这两个伪元素，是在CSS2.1里新出现的。起初，伪元素的前缀使用的是单冒号语法，但随着Web的进化，在CSS3的规范里，伪元素的语法被修改成使用双冒号，成为::before ::after</w:t>
      </w:r>
    </w:p>
    <w:p>
      <w:pPr>
        <w:pStyle w:val="2"/>
        <w:bidi w:val="0"/>
        <w:rPr>
          <w:rFonts w:hint="default"/>
          <w:lang w:val="en-US" w:eastAsia="zh-CN"/>
        </w:rPr>
      </w:pPr>
      <w:r>
        <w:rPr>
          <w:rFonts w:hint="default"/>
          <w:lang w:val="en-US" w:eastAsia="zh-CN"/>
        </w:rPr>
        <w:t>你对line-height是如何理解的？</w:t>
      </w:r>
    </w:p>
    <w:p>
      <w:pPr>
        <w:rPr>
          <w:rFonts w:hint="default"/>
          <w:lang w:val="en-US" w:eastAsia="zh-CN"/>
        </w:rPr>
      </w:pPr>
      <w:r>
        <w:rPr>
          <w:rFonts w:hint="default"/>
          <w:lang w:val="en-US" w:eastAsia="zh-CN"/>
        </w:rPr>
        <w:t>行高是指一行文字的高度，具体说是两行文字间基线的距离。</w:t>
      </w:r>
    </w:p>
    <w:p>
      <w:pPr>
        <w:rPr>
          <w:rFonts w:hint="default"/>
          <w:lang w:val="en-US" w:eastAsia="zh-CN"/>
        </w:rPr>
      </w:pPr>
      <w:r>
        <w:rPr>
          <w:rFonts w:hint="default"/>
          <w:lang w:val="en-US" w:eastAsia="zh-CN"/>
        </w:rPr>
        <w:t>CSS中起高度作用的是height和line-height，没有定义height属性，最终其表现作用一定是line-height。</w:t>
      </w:r>
    </w:p>
    <w:p>
      <w:pPr>
        <w:rPr>
          <w:rFonts w:hint="default"/>
          <w:lang w:val="en-US" w:eastAsia="zh-CN"/>
        </w:rPr>
      </w:pPr>
      <w:r>
        <w:rPr>
          <w:rFonts w:hint="default"/>
          <w:lang w:val="en-US" w:eastAsia="zh-CN"/>
        </w:rPr>
        <w:t>单行文本垂直居中：把line-height值设置为height一样大小的值可以实现单行文字的垂直居中，其实也可以把height删除。</w:t>
      </w:r>
    </w:p>
    <w:p>
      <w:pPr>
        <w:rPr>
          <w:rFonts w:hint="default"/>
          <w:lang w:val="en-US" w:eastAsia="zh-CN"/>
        </w:rPr>
      </w:pPr>
      <w:r>
        <w:rPr>
          <w:rFonts w:hint="default"/>
          <w:lang w:val="en-US" w:eastAsia="zh-CN"/>
        </w:rPr>
        <w:t>多行文本垂直居中：需要设置display属性为inline-block。</w:t>
      </w:r>
      <w:bookmarkStart w:id="20" w:name="_GoBack"/>
      <w:bookmarkEnd w:id="20"/>
    </w:p>
    <w:p>
      <w:pPr>
        <w:rPr>
          <w:rFonts w:hint="default"/>
          <w:lang w:val="en-US" w:eastAsia="zh-CN"/>
        </w:rPr>
      </w:pPr>
    </w:p>
    <w:p>
      <w:pPr>
        <w:pStyle w:val="2"/>
        <w:bidi w:val="0"/>
        <w:rPr>
          <w:rFonts w:hint="eastAsia"/>
          <w:lang w:val="en-US" w:eastAsia="zh-CN"/>
        </w:rPr>
      </w:pPr>
      <w:r>
        <w:rPr>
          <w:rFonts w:hint="eastAsia"/>
          <w:lang w:val="en-US" w:eastAsia="zh-CN"/>
        </w:rPr>
        <w:t>小程序 xcx</w:t>
      </w:r>
    </w:p>
    <w:p>
      <w:pPr>
        <w:pStyle w:val="2"/>
        <w:bidi w:val="0"/>
        <w:rPr>
          <w:rFonts w:hint="eastAsia"/>
          <w:lang w:val="en-US" w:eastAsia="zh-CN"/>
        </w:rPr>
      </w:pPr>
      <w:r>
        <w:rPr>
          <w:rFonts w:hint="eastAsia"/>
          <w:lang w:val="en-US" w:eastAsia="zh-CN"/>
        </w:rPr>
        <w:t>微信的小程序的主要文件</w:t>
      </w:r>
    </w:p>
    <w:p>
      <w:pPr>
        <w:numPr>
          <w:ilvl w:val="0"/>
          <w:numId w:val="53"/>
        </w:numPr>
        <w:ind w:left="420" w:leftChars="0" w:hanging="420" w:firstLineChars="0"/>
        <w:rPr>
          <w:rFonts w:hint="eastAsia"/>
          <w:lang w:val="en-US" w:eastAsia="zh-CN"/>
        </w:rPr>
      </w:pPr>
      <w:r>
        <w:rPr>
          <w:rFonts w:hint="eastAsia"/>
          <w:lang w:val="en-US" w:eastAsia="zh-CN"/>
        </w:rPr>
        <w:t>WXML——模板文件</w:t>
      </w:r>
    </w:p>
    <w:p>
      <w:pPr>
        <w:numPr>
          <w:ilvl w:val="0"/>
          <w:numId w:val="53"/>
        </w:numPr>
        <w:ind w:left="420" w:leftChars="0" w:hanging="420" w:firstLineChars="0"/>
        <w:rPr>
          <w:rFonts w:hint="eastAsia"/>
          <w:lang w:val="en-US" w:eastAsia="zh-CN"/>
        </w:rPr>
      </w:pPr>
      <w:r>
        <w:rPr>
          <w:rFonts w:hint="eastAsia"/>
          <w:lang w:val="en-US" w:eastAsia="zh-CN"/>
        </w:rPr>
        <w:t>JSON——配置/设置文件，如标题，tabbar，页面注册</w:t>
      </w:r>
    </w:p>
    <w:p>
      <w:pPr>
        <w:numPr>
          <w:ilvl w:val="0"/>
          <w:numId w:val="53"/>
        </w:numPr>
        <w:ind w:left="420" w:leftChars="0" w:hanging="420" w:firstLineChars="0"/>
        <w:rPr>
          <w:rFonts w:hint="eastAsia"/>
          <w:lang w:val="en-US" w:eastAsia="zh-CN"/>
        </w:rPr>
      </w:pPr>
      <w:r>
        <w:rPr>
          <w:rFonts w:hint="eastAsia"/>
          <w:lang w:val="en-US" w:eastAsia="zh-CN"/>
        </w:rPr>
        <w:t>WXSS——样式文件，样式可直接用import 导入</w:t>
      </w:r>
    </w:p>
    <w:p>
      <w:pPr>
        <w:numPr>
          <w:ilvl w:val="0"/>
          <w:numId w:val="53"/>
        </w:numPr>
        <w:ind w:left="420" w:leftChars="0" w:hanging="420" w:firstLineChars="0"/>
        <w:rPr>
          <w:rFonts w:hint="eastAsia"/>
          <w:lang w:val="en-US" w:eastAsia="zh-CN"/>
        </w:rPr>
      </w:pPr>
      <w:r>
        <w:rPr>
          <w:rFonts w:hint="eastAsia"/>
          <w:lang w:val="en-US" w:eastAsia="zh-CN"/>
        </w:rPr>
        <w:t>JS——脚本逻辑文件，逻辑处理，网络请</w:t>
      </w:r>
    </w:p>
    <w:p>
      <w:pPr>
        <w:numPr>
          <w:ilvl w:val="0"/>
          <w:numId w:val="53"/>
        </w:numPr>
        <w:ind w:left="420" w:leftChars="0" w:hanging="420" w:firstLineChars="0"/>
        <w:rPr>
          <w:rFonts w:hint="eastAsia"/>
          <w:lang w:val="en-US" w:eastAsia="zh-CN"/>
        </w:rPr>
      </w:pPr>
      <w:r>
        <w:rPr>
          <w:rFonts w:hint="eastAsia"/>
          <w:lang w:val="en-US" w:eastAsia="zh-CN"/>
        </w:rPr>
        <w:t>求</w:t>
      </w:r>
    </w:p>
    <w:p>
      <w:pPr>
        <w:numPr>
          <w:ilvl w:val="0"/>
          <w:numId w:val="53"/>
        </w:numPr>
        <w:ind w:left="420" w:leftChars="0" w:hanging="420" w:firstLineChars="0"/>
        <w:rPr>
          <w:rFonts w:hint="eastAsia"/>
          <w:lang w:val="en-US" w:eastAsia="zh-CN"/>
        </w:rPr>
      </w:pPr>
      <w:r>
        <w:rPr>
          <w:rFonts w:hint="eastAsia"/>
          <w:lang w:val="en-US" w:eastAsia="zh-CN"/>
        </w:rPr>
        <w:t>app.json——配置文件入口，整个小程序的全局配置，网络超时时间、底部tab、页面路径，window字段是小程序所有页面的顶部背景颜色、文字颜色</w:t>
      </w:r>
    </w:p>
    <w:p>
      <w:pPr>
        <w:numPr>
          <w:ilvl w:val="0"/>
          <w:numId w:val="53"/>
        </w:numPr>
        <w:ind w:left="420" w:leftChars="0" w:hanging="420" w:firstLineChars="0"/>
        <w:rPr>
          <w:rFonts w:hint="eastAsia"/>
          <w:lang w:val="en-US" w:eastAsia="zh-CN"/>
        </w:rPr>
      </w:pPr>
      <w:r>
        <w:rPr>
          <w:rFonts w:hint="eastAsia"/>
          <w:lang w:val="en-US" w:eastAsia="zh-CN"/>
        </w:rPr>
        <w:t>app.js——可以没有内容，可以在里边监听</w:t>
      </w:r>
    </w:p>
    <w:p>
      <w:pPr>
        <w:rPr>
          <w:rFonts w:hint="eastAsia"/>
          <w:lang w:val="en-US" w:eastAsia="zh-CN"/>
        </w:rPr>
      </w:pPr>
      <w:r>
        <w:rPr>
          <w:rFonts w:hint="eastAsia"/>
          <w:lang w:val="en-US" w:eastAsia="zh-CN"/>
        </w:rPr>
        <w:t>生命周期函数、声明全局变量· app.wxss——全局配置样式文件</w:t>
      </w:r>
    </w:p>
    <w:p>
      <w:pPr>
        <w:pStyle w:val="2"/>
        <w:bidi w:val="0"/>
        <w:rPr>
          <w:rFonts w:hint="eastAsia"/>
          <w:lang w:val="en-US" w:eastAsia="zh-CN"/>
        </w:rPr>
      </w:pPr>
      <w:r>
        <w:rPr>
          <w:rFonts w:hint="eastAsia"/>
          <w:lang w:val="en-US" w:eastAsia="zh-CN"/>
        </w:rPr>
        <w:t>uni-app微信小程序封装全局判断是否登录方法结合全局变量</w:t>
      </w:r>
    </w:p>
    <w:p>
      <w:pPr>
        <w:rPr>
          <w:rFonts w:hint="eastAsia"/>
          <w:lang w:val="en-US" w:eastAsia="zh-CN"/>
        </w:rPr>
      </w:pPr>
      <w:r>
        <w:rPr>
          <w:rFonts w:hint="eastAsia"/>
          <w:lang w:val="en-US" w:eastAsia="zh-CN"/>
        </w:rPr>
        <w:t>新建的uni-app项目会有个app.vue文件，在此文件下 onLaunch应用生命周期封装一个方法</w:t>
      </w:r>
    </w:p>
    <w:p>
      <w:pPr>
        <w:rPr>
          <w:rFonts w:hint="eastAsia"/>
          <w:sz w:val="15"/>
          <w:szCs w:val="15"/>
          <w:lang w:val="en-US" w:eastAsia="zh-CN"/>
        </w:rPr>
      </w:pPr>
      <w:r>
        <w:rPr>
          <w:rFonts w:hint="eastAsia"/>
          <w:sz w:val="15"/>
          <w:szCs w:val="15"/>
          <w:lang w:val="en-US" w:eastAsia="zh-CN"/>
        </w:rPr>
        <w:t>onLaunch: function() {</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console.log('App Launch')</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//是否判断登录</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wx.checkSession({</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success: () =&gt; {</w:t>
      </w:r>
    </w:p>
    <w:p>
      <w:pPr>
        <w:rPr>
          <w:rFonts w:hint="eastAsia"/>
          <w:sz w:val="15"/>
          <w:szCs w:val="15"/>
          <w:lang w:val="en-US" w:eastAsia="zh-CN"/>
        </w:rPr>
      </w:pPr>
      <w:r>
        <w:rPr>
          <w:rFonts w:hint="eastAsia"/>
          <w:sz w:val="15"/>
          <w:szCs w:val="15"/>
          <w:lang w:val="en-US" w:eastAsia="zh-CN"/>
        </w:rPr>
        <w:t xml:space="preserve">                    //没用到token可以直接忽略以下步骤:</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console.log('登录未过期');</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const user_token = uni.getStorageSync('user_token');</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if(user_token){</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this.globalData.userLogin = true;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}else{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//解决token消失但登录未过期问题</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this.globalData.userLogin = false;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//没登录就异步删除验证token</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uni.removeStorage({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 xml:space="preserve">    key: 'user_token',</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 xml:space="preserve">    success: function (res) {</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 xml:space="preserve">        console.log('user_token移除成功');</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 xml:space="preserve">    }</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w:t>
      </w:r>
    </w:p>
    <w:p>
      <w:pPr>
        <w:rPr>
          <w:rFonts w:hint="eastAsia"/>
          <w:sz w:val="15"/>
          <w:szCs w:val="15"/>
          <w:lang w:val="en-US" w:eastAsia="zh-CN"/>
        </w:rPr>
      </w:pPr>
      <w:r>
        <w:rPr>
          <w:rFonts w:hint="eastAsia"/>
          <w:sz w:val="15"/>
          <w:szCs w:val="15"/>
          <w:lang w:val="en-US" w:eastAsia="zh-CN"/>
        </w:rPr>
        <w:t xml:space="preserve">                   //没用到token走这个步骤:</w:t>
      </w:r>
    </w:p>
    <w:p>
      <w:pPr>
        <w:rPr>
          <w:rFonts w:hint="eastAsia"/>
          <w:sz w:val="15"/>
          <w:szCs w:val="15"/>
          <w:lang w:val="en-US" w:eastAsia="zh-CN"/>
        </w:rPr>
      </w:pPr>
      <w:r>
        <w:rPr>
          <w:rFonts w:hint="eastAsia"/>
          <w:sz w:val="15"/>
          <w:szCs w:val="15"/>
          <w:lang w:val="en-US" w:eastAsia="zh-CN"/>
        </w:rPr>
        <w:t xml:space="preserve">                   //this.globalData.userLogin = false;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fail: () =&gt; {</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console.log('登录已过期');</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this.globalData.userLogin = false;</w:t>
      </w:r>
    </w:p>
    <w:p>
      <w:pPr>
        <w:rPr>
          <w:rFonts w:hint="eastAsia"/>
          <w:sz w:val="15"/>
          <w:szCs w:val="15"/>
          <w:lang w:val="en-US" w:eastAsia="zh-CN"/>
        </w:rPr>
      </w:pPr>
      <w:r>
        <w:rPr>
          <w:rFonts w:hint="eastAsia"/>
          <w:sz w:val="15"/>
          <w:szCs w:val="15"/>
          <w:lang w:val="en-US" w:eastAsia="zh-CN"/>
        </w:rPr>
        <w:t xml:space="preserve">                    //没用到token可以直接忽略以下步骤:</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//没登录就异步删除验证token</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uni.removeStorage({</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 xml:space="preserve">    key: 'user_token',</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 xml:space="preserve">    success: function (res) {</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 xml:space="preserve">        console.log('user_token移除成功');</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 xml:space="preserve">    }</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w:t>
      </w:r>
    </w:p>
    <w:p>
      <w:pPr>
        <w:rPr>
          <w:rFonts w:hint="eastAsia"/>
          <w:sz w:val="15"/>
          <w:szCs w:val="15"/>
          <w:lang w:val="en-US" w:eastAsia="zh-CN"/>
        </w:rPr>
      </w:pPr>
      <w:r>
        <w:rPr>
          <w:rFonts w:hint="eastAsia"/>
          <w:sz w:val="15"/>
          <w:szCs w:val="15"/>
          <w:lang w:val="en-US" w:eastAsia="zh-CN"/>
        </w:rPr>
        <w:tab/>
      </w:r>
      <w:r>
        <w:rPr>
          <w:rFonts w:hint="eastAsia"/>
          <w:sz w:val="15"/>
          <w:szCs w:val="15"/>
          <w:lang w:val="en-US" w:eastAsia="zh-CN"/>
        </w:rPr>
        <w:tab/>
      </w:r>
      <w:r>
        <w:rPr>
          <w:rFonts w:hint="eastAsia"/>
          <w:sz w:val="15"/>
          <w:szCs w:val="15"/>
          <w:lang w:val="en-US" w:eastAsia="zh-CN"/>
        </w:rPr>
        <w:t>},</w:t>
      </w:r>
    </w:p>
    <w:p>
      <w:pPr>
        <w:rPr>
          <w:rFonts w:hint="eastAsia"/>
          <w:sz w:val="15"/>
          <w:szCs w:val="15"/>
          <w:lang w:val="en-US" w:eastAsia="zh-CN"/>
        </w:rPr>
      </w:pPr>
    </w:p>
    <w:p>
      <w:pPr>
        <w:rPr>
          <w:rFonts w:hint="eastAsia"/>
          <w:sz w:val="15"/>
          <w:szCs w:val="15"/>
          <w:lang w:val="en-US" w:eastAsia="zh-CN"/>
        </w:rPr>
      </w:pPr>
    </w:p>
    <w:p>
      <w:pPr>
        <w:pStyle w:val="2"/>
        <w:bidi w:val="0"/>
        <w:rPr>
          <w:rFonts w:hint="default"/>
          <w:lang w:val="en-US" w:eastAsia="zh-CN"/>
        </w:rPr>
      </w:pPr>
      <w:r>
        <w:rPr>
          <w:rFonts w:hint="default"/>
          <w:lang w:val="en-US" w:eastAsia="zh-CN"/>
        </w:rPr>
        <w:t>简述小程序原理</w:t>
      </w:r>
    </w:p>
    <w:p>
      <w:pPr>
        <w:rPr>
          <w:rFonts w:hint="default"/>
          <w:lang w:val="en-US" w:eastAsia="zh-CN"/>
        </w:rPr>
      </w:pPr>
      <w:r>
        <w:rPr>
          <w:rFonts w:hint="default"/>
          <w:lang w:val="en-US" w:eastAsia="zh-CN"/>
        </w:rPr>
        <w:t>小程序分为两个部分webview和</w:t>
      </w:r>
    </w:p>
    <w:p>
      <w:pPr>
        <w:rPr>
          <w:rFonts w:hint="default"/>
          <w:lang w:val="en-US" w:eastAsia="zh-CN"/>
        </w:rPr>
      </w:pPr>
      <w:r>
        <w:rPr>
          <w:rFonts w:hint="default"/>
          <w:lang w:val="en-US" w:eastAsia="zh-CN"/>
        </w:rPr>
        <w:t>appService，webview用来展现UI，appService用来处理业务逻辑、数据及接口调用，它们在两个进程中运行，通过系统层JSBridge实现通信，完成UI渲染、事件处理。</w:t>
      </w:r>
    </w:p>
    <w:p>
      <w:pPr>
        <w:rPr>
          <w:rFonts w:hint="default"/>
          <w:lang w:val="en-US" w:eastAsia="zh-CN"/>
        </w:rPr>
      </w:pPr>
    </w:p>
    <w:p>
      <w:pPr>
        <w:pStyle w:val="2"/>
        <w:bidi w:val="0"/>
        <w:rPr>
          <w:rFonts w:hint="default"/>
          <w:lang w:val="en-US" w:eastAsia="zh-CN"/>
        </w:rPr>
      </w:pPr>
      <w:r>
        <w:rPr>
          <w:rFonts w:hint="default"/>
          <w:lang w:val="en-US" w:eastAsia="zh-CN"/>
        </w:rPr>
        <w:t>小程序的优点和缺点</w:t>
      </w:r>
    </w:p>
    <w:p>
      <w:pPr>
        <w:rPr>
          <w:rFonts w:hint="default"/>
          <w:lang w:val="en-US" w:eastAsia="zh-CN"/>
        </w:rPr>
      </w:pPr>
      <w:r>
        <w:rPr>
          <w:rFonts w:hint="default"/>
          <w:lang w:val="en-US" w:eastAsia="zh-CN"/>
        </w:rPr>
        <w:t>小程序的优点</w:t>
      </w:r>
    </w:p>
    <w:p>
      <w:pPr>
        <w:rPr>
          <w:rFonts w:hint="default"/>
          <w:lang w:val="en-US" w:eastAsia="zh-CN"/>
        </w:rPr>
      </w:pPr>
      <w:r>
        <w:rPr>
          <w:rFonts w:hint="default"/>
          <w:lang w:val="en-US" w:eastAsia="zh-CN"/>
        </w:rPr>
        <w:t>·无需下载●打开速度快● 开发成本低</w:t>
      </w:r>
    </w:p>
    <w:p>
      <w:pPr>
        <w:rPr>
          <w:rFonts w:hint="default"/>
          <w:lang w:val="en-US" w:eastAsia="zh-CN"/>
        </w:rPr>
      </w:pPr>
      <w:r>
        <w:rPr>
          <w:rFonts w:hint="default"/>
          <w:lang w:val="en-US" w:eastAsia="zh-CN"/>
        </w:rPr>
        <w:t>为用户提供良好的安全保障。发布有一套严格的审查流程，不能通过审查的程序无法发布上线●服务请求快</w:t>
      </w:r>
    </w:p>
    <w:p>
      <w:pPr>
        <w:rPr>
          <w:rFonts w:hint="default"/>
          <w:lang w:val="en-US" w:eastAsia="zh-CN"/>
        </w:rPr>
      </w:pPr>
      <w:r>
        <w:rPr>
          <w:rFonts w:hint="default"/>
          <w:lang w:val="en-US" w:eastAsia="zh-CN"/>
        </w:rPr>
        <w:t>小程序的缺点</w:t>
      </w:r>
    </w:p>
    <w:p>
      <w:pPr>
        <w:rPr>
          <w:rFonts w:hint="default"/>
          <w:lang w:val="en-US" w:eastAsia="zh-CN"/>
        </w:rPr>
      </w:pPr>
      <w:r>
        <w:rPr>
          <w:rFonts w:hint="default"/>
          <w:lang w:val="en-US" w:eastAsia="zh-CN"/>
        </w:rPr>
        <w:t>依托微信，不能开发后台管理功能●大小限制不能超过2M，不能打开超过5个层级的页面</w:t>
      </w:r>
    </w:p>
    <w:p>
      <w:pPr>
        <w:rPr>
          <w:rFonts w:hint="eastAsia"/>
          <w:lang w:val="en-US" w:eastAsia="zh-CN"/>
        </w:rPr>
      </w:pPr>
    </w:p>
    <w:p>
      <w:pPr>
        <w:pStyle w:val="2"/>
        <w:bidi w:val="0"/>
        <w:rPr>
          <w:rFonts w:hint="eastAsia"/>
        </w:rPr>
      </w:pPr>
      <w:r>
        <w:rPr>
          <w:rFonts w:hint="eastAsia"/>
        </w:rPr>
        <w:t>小程序怎么跟随事件传值</w:t>
      </w:r>
    </w:p>
    <w:p>
      <w:r>
        <w:rPr>
          <w:rFonts w:hint="eastAsia"/>
        </w:rPr>
        <w:t>给HTML元素添加data-*属性来传递我们需要的值，然后通过e.currentTarget.dataset或 onload的 param参数获取。但data -名称不能有大写字母和不可以存放对象</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&lt;button bindtap="get"  data-name="测试"&gt; 拿到传值&lt;/button&gt;</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get(e){</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console.log(e.currentTarget.dataset.name)</w:t>
      </w:r>
    </w:p>
    <w:p>
      <w:pPr>
        <w:pStyle w:val="8"/>
        <w:keepNext w:val="0"/>
        <w:keepLines w:val="0"/>
        <w:widowControl/>
        <w:suppressLineNumbers w:val="0"/>
        <w:shd w:val="clear" w:fill="F6F6F6"/>
        <w:spacing w:before="210" w:beforeAutospacing="0" w:after="210" w:afterAutospacing="0"/>
        <w:ind w:left="0" w:right="0"/>
        <w:rPr>
          <w:sz w:val="18"/>
          <w:szCs w:val="18"/>
        </w:rPr>
      </w:pPr>
      <w:r>
        <w:rPr>
          <w:rStyle w:val="17"/>
          <w:rFonts w:hint="default" w:ascii="Consolas" w:hAnsi="Consolas" w:eastAsia="Consolas" w:cs="Consolas"/>
          <w:i w:val="0"/>
          <w:iCs w:val="0"/>
          <w:caps w:val="0"/>
          <w:color w:val="121212"/>
          <w:spacing w:val="0"/>
          <w:sz w:val="18"/>
          <w:szCs w:val="18"/>
          <w:shd w:val="clear" w:fill="F6F6F6"/>
        </w:rPr>
        <w:t xml:space="preserve">  },</w:t>
      </w:r>
    </w:p>
    <w:p>
      <w:pPr>
        <w:pStyle w:val="2"/>
        <w:bidi w:val="0"/>
        <w:rPr>
          <w:rFonts w:hint="default"/>
          <w:lang w:val="en-US" w:eastAsia="zh-CN"/>
        </w:rPr>
      </w:pPr>
      <w:r>
        <w:rPr>
          <w:rFonts w:hint="default"/>
          <w:lang w:val="en-US" w:eastAsia="zh-CN"/>
        </w:rPr>
        <w:t>小程序页面之间有哪些（传值）传递数据的方法</w:t>
      </w:r>
    </w:p>
    <w:p>
      <w:pPr>
        <w:rPr>
          <w:rFonts w:hint="default"/>
          <w:lang w:val="en-US" w:eastAsia="zh-CN"/>
        </w:rPr>
      </w:pPr>
      <w:r>
        <w:rPr>
          <w:rFonts w:hint="default"/>
          <w:lang w:val="en-US" w:eastAsia="zh-CN"/>
        </w:rPr>
        <w:t>使用全局遍历实现数据传递</w:t>
      </w:r>
      <w:r>
        <w:rPr>
          <w:rFonts w:hint="eastAsia"/>
          <w:lang w:val="en-US" w:eastAsia="zh-CN"/>
        </w:rPr>
        <w:t>,在 app.js 文件中定义全局变量globalData，将需要存储的信息存放在里面</w:t>
      </w:r>
    </w:p>
    <w:p>
      <w:pPr>
        <w:rPr>
          <w:rFonts w:hint="default"/>
          <w:lang w:val="en-US" w:eastAsia="zh-CN"/>
        </w:rPr>
      </w:pPr>
      <w:r>
        <w:rPr>
          <w:rFonts w:hint="default"/>
          <w:lang w:val="en-US" w:eastAsia="zh-CN"/>
        </w:rPr>
        <w:t>页面跳转或重定向wx.navigateTo与wx.redirectTo</w:t>
      </w:r>
      <w:r>
        <w:rPr>
          <w:rFonts w:hint="eastAsia"/>
          <w:lang w:val="en-US" w:eastAsia="zh-CN"/>
        </w:rPr>
        <w:t>时</w:t>
      </w:r>
      <w:r>
        <w:rPr>
          <w:rFonts w:hint="default"/>
          <w:lang w:val="en-US" w:eastAsia="zh-CN"/>
        </w:rPr>
        <w:t>，可以将部分数据放在url里面，并在新页面onLoad的时候初始化</w:t>
      </w:r>
    </w:p>
    <w:p>
      <w:pPr>
        <w:rPr>
          <w:rFonts w:hint="default"/>
          <w:lang w:val="en-US" w:eastAsia="zh-CN"/>
        </w:rPr>
      </w:pPr>
      <w:r>
        <w:rPr>
          <w:rFonts w:hint="default"/>
          <w:lang w:val="en-US" w:eastAsia="zh-CN"/>
        </w:rPr>
        <w:t>使用组件模板 template传递参数</w:t>
      </w:r>
    </w:p>
    <w:p>
      <w:pPr>
        <w:rPr>
          <w:rFonts w:hint="default"/>
          <w:lang w:val="en-US" w:eastAsia="zh-CN"/>
        </w:rPr>
      </w:pPr>
      <w:r>
        <w:rPr>
          <w:rFonts w:hint="default"/>
          <w:lang w:val="en-US" w:eastAsia="zh-CN"/>
        </w:rPr>
        <w:t>使用缓存传递参数</w:t>
      </w:r>
    </w:p>
    <w:p>
      <w:pPr>
        <w:rPr>
          <w:rFonts w:hint="default"/>
          <w:lang w:val="en-US" w:eastAsia="zh-CN"/>
        </w:rPr>
      </w:pPr>
      <w:r>
        <w:rPr>
          <w:rFonts w:hint="default"/>
          <w:lang w:val="en-US" w:eastAsia="zh-CN"/>
        </w:rPr>
        <w:t>使用数据库传递参数</w:t>
      </w:r>
    </w:p>
    <w:p>
      <w:pPr>
        <w:rPr>
          <w:rFonts w:hint="default"/>
          <w:lang w:val="en-US" w:eastAsia="zh-CN"/>
        </w:rPr>
      </w:pPr>
      <w:r>
        <w:rPr>
          <w:rFonts w:hint="default"/>
          <w:lang w:val="en-US" w:eastAsia="zh-CN"/>
        </w:rPr>
        <w:t>给html元素添加data-属性来传递值，然后通过e.currentTarget.dataset或onload的param参数获取（data- 名称不能有大写字母，不可以存放对象）</w:t>
      </w:r>
    </w:p>
    <w:p>
      <w:pPr>
        <w:rPr>
          <w:rFonts w:hint="default"/>
          <w:lang w:val="en-US" w:eastAsia="zh-CN"/>
        </w:rPr>
      </w:pPr>
      <w:r>
        <w:rPr>
          <w:rFonts w:hint="default"/>
          <w:lang w:val="en-US" w:eastAsia="zh-CN"/>
        </w:rPr>
        <w:t>设置id 的方法标识来传值，通过e.currentTarget.id获取设置的id值，然后通过设置全局对象的方式来传递数据</w:t>
      </w:r>
    </w:p>
    <w:p>
      <w:pPr>
        <w:rPr>
          <w:rFonts w:hint="default"/>
          <w:lang w:val="en-US" w:eastAsia="zh-CN"/>
        </w:rPr>
      </w:pPr>
      <w:r>
        <w:rPr>
          <w:rFonts w:hint="default"/>
          <w:lang w:val="en-US" w:eastAsia="zh-CN"/>
        </w:rPr>
        <w:t>在navigator中添加参数数值</w:t>
      </w:r>
    </w:p>
    <w:p>
      <w:pPr>
        <w:rPr>
          <w:rFonts w:hint="default"/>
          <w:lang w:val="en-US" w:eastAsia="zh-CN"/>
        </w:rPr>
      </w:pPr>
    </w:p>
    <w:p>
      <w:pPr>
        <w:pStyle w:val="2"/>
        <w:bidi w:val="0"/>
        <w:rPr>
          <w:rFonts w:hint="default"/>
          <w:lang w:val="en-US" w:eastAsia="zh-CN"/>
        </w:rPr>
      </w:pPr>
      <w:r>
        <w:rPr>
          <w:rFonts w:hint="default"/>
          <w:lang w:val="en-US" w:eastAsia="zh-CN"/>
        </w:rPr>
        <w:t>小程序简单介绍下三种事件对象的属性列表?</w:t>
      </w:r>
    </w:p>
    <w:p>
      <w:pPr>
        <w:rPr>
          <w:rFonts w:hint="default"/>
          <w:b/>
          <w:bCs/>
          <w:lang w:val="en-US" w:eastAsia="zh-CN"/>
        </w:rPr>
      </w:pPr>
      <w:r>
        <w:rPr>
          <w:rFonts w:hint="default"/>
          <w:b/>
          <w:bCs/>
          <w:lang w:val="en-US" w:eastAsia="zh-CN"/>
        </w:rPr>
        <w:t>基础事件(BaseEvent)</w:t>
      </w:r>
    </w:p>
    <w:p>
      <w:pPr>
        <w:rPr>
          <w:rFonts w:hint="default"/>
          <w:lang w:val="en-US" w:eastAsia="zh-CN"/>
        </w:rPr>
      </w:pPr>
      <w:r>
        <w:rPr>
          <w:rFonts w:hint="default"/>
          <w:lang w:val="en-US" w:eastAsia="zh-CN"/>
        </w:rPr>
        <w:t>type:事件类型</w:t>
      </w:r>
    </w:p>
    <w:p>
      <w:pPr>
        <w:rPr>
          <w:rFonts w:hint="default"/>
          <w:lang w:val="en-US" w:eastAsia="zh-CN"/>
        </w:rPr>
      </w:pPr>
      <w:r>
        <w:rPr>
          <w:rFonts w:hint="default"/>
          <w:lang w:val="en-US" w:eastAsia="zh-CN"/>
        </w:rPr>
        <w:t>timeStamp:事件生成时的时间戳target:触发事件的组件的属性值集合currentTarget:当前组件的一些属性集合</w:t>
      </w:r>
    </w:p>
    <w:p>
      <w:pPr>
        <w:rPr>
          <w:rFonts w:hint="default"/>
          <w:b/>
          <w:bCs/>
          <w:lang w:val="en-US" w:eastAsia="zh-CN"/>
        </w:rPr>
      </w:pPr>
      <w:r>
        <w:rPr>
          <w:rFonts w:hint="default"/>
          <w:b/>
          <w:bCs/>
          <w:lang w:val="en-US" w:eastAsia="zh-CN"/>
        </w:rPr>
        <w:t>自定义事件(CustomEvent)</w:t>
      </w:r>
    </w:p>
    <w:p>
      <w:pPr>
        <w:rPr>
          <w:rFonts w:hint="default"/>
          <w:lang w:val="en-US" w:eastAsia="zh-CN"/>
        </w:rPr>
      </w:pPr>
      <w:r>
        <w:rPr>
          <w:rFonts w:hint="default"/>
          <w:lang w:val="en-US" w:eastAsia="zh-CN"/>
        </w:rPr>
        <w:t>detail</w:t>
      </w:r>
    </w:p>
    <w:p>
      <w:pPr>
        <w:rPr>
          <w:rFonts w:hint="default"/>
          <w:b/>
          <w:bCs/>
          <w:lang w:val="en-US" w:eastAsia="zh-CN"/>
        </w:rPr>
      </w:pPr>
      <w:r>
        <w:rPr>
          <w:rFonts w:hint="default"/>
          <w:b/>
          <w:bCs/>
          <w:lang w:val="en-US" w:eastAsia="zh-CN"/>
        </w:rPr>
        <w:t>触摸事件(TouchEvent)</w:t>
      </w:r>
    </w:p>
    <w:p>
      <w:pPr>
        <w:rPr>
          <w:rFonts w:hint="default"/>
          <w:lang w:val="en-US" w:eastAsia="zh-CN"/>
        </w:rPr>
      </w:pPr>
      <w:r>
        <w:rPr>
          <w:rFonts w:hint="default"/>
          <w:lang w:val="en-US" w:eastAsia="zh-CN"/>
        </w:rPr>
        <w:t>touches</w:t>
      </w:r>
    </w:p>
    <w:p>
      <w:pPr>
        <w:rPr>
          <w:rFonts w:hint="default"/>
          <w:lang w:val="en-US" w:eastAsia="zh-CN"/>
        </w:rPr>
      </w:pPr>
      <w:r>
        <w:rPr>
          <w:rFonts w:hint="default"/>
          <w:lang w:val="en-US" w:eastAsia="zh-CN"/>
        </w:rPr>
        <w:t>changedTouches</w:t>
      </w:r>
    </w:p>
    <w:p>
      <w:pPr>
        <w:rPr>
          <w:rFonts w:hint="default"/>
          <w:lang w:val="en-US" w:eastAsia="zh-CN"/>
        </w:rPr>
      </w:pPr>
    </w:p>
    <w:p>
      <w:pPr>
        <w:rPr>
          <w:rFonts w:hint="default"/>
          <w:lang w:val="en-US" w:eastAsia="zh-CN"/>
        </w:rPr>
      </w:pPr>
    </w:p>
    <w:p>
      <w:pPr>
        <w:pStyle w:val="2"/>
        <w:bidi w:val="0"/>
        <w:rPr>
          <w:rFonts w:hint="default"/>
          <w:lang w:val="en-US" w:eastAsia="zh-CN"/>
        </w:rPr>
      </w:pPr>
      <w:r>
        <w:rPr>
          <w:rFonts w:hint="default"/>
          <w:lang w:val="en-US" w:eastAsia="zh-CN"/>
        </w:rPr>
        <w:t>小程序运行机制</w:t>
      </w:r>
    </w:p>
    <w:p>
      <w:pPr>
        <w:rPr>
          <w:rFonts w:hint="default"/>
          <w:lang w:val="en-US" w:eastAsia="zh-CN"/>
        </w:rPr>
      </w:pPr>
      <w:r>
        <w:rPr>
          <w:rFonts w:hint="default"/>
          <w:lang w:val="en-US" w:eastAsia="zh-CN"/>
        </w:rPr>
        <w:t>热启动 ：假如用户已经打开了某个小程序，在一定时间内再次打开小程序的话，这个时候我们就不再需要重新启动了，这需要把我们的后台打开的小程序切换到前台来使用。</w:t>
      </w:r>
    </w:p>
    <w:p>
      <w:pPr>
        <w:rPr>
          <w:rFonts w:hint="default"/>
          <w:lang w:val="en-US" w:eastAsia="zh-CN"/>
        </w:rPr>
      </w:pPr>
      <w:r>
        <w:rPr>
          <w:rFonts w:hint="default"/>
          <w:lang w:val="en-US" w:eastAsia="zh-CN"/>
        </w:rPr>
        <w:t>冷启动：用户首次打开小程序或被微信主动销毁再次打开的情况，此时小程序需要重新加载启动。</w:t>
      </w:r>
    </w:p>
    <w:p>
      <w:pPr>
        <w:pStyle w:val="2"/>
        <w:bidi w:val="0"/>
        <w:rPr>
          <w:rFonts w:hint="default"/>
          <w:lang w:val="en-US" w:eastAsia="zh-CN"/>
        </w:rPr>
      </w:pPr>
      <w:r>
        <w:rPr>
          <w:rFonts w:hint="default"/>
          <w:lang w:val="en-US" w:eastAsia="zh-CN"/>
        </w:rPr>
        <w:t>小程序什么时候会主动销毁？</w:t>
      </w:r>
    </w:p>
    <w:p>
      <w:pPr>
        <w:rPr>
          <w:rFonts w:hint="default"/>
          <w:lang w:val="en-US" w:eastAsia="zh-CN"/>
        </w:rPr>
      </w:pPr>
      <w:r>
        <w:rPr>
          <w:rFonts w:hint="default"/>
          <w:lang w:val="en-US" w:eastAsia="zh-CN"/>
        </w:rPr>
        <w:t>小程序在进入后台之后，客户端会帮我们在一定时间内维持我们的一个状态，超过五分钟后，会被微信主动销毁.</w:t>
      </w:r>
    </w:p>
    <w:p>
      <w:pPr>
        <w:rPr>
          <w:rFonts w:hint="default"/>
          <w:lang w:val="en-US" w:eastAsia="zh-CN"/>
        </w:rPr>
      </w:pPr>
      <w:r>
        <w:rPr>
          <w:rFonts w:hint="default"/>
          <w:lang w:val="en-US" w:eastAsia="zh-CN"/>
        </w:rPr>
        <w:t>官方也没有明确说明 什么时候销毁， 在不同机型表现也不一样，</w:t>
      </w:r>
    </w:p>
    <w:p>
      <w:pPr>
        <w:rPr>
          <w:rFonts w:hint="default"/>
          <w:lang w:val="en-US" w:eastAsia="zh-CN"/>
        </w:rPr>
      </w:pPr>
      <w:r>
        <w:rPr>
          <w:rFonts w:hint="default"/>
          <w:lang w:val="en-US" w:eastAsia="zh-CN"/>
        </w:rPr>
        <w:t>2019年开发时：时间官方文档没有说明，但是经过询问一般指5分钟内</w:t>
      </w:r>
    </w:p>
    <w:p>
      <w:pPr>
        <w:rPr>
          <w:rFonts w:hint="default"/>
          <w:lang w:val="en-US" w:eastAsia="zh-CN"/>
        </w:rPr>
      </w:pPr>
      <w:r>
        <w:rPr>
          <w:rFonts w:hint="default"/>
          <w:lang w:val="en-US" w:eastAsia="zh-CN"/>
        </w:rPr>
        <w:t>2020年开发时：时间官方文档没有说明，实测安卓没有固定时间，内存足够情况下，有时候一天了还在，有时候几分钟就没了。</w:t>
      </w:r>
    </w:p>
    <w:p>
      <w:pPr>
        <w:pStyle w:val="2"/>
        <w:bidi w:val="0"/>
        <w:rPr>
          <w:rFonts w:hint="default"/>
          <w:lang w:val="en-US" w:eastAsia="zh-CN"/>
        </w:rPr>
      </w:pPr>
      <w:r>
        <w:rPr>
          <w:rFonts w:hint="default"/>
          <w:lang w:val="en-US" w:eastAsia="zh-CN"/>
        </w:rPr>
        <w:t>怎么解决小程序的异步请求问题</w:t>
      </w:r>
    </w:p>
    <w:p>
      <w:pPr>
        <w:rPr>
          <w:rFonts w:hint="default"/>
          <w:lang w:val="en-US" w:eastAsia="zh-CN"/>
        </w:rPr>
      </w:pPr>
      <w:r>
        <w:rPr>
          <w:rFonts w:hint="default"/>
          <w:lang w:val="en-US" w:eastAsia="zh-CN"/>
        </w:rPr>
        <w:t>小程序支持大部分ES6语法</w:t>
      </w:r>
    </w:p>
    <w:p>
      <w:pPr>
        <w:rPr>
          <w:rFonts w:hint="default"/>
          <w:lang w:val="en-US" w:eastAsia="zh-CN"/>
        </w:rPr>
      </w:pPr>
      <w:r>
        <w:rPr>
          <w:rFonts w:hint="default"/>
          <w:lang w:val="en-US" w:eastAsia="zh-CN"/>
        </w:rPr>
        <w:t>在返回成功的回调里面处理逻辑Promise异步</w:t>
      </w:r>
    </w:p>
    <w:p>
      <w:pPr>
        <w:rPr>
          <w:rFonts w:hint="default"/>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小程序</w:t>
      </w:r>
      <w:r>
        <w:rPr>
          <w:rFonts w:hint="default"/>
          <w:lang w:val="en-US" w:eastAsia="zh-CN"/>
        </w:rPr>
        <w:t>数据请求怎么封装</w:t>
      </w:r>
    </w:p>
    <w:p>
      <w:pPr>
        <w:numPr>
          <w:ilvl w:val="0"/>
          <w:numId w:val="54"/>
        </w:numPr>
        <w:ind w:left="425" w:leftChars="0" w:hanging="425" w:firstLineChars="0"/>
        <w:rPr>
          <w:rFonts w:hint="default"/>
          <w:lang w:val="en-US" w:eastAsia="zh-CN"/>
        </w:rPr>
      </w:pPr>
      <w:r>
        <w:rPr>
          <w:rFonts w:hint="default"/>
          <w:lang w:val="en-US" w:eastAsia="zh-CN"/>
        </w:rPr>
        <w:t>将所有的接口放在统一的js文件中并导出（或者将请求地址、头、方法在一个js文件里统一定义为一个常量并导出）</w:t>
      </w:r>
    </w:p>
    <w:p>
      <w:pPr>
        <w:numPr>
          <w:ilvl w:val="0"/>
          <w:numId w:val="54"/>
        </w:numPr>
        <w:ind w:left="425" w:leftChars="0" w:hanging="425" w:firstLineChars="0"/>
        <w:rPr>
          <w:rFonts w:hint="default"/>
          <w:lang w:val="en-US" w:eastAsia="zh-CN"/>
        </w:rPr>
      </w:pPr>
      <w:r>
        <w:rPr>
          <w:rFonts w:hint="default"/>
          <w:lang w:val="en-US" w:eastAsia="zh-CN"/>
        </w:rPr>
        <w:t>在app.js创建封装请求数据的方法在</w:t>
      </w:r>
    </w:p>
    <w:p>
      <w:pPr>
        <w:numPr>
          <w:ilvl w:val="0"/>
          <w:numId w:val="54"/>
        </w:numPr>
        <w:ind w:left="425" w:leftChars="0" w:hanging="425" w:firstLineChars="0"/>
        <w:rPr>
          <w:rFonts w:hint="default"/>
          <w:lang w:val="en-US" w:eastAsia="zh-CN"/>
        </w:rPr>
      </w:pPr>
      <w:r>
        <w:rPr>
          <w:rFonts w:hint="default"/>
          <w:lang w:val="en-US" w:eastAsia="zh-CN"/>
        </w:rPr>
        <w:t>子页面中调用封装的方法请求数据</w:t>
      </w:r>
    </w:p>
    <w:p>
      <w:pPr>
        <w:pStyle w:val="2"/>
        <w:bidi w:val="0"/>
        <w:rPr>
          <w:rFonts w:hint="default"/>
          <w:lang w:val="en-US" w:eastAsia="zh-CN"/>
        </w:rPr>
      </w:pPr>
      <w:r>
        <w:rPr>
          <w:rFonts w:hint="default"/>
          <w:lang w:val="en-US" w:eastAsia="zh-CN"/>
        </w:rPr>
        <w:t>参数传递</w:t>
      </w:r>
    </w:p>
    <w:p>
      <w:pPr>
        <w:rPr>
          <w:rFonts w:hint="default"/>
          <w:lang w:val="en-US" w:eastAsia="zh-CN"/>
        </w:rPr>
      </w:pPr>
      <w:r>
        <w:rPr>
          <w:rFonts w:hint="default"/>
          <w:lang w:val="en-US" w:eastAsia="zh-CN"/>
        </w:rPr>
        <w:t>给HTML元素中添加data-*属性来传递需要的值，之后通过e.currentTarget.dataset或onload的param参数获取。注意不能有大写字母，不可以存放对象</w:t>
      </w:r>
    </w:p>
    <w:p>
      <w:pPr>
        <w:rPr>
          <w:rFonts w:hint="default"/>
          <w:lang w:val="en-US" w:eastAsia="zh-CN"/>
        </w:rPr>
      </w:pPr>
      <w:r>
        <w:rPr>
          <w:rFonts w:hint="default"/>
          <w:lang w:val="en-US" w:eastAsia="zh-CN"/>
        </w:rPr>
        <w:t>跳转页面时通过navigator传递需要的参数值</w:t>
      </w:r>
    </w:p>
    <w:p>
      <w:pPr>
        <w:rPr>
          <w:rFonts w:hint="default"/>
          <w:lang w:val="en-US" w:eastAsia="zh-CN"/>
        </w:rPr>
      </w:pPr>
      <w:r>
        <w:rPr>
          <w:rFonts w:hint="default"/>
          <w:lang w:val="en-US" w:eastAsia="zh-CN"/>
        </w:rPr>
        <w:t xml:space="preserve"> 设置id的方法标识，通过e.currentTarget.id</w:t>
      </w:r>
    </w:p>
    <w:p>
      <w:pPr>
        <w:rPr>
          <w:rFonts w:hint="default"/>
          <w:lang w:val="en-US" w:eastAsia="zh-CN"/>
        </w:rPr>
      </w:pPr>
      <w:r>
        <w:rPr>
          <w:rFonts w:hint="default"/>
          <w:lang w:val="en-US" w:eastAsia="zh-CN"/>
        </w:rPr>
        <w:t>获取设置的id值，然后通过设置全局变量的方法来传递数值</w:t>
      </w:r>
    </w:p>
    <w:p>
      <w:pPr>
        <w:pStyle w:val="2"/>
        <w:bidi w:val="0"/>
        <w:rPr>
          <w:rFonts w:hint="default"/>
          <w:lang w:val="en-US" w:eastAsia="zh-CN"/>
        </w:rPr>
      </w:pPr>
      <w:r>
        <w:rPr>
          <w:rFonts w:hint="default"/>
          <w:lang w:val="en-US" w:eastAsia="zh-CN"/>
        </w:rPr>
        <w:t xml:space="preserve"> 小程序有哪些传递数据的方法</w:t>
      </w:r>
    </w:p>
    <w:p>
      <w:pPr>
        <w:rPr>
          <w:rFonts w:hint="default"/>
          <w:lang w:val="en-US" w:eastAsia="zh-CN"/>
        </w:rPr>
      </w:pPr>
      <w:r>
        <w:rPr>
          <w:rFonts w:hint="default"/>
          <w:lang w:val="en-US" w:eastAsia="zh-CN"/>
        </w:rPr>
        <w:t>1. 使用全局变量</w:t>
      </w:r>
    </w:p>
    <w:p>
      <w:pPr>
        <w:rPr>
          <w:rFonts w:hint="default"/>
          <w:lang w:val="en-US" w:eastAsia="zh-CN"/>
        </w:rPr>
      </w:pPr>
      <w:r>
        <w:rPr>
          <w:rFonts w:hint="default"/>
          <w:lang w:val="en-US" w:eastAsia="zh-CN"/>
        </w:rPr>
        <w:t>在 app.js 中的 this.globalData = { } 中放入要存储的数据。</w:t>
      </w:r>
    </w:p>
    <w:p>
      <w:pPr>
        <w:rPr>
          <w:rFonts w:hint="default"/>
          <w:lang w:val="en-US" w:eastAsia="zh-CN"/>
        </w:rPr>
      </w:pPr>
      <w:r>
        <w:rPr>
          <w:rFonts w:hint="default"/>
          <w:lang w:val="en-US" w:eastAsia="zh-CN"/>
        </w:rPr>
        <w:t>在 组件.js 中， 头部 引入 const app = getApp(); 获取到全局变量</w:t>
      </w:r>
    </w:p>
    <w:p>
      <w:pPr>
        <w:rPr>
          <w:rFonts w:hint="default"/>
          <w:lang w:val="en-US" w:eastAsia="zh-CN"/>
        </w:rPr>
      </w:pPr>
      <w:r>
        <w:rPr>
          <w:rFonts w:hint="default"/>
          <w:lang w:val="en-US" w:eastAsia="zh-CN"/>
        </w:rPr>
        <w:t>直接使用 app.globalData.key 来进行赋值和获取值。</w:t>
      </w:r>
    </w:p>
    <w:p>
      <w:pPr>
        <w:rPr>
          <w:rFonts w:hint="default"/>
          <w:lang w:val="en-US" w:eastAsia="zh-CN"/>
        </w:rPr>
      </w:pPr>
      <w:r>
        <w:rPr>
          <w:rFonts w:hint="default"/>
          <w:lang w:val="en-US" w:eastAsia="zh-CN"/>
        </w:rPr>
        <w:t>2. 使用 路由</w:t>
      </w:r>
    </w:p>
    <w:p>
      <w:pPr>
        <w:rPr>
          <w:rFonts w:hint="default"/>
          <w:lang w:val="en-US" w:eastAsia="zh-CN"/>
        </w:rPr>
      </w:pPr>
      <w:r>
        <w:rPr>
          <w:rFonts w:hint="default"/>
          <w:lang w:val="en-US" w:eastAsia="zh-CN"/>
        </w:rPr>
        <w:t>wx.navigateTo 和 wx.redirectTo 时，可以通过在 url 后 拼接 + 变量， 然后在 目标页面 通过在 onLoad 周期中，通过参数来获取传递过来的值。</w:t>
      </w:r>
    </w:p>
    <w:p>
      <w:pPr>
        <w:rPr>
          <w:rFonts w:hint="default"/>
          <w:lang w:val="en-US" w:eastAsia="zh-CN"/>
        </w:rPr>
      </w:pPr>
      <w:r>
        <w:rPr>
          <w:rFonts w:hint="default"/>
          <w:lang w:val="en-US" w:eastAsia="zh-CN"/>
        </w:rPr>
        <w:t>3. 使用本地缓存</w:t>
      </w:r>
    </w:p>
    <w:p>
      <w:pPr>
        <w:rPr>
          <w:rFonts w:hint="default"/>
          <w:lang w:val="en-US" w:eastAsia="zh-CN"/>
        </w:rPr>
      </w:pPr>
    </w:p>
    <w:p>
      <w:pPr>
        <w:pStyle w:val="2"/>
        <w:bidi w:val="0"/>
        <w:rPr>
          <w:rFonts w:hint="default"/>
          <w:lang w:val="en-US" w:eastAsia="zh-CN"/>
        </w:rPr>
      </w:pPr>
      <w:r>
        <w:rPr>
          <w:rFonts w:hint="default"/>
          <w:lang w:val="en-US" w:eastAsia="zh-CN"/>
        </w:rPr>
        <w:t>生命周期函数</w:t>
      </w:r>
    </w:p>
    <w:p>
      <w:pPr>
        <w:rPr>
          <w:rFonts w:hint="default"/>
          <w:lang w:val="en-US" w:eastAsia="zh-CN"/>
        </w:rPr>
      </w:pPr>
      <w:r>
        <w:rPr>
          <w:rFonts w:hint="default"/>
          <w:lang w:val="en-US" w:eastAsia="zh-CN"/>
        </w:rPr>
        <w:t xml:space="preserve"> onLoad : 页面加载时触发。一个页面只会调用一次，可以在 onLoad的参数中获取打开当前页面路径中的参数</w:t>
      </w:r>
    </w:p>
    <w:p>
      <w:pPr>
        <w:rPr>
          <w:rFonts w:hint="default"/>
          <w:lang w:val="en-US" w:eastAsia="zh-CN"/>
        </w:rPr>
      </w:pPr>
      <w:r>
        <w:rPr>
          <w:rFonts w:hint="default"/>
          <w:lang w:val="en-US" w:eastAsia="zh-CN"/>
        </w:rPr>
        <w:t>onShow : 页面显示 / 切入前台时触发调用。</w:t>
      </w:r>
    </w:p>
    <w:p>
      <w:pPr>
        <w:rPr>
          <w:rFonts w:hint="default"/>
          <w:lang w:val="en-US" w:eastAsia="zh-CN"/>
        </w:rPr>
      </w:pPr>
      <w:r>
        <w:rPr>
          <w:rFonts w:hint="default"/>
          <w:lang w:val="en-US" w:eastAsia="zh-CN"/>
        </w:rPr>
        <w:t>onReady : 页面初次渲染完成时触发,一个页面只会调用一次。</w:t>
      </w:r>
    </w:p>
    <w:p>
      <w:pPr>
        <w:rPr>
          <w:rFonts w:hint="default"/>
          <w:lang w:val="en-US" w:eastAsia="zh-CN"/>
        </w:rPr>
      </w:pPr>
      <w:r>
        <w:rPr>
          <w:rFonts w:hint="default"/>
          <w:lang w:val="en-US" w:eastAsia="zh-CN"/>
        </w:rPr>
        <w:t>onHide : 页面隐藏 / 切入后台时触发，如 navigateTo 或底部 tab切换到其他页面，小程序切入后台等</w:t>
      </w:r>
    </w:p>
    <w:p>
      <w:pPr>
        <w:rPr>
          <w:rFonts w:hint="default"/>
          <w:lang w:val="en-US" w:eastAsia="zh-CN"/>
        </w:rPr>
      </w:pPr>
      <w:r>
        <w:rPr>
          <w:rFonts w:hint="default"/>
          <w:lang w:val="en-US" w:eastAsia="zh-CN"/>
        </w:rPr>
        <w:t>onUnload : 页面卸载时触发。如 redirectTo或 navigateBack 到其他页面时.</w:t>
      </w:r>
    </w:p>
    <w:p>
      <w:pPr>
        <w:rPr>
          <w:rFonts w:hint="default"/>
          <w:lang w:val="en-US" w:eastAsia="zh-CN"/>
        </w:rPr>
      </w:pPr>
    </w:p>
    <w:p>
      <w:pPr>
        <w:pStyle w:val="2"/>
        <w:bidi w:val="0"/>
        <w:rPr>
          <w:rFonts w:hint="default"/>
          <w:lang w:val="en-US" w:eastAsia="zh-CN"/>
        </w:rPr>
      </w:pPr>
      <w:r>
        <w:rPr>
          <w:rFonts w:hint="default"/>
          <w:lang w:val="en-US" w:eastAsia="zh-CN"/>
        </w:rPr>
        <w:t>小程序怎么实现下拉刷新</w:t>
      </w:r>
    </w:p>
    <w:p>
      <w:pPr>
        <w:rPr>
          <w:rFonts w:hint="default"/>
          <w:lang w:val="en-US" w:eastAsia="zh-CN"/>
        </w:rPr>
      </w:pPr>
      <w:r>
        <w:rPr>
          <w:rFonts w:hint="default"/>
          <w:lang w:val="en-US" w:eastAsia="zh-CN"/>
        </w:rPr>
        <w:t>两种方案</w:t>
      </w:r>
    </w:p>
    <w:p>
      <w:pPr>
        <w:rPr>
          <w:rFonts w:hint="default"/>
          <w:b/>
          <w:bCs/>
          <w:lang w:val="en-US" w:eastAsia="zh-CN"/>
        </w:rPr>
      </w:pPr>
      <w:r>
        <w:rPr>
          <w:rFonts w:hint="default"/>
          <w:b/>
          <w:bCs/>
          <w:lang w:val="en-US" w:eastAsia="zh-CN"/>
        </w:rPr>
        <w:t>方案 一 ：</w:t>
      </w:r>
    </w:p>
    <w:p>
      <w:pPr>
        <w:rPr>
          <w:rFonts w:hint="default"/>
          <w:lang w:val="en-US" w:eastAsia="zh-CN"/>
        </w:rPr>
      </w:pPr>
      <w:r>
        <w:rPr>
          <w:rFonts w:hint="default"/>
          <w:lang w:val="en-US" w:eastAsia="zh-CN"/>
        </w:rPr>
        <w:t>通过在 app.json 中， 将 "enablePullDownRefresh": true, 开启全局下拉刷新。</w:t>
      </w:r>
    </w:p>
    <w:p>
      <w:pPr>
        <w:rPr>
          <w:rFonts w:hint="default"/>
          <w:lang w:val="en-US" w:eastAsia="zh-CN"/>
        </w:rPr>
      </w:pPr>
      <w:r>
        <w:rPr>
          <w:rFonts w:hint="default"/>
          <w:lang w:val="en-US" w:eastAsia="zh-CN"/>
        </w:rPr>
        <w:t>或者通过在 组件 .json ， 将 "enablePullDownRefresh": true, 单组件下拉刷新。</w:t>
      </w:r>
    </w:p>
    <w:p>
      <w:pPr>
        <w:rPr>
          <w:rFonts w:hint="default"/>
          <w:lang w:val="en-US" w:eastAsia="zh-CN"/>
        </w:rPr>
      </w:pPr>
      <w:r>
        <w:rPr>
          <w:rFonts w:hint="default"/>
          <w:lang w:val="en-US" w:eastAsia="zh-CN"/>
        </w:rPr>
        <w:t>在下拉函数执行时发起数据请求，请求返回后，调用wx.stopPullDownRefresh停止下拉刷新的状态</w:t>
      </w:r>
    </w:p>
    <w:p>
      <w:pPr>
        <w:rPr>
          <w:rFonts w:hint="default"/>
          <w:lang w:val="en-US" w:eastAsia="zh-CN"/>
        </w:rPr>
      </w:pPr>
    </w:p>
    <w:p>
      <w:pPr>
        <w:rPr>
          <w:rFonts w:hint="default"/>
          <w:lang w:val="en-US" w:eastAsia="zh-CN"/>
        </w:rPr>
      </w:pPr>
      <w:r>
        <w:rPr>
          <w:rFonts w:hint="default"/>
          <w:b/>
          <w:bCs/>
          <w:lang w:val="en-US" w:eastAsia="zh-CN"/>
        </w:rPr>
        <w:t>方案二：</w:t>
      </w:r>
    </w:p>
    <w:p>
      <w:pPr>
        <w:rPr>
          <w:rFonts w:hint="default"/>
          <w:lang w:val="en-US" w:eastAsia="zh-CN"/>
        </w:rPr>
      </w:pPr>
      <w:r>
        <w:rPr>
          <w:rFonts w:hint="default"/>
          <w:lang w:val="en-US" w:eastAsia="zh-CN"/>
        </w:rPr>
        <w:t>scroll-view ：使用该滚动组件 自定义刷新，通过 bindscrolltoupper 属性， 当滚动到顶部/左边，会触发 scrolltoupper事件，所以我们可以利用这个属性，来实现下拉刷新功能。</w:t>
      </w:r>
    </w:p>
    <w:p>
      <w:pPr>
        <w:rPr>
          <w:rFonts w:hint="default"/>
          <w:lang w:val="en-US" w:eastAsia="zh-CN"/>
        </w:rPr>
      </w:pPr>
    </w:p>
    <w:p>
      <w:pPr>
        <w:rPr>
          <w:rFonts w:hint="default"/>
          <w:lang w:val="en-US" w:eastAsia="zh-CN"/>
        </w:rPr>
      </w:pPr>
    </w:p>
    <w:p>
      <w:pPr>
        <w:pStyle w:val="2"/>
        <w:bidi w:val="0"/>
        <w:rPr>
          <w:rFonts w:hint="default"/>
          <w:lang w:val="en-US" w:eastAsia="zh-CN"/>
        </w:rPr>
      </w:pPr>
      <w:r>
        <w:rPr>
          <w:rFonts w:hint="default"/>
          <w:lang w:val="en-US" w:eastAsia="zh-CN"/>
        </w:rPr>
        <w:t>1px=2rpx</w:t>
      </w:r>
    </w:p>
    <w:p>
      <w:pPr>
        <w:pStyle w:val="2"/>
        <w:bidi w:val="0"/>
        <w:rPr>
          <w:rFonts w:hint="default"/>
          <w:lang w:val="en-US" w:eastAsia="zh-CN"/>
        </w:rPr>
      </w:pPr>
      <w:r>
        <w:rPr>
          <w:rFonts w:hint="default"/>
          <w:lang w:val="en-US" w:eastAsia="zh-CN"/>
        </w:rPr>
        <w:t>如何自定义组件（弹窗）</w:t>
      </w:r>
    </w:p>
    <w:p>
      <w:pPr>
        <w:rPr>
          <w:rFonts w:hint="default"/>
          <w:lang w:val="en-US" w:eastAsia="zh-CN"/>
        </w:rPr>
      </w:pPr>
      <w:r>
        <w:rPr>
          <w:rFonts w:hint="default"/>
          <w:lang w:val="en-US" w:eastAsia="zh-CN"/>
        </w:rPr>
        <w:t xml:space="preserve"> 先创建一个components文件夹，用来存放所有自定义组件的，目录结构依然是js,wxml,json,wxss 基本配置</w:t>
      </w:r>
    </w:p>
    <w:p>
      <w:pPr>
        <w:rPr>
          <w:rFonts w:hint="default"/>
          <w:lang w:val="en-US" w:eastAsia="zh-CN"/>
        </w:rPr>
      </w:pPr>
      <w:r>
        <w:rPr>
          <w:rFonts w:hint="default"/>
          <w:lang w:val="en-US" w:eastAsia="zh-CN"/>
        </w:rPr>
        <w:t xml:space="preserve"> json———进行自定义组件声明</w:t>
      </w:r>
    </w:p>
    <w:p>
      <w:pPr>
        <w:rPr>
          <w:rFonts w:hint="default"/>
          <w:lang w:val="en-US" w:eastAsia="zh-CN"/>
        </w:rPr>
      </w:pPr>
      <w:r>
        <w:rPr>
          <w:rFonts w:hint="eastAsia"/>
          <w:lang w:val="en-US" w:eastAsia="zh-CN"/>
        </w:rPr>
        <w:t>{</w:t>
      </w:r>
      <w:r>
        <w:rPr>
          <w:rFonts w:hint="default"/>
          <w:lang w:val="en-US" w:eastAsia="zh-CN"/>
        </w:rPr>
        <w:t>"component": true 3 使用组件</w:t>
      </w:r>
      <w:r>
        <w:rPr>
          <w:rFonts w:hint="eastAsia"/>
          <w:lang w:val="en-US" w:eastAsia="zh-CN"/>
        </w:rPr>
        <w:t>}</w:t>
      </w:r>
    </w:p>
    <w:p>
      <w:pPr>
        <w:rPr>
          <w:rFonts w:hint="default"/>
          <w:lang w:val="en-US" w:eastAsia="zh-CN"/>
        </w:rPr>
      </w:pPr>
      <w:r>
        <w:rPr>
          <w:rFonts w:hint="default"/>
          <w:lang w:val="en-US" w:eastAsia="zh-CN"/>
        </w:rPr>
        <w:t>假如在index.wxml中使用这个自定义的组件，首先在index.json中进行声明</w:t>
      </w:r>
    </w:p>
    <w:p>
      <w:pPr>
        <w:rPr>
          <w:rFonts w:hint="default"/>
          <w:lang w:val="en-US" w:eastAsia="zh-CN"/>
        </w:rPr>
      </w:pPr>
      <w:r>
        <w:rPr>
          <w:rFonts w:hint="eastAsia"/>
          <w:lang w:val="en-US" w:eastAsia="zh-CN"/>
        </w:rPr>
        <w:t>{</w:t>
      </w:r>
      <w:r>
        <w:rPr>
          <w:rFonts w:hint="default"/>
          <w:lang w:val="en-US" w:eastAsia="zh-CN"/>
        </w:rPr>
        <w:t>"usingComponents":{</w:t>
      </w:r>
    </w:p>
    <w:p>
      <w:pPr>
        <w:rPr>
          <w:rFonts w:hint="default"/>
          <w:lang w:val="en-US" w:eastAsia="zh-CN"/>
        </w:rPr>
      </w:pPr>
      <w:r>
        <w:rPr>
          <w:rFonts w:hint="default"/>
          <w:lang w:val="en-US" w:eastAsia="zh-CN"/>
        </w:rPr>
        <w:t>"toastdemo":"/components/toas</w:t>
      </w:r>
      <w:r>
        <w:rPr>
          <w:rFonts w:hint="eastAsia"/>
          <w:lang w:val="en-US" w:eastAsia="zh-CN"/>
        </w:rPr>
        <w:t>}}</w:t>
      </w:r>
    </w:p>
    <w:p>
      <w:pPr>
        <w:rPr>
          <w:rFonts w:hint="default"/>
          <w:lang w:val="en-US" w:eastAsia="zh-CN"/>
        </w:rPr>
      </w:pPr>
      <w:r>
        <w:rPr>
          <w:rFonts w:hint="default"/>
          <w:lang w:val="en-US" w:eastAsia="zh-CN"/>
        </w:rPr>
        <w:t>接着在index.wxml中引用● 然后在index.js进行配置●使用时直接执行</w:t>
      </w:r>
    </w:p>
    <w:p>
      <w:pPr>
        <w:rPr>
          <w:rFonts w:hint="default"/>
          <w:lang w:val="en-US" w:eastAsia="zh-CN"/>
        </w:rPr>
      </w:pPr>
      <w:r>
        <w:rPr>
          <w:rFonts w:hint="default"/>
          <w:lang w:val="en-US" w:eastAsia="zh-CN"/>
        </w:rPr>
        <w:t>this.toastdemo.showToast（'弹框组件调用成功，2000）就可以了</w:t>
      </w:r>
    </w:p>
    <w:p>
      <w:pPr>
        <w:rPr>
          <w:rFonts w:hint="default"/>
          <w:lang w:val="en-US" w:eastAsia="zh-CN"/>
        </w:rPr>
      </w:pPr>
    </w:p>
    <w:p>
      <w:pPr>
        <w:pStyle w:val="2"/>
        <w:bidi w:val="0"/>
        <w:rPr>
          <w:rFonts w:hint="default"/>
          <w:lang w:val="en-US" w:eastAsia="zh-CN"/>
        </w:rPr>
      </w:pPr>
      <w:r>
        <w:rPr>
          <w:rFonts w:hint="default"/>
          <w:lang w:val="en-US" w:eastAsia="zh-CN"/>
        </w:rPr>
        <w:t>bindtap 和 catchtap 区别</w:t>
      </w:r>
    </w:p>
    <w:p>
      <w:pPr>
        <w:rPr>
          <w:rFonts w:hint="default"/>
          <w:lang w:val="en-US" w:eastAsia="zh-CN"/>
        </w:rPr>
      </w:pPr>
      <w:r>
        <w:rPr>
          <w:rFonts w:hint="default"/>
          <w:lang w:val="en-US" w:eastAsia="zh-CN"/>
        </w:rPr>
        <w:t>相同点： 都是点击事件</w:t>
      </w:r>
    </w:p>
    <w:p>
      <w:pPr>
        <w:rPr>
          <w:rFonts w:hint="default"/>
          <w:lang w:val="en-US" w:eastAsia="zh-CN"/>
        </w:rPr>
      </w:pPr>
      <w:r>
        <w:rPr>
          <w:rFonts w:hint="default"/>
          <w:lang w:val="en-US" w:eastAsia="zh-CN"/>
        </w:rPr>
        <w:t>不同点： bindtap 不会阻止冒泡， catchtap 可以阻止冒泡</w:t>
      </w:r>
    </w:p>
    <w:p>
      <w:pPr>
        <w:rPr>
          <w:rFonts w:hint="default"/>
          <w:lang w:val="en-US" w:eastAsia="zh-CN"/>
        </w:rPr>
      </w:pPr>
    </w:p>
    <w:p>
      <w:pPr>
        <w:pStyle w:val="2"/>
        <w:bidi w:val="0"/>
        <w:rPr>
          <w:rFonts w:hint="default"/>
          <w:lang w:val="en-US" w:eastAsia="zh-CN"/>
        </w:rPr>
      </w:pPr>
      <w:r>
        <w:rPr>
          <w:rFonts w:hint="default"/>
          <w:lang w:val="en-US" w:eastAsia="zh-CN"/>
        </w:rPr>
        <w:t>小程序内的页面跳转</w:t>
      </w:r>
    </w:p>
    <w:p>
      <w:pPr>
        <w:bidi w:val="0"/>
        <w:rPr>
          <w:rFonts w:hint="default"/>
          <w:lang w:val="en-US" w:eastAsia="zh-CN"/>
        </w:rPr>
      </w:pPr>
      <w:r>
        <w:rPr>
          <w:rFonts w:hint="default"/>
          <w:lang w:val="en-US" w:eastAsia="zh-CN"/>
        </w:rPr>
        <w:t>wx.navigateTo() : 保留当前页面，跳转到应用内的某个页面。但是不能跳到 tabbar 页面</w:t>
      </w:r>
    </w:p>
    <w:p>
      <w:pPr>
        <w:bidi w:val="0"/>
        <w:rPr>
          <w:rFonts w:hint="default"/>
          <w:lang w:val="en-US" w:eastAsia="zh-CN"/>
        </w:rPr>
      </w:pPr>
      <w:r>
        <w:rPr>
          <w:rFonts w:hint="default"/>
          <w:lang w:val="en-US" w:eastAsia="zh-CN"/>
        </w:rPr>
        <w:t>wx.redirectTo() : 关闭当前页面，跳转到应用内的某个页面。但是不允许跳转到 tabbar 页面</w:t>
      </w:r>
    </w:p>
    <w:p>
      <w:pPr>
        <w:bidi w:val="0"/>
        <w:rPr>
          <w:rFonts w:hint="default"/>
          <w:lang w:val="en-US" w:eastAsia="zh-CN"/>
        </w:rPr>
      </w:pPr>
      <w:r>
        <w:rPr>
          <w:rFonts w:hint="default"/>
          <w:lang w:val="en-US" w:eastAsia="zh-CN"/>
        </w:rPr>
        <w:t>wx.switchTab() : 跳转到 TabBar 页面，并关闭其他所有非 tabBar 页面</w:t>
      </w:r>
    </w:p>
    <w:p>
      <w:pPr>
        <w:bidi w:val="0"/>
        <w:rPr>
          <w:rFonts w:hint="default"/>
          <w:lang w:val="en-US" w:eastAsia="zh-CN"/>
        </w:rPr>
      </w:pPr>
      <w:r>
        <w:rPr>
          <w:rFonts w:hint="default"/>
          <w:lang w:val="en-US" w:eastAsia="zh-CN"/>
        </w:rPr>
        <w:t>wx.navigateBack() : 关闭当前页面，返回上一页面或多级页面。可通过 getCurrentPages() 获取当前的页面栈，决定需要返回几层</w:t>
      </w:r>
    </w:p>
    <w:p>
      <w:pPr>
        <w:bidi w:val="0"/>
        <w:rPr>
          <w:rFonts w:hint="default"/>
          <w:lang w:val="en-US" w:eastAsia="zh-CN"/>
        </w:rPr>
      </w:pPr>
      <w:r>
        <w:rPr>
          <w:rFonts w:hint="default"/>
          <w:lang w:val="en-US" w:eastAsia="zh-CN"/>
        </w:rPr>
        <w:t>wx.reLaunch() : 关闭所有页面，打开到应用的某个页面。</w:t>
      </w:r>
    </w:p>
    <w:p>
      <w:pPr>
        <w:bidi w:val="0"/>
        <w:rPr>
          <w:rFonts w:hint="default"/>
          <w:lang w:val="en-US" w:eastAsia="zh-CN"/>
        </w:rPr>
      </w:pPr>
    </w:p>
    <w:p>
      <w:pPr>
        <w:pStyle w:val="2"/>
        <w:bidi w:val="0"/>
        <w:rPr>
          <w:rFonts w:hint="default"/>
          <w:lang w:val="en-US" w:eastAsia="zh-CN"/>
        </w:rPr>
      </w:pPr>
      <w:r>
        <w:rPr>
          <w:rFonts w:hint="default"/>
          <w:lang w:val="en-US" w:eastAsia="zh-CN"/>
        </w:rPr>
        <w:t>小程序 wx:if 和 hidden 的区别</w:t>
      </w:r>
    </w:p>
    <w:p>
      <w:pPr>
        <w:rPr>
          <w:rFonts w:hint="default"/>
          <w:lang w:val="en-US" w:eastAsia="zh-CN"/>
        </w:rPr>
      </w:pPr>
      <w:r>
        <w:rPr>
          <w:rFonts w:hint="default"/>
          <w:lang w:val="en-US" w:eastAsia="zh-CN"/>
        </w:rPr>
        <w:t>wx:if : 有更高的切换消耗。</w:t>
      </w:r>
    </w:p>
    <w:p>
      <w:pPr>
        <w:rPr>
          <w:rFonts w:hint="default"/>
          <w:lang w:val="en-US" w:eastAsia="zh-CN"/>
        </w:rPr>
      </w:pPr>
      <w:r>
        <w:rPr>
          <w:rFonts w:hint="default"/>
          <w:lang w:val="en-US" w:eastAsia="zh-CN"/>
        </w:rPr>
        <w:t>hidden : 有更高的初始渲染消耗。</w:t>
      </w:r>
    </w:p>
    <w:p>
      <w:pPr>
        <w:rPr>
          <w:rFonts w:hint="default"/>
          <w:b/>
          <w:bCs/>
          <w:lang w:val="en-US" w:eastAsia="zh-CN"/>
        </w:rPr>
      </w:pPr>
      <w:r>
        <w:rPr>
          <w:rFonts w:hint="default"/>
          <w:b/>
          <w:bCs/>
          <w:lang w:val="en-US" w:eastAsia="zh-CN"/>
        </w:rPr>
        <w:t>使用</w:t>
      </w:r>
    </w:p>
    <w:p>
      <w:pPr>
        <w:rPr>
          <w:rFonts w:hint="default"/>
          <w:lang w:val="en-US" w:eastAsia="zh-CN"/>
        </w:rPr>
      </w:pPr>
      <w:r>
        <w:rPr>
          <w:rFonts w:hint="default"/>
          <w:lang w:val="en-US" w:eastAsia="zh-CN"/>
        </w:rPr>
        <w:t>频繁切换使用 hidden, 运行时条件变化使用 wx: if</w:t>
      </w:r>
    </w:p>
    <w:p>
      <w:pPr>
        <w:pStyle w:val="2"/>
        <w:bidi w:val="0"/>
        <w:rPr>
          <w:rFonts w:hint="default"/>
          <w:lang w:val="en-US" w:eastAsia="zh-CN"/>
        </w:rPr>
      </w:pPr>
      <w:r>
        <w:rPr>
          <w:rFonts w:hint="default"/>
          <w:lang w:val="en-US" w:eastAsia="zh-CN"/>
        </w:rPr>
        <w:t>app.json 全局配置文件描述</w:t>
      </w:r>
    </w:p>
    <w:p>
      <w:pPr>
        <w:rPr>
          <w:rFonts w:hint="default"/>
          <w:lang w:val="en-US" w:eastAsia="zh-CN"/>
        </w:rPr>
      </w:pPr>
      <w:r>
        <w:rPr>
          <w:rFonts w:hint="default"/>
          <w:lang w:val="en-US" w:eastAsia="zh-CN"/>
        </w:rPr>
        <w:t>pages : 用于存放当前小程序的所有页面路径</w:t>
      </w:r>
    </w:p>
    <w:p>
      <w:pPr>
        <w:rPr>
          <w:rFonts w:hint="default"/>
          <w:lang w:val="en-US" w:eastAsia="zh-CN"/>
        </w:rPr>
      </w:pPr>
      <w:r>
        <w:rPr>
          <w:rFonts w:hint="default"/>
          <w:lang w:val="en-US" w:eastAsia="zh-CN"/>
        </w:rPr>
        <w:t>window : 小程序所有页面的顶部背景颜色，文字颜色配置。</w:t>
      </w:r>
    </w:p>
    <w:p>
      <w:pPr>
        <w:rPr>
          <w:rFonts w:hint="default"/>
          <w:lang w:val="en-US" w:eastAsia="zh-CN"/>
        </w:rPr>
      </w:pPr>
      <w:r>
        <w:rPr>
          <w:rFonts w:hint="default"/>
          <w:lang w:val="en-US" w:eastAsia="zh-CN"/>
        </w:rPr>
        <w:t>tabBar : 小程序底部的 Tab ,最多5个，最少2个</w:t>
      </w:r>
    </w:p>
    <w:p>
      <w:pPr>
        <w:rPr>
          <w:rFonts w:hint="default"/>
          <w:lang w:val="en-US" w:eastAsia="zh-CN"/>
        </w:rPr>
      </w:pPr>
    </w:p>
    <w:p>
      <w:pPr>
        <w:pStyle w:val="2"/>
        <w:bidi w:val="0"/>
        <w:rPr>
          <w:rFonts w:hint="default"/>
          <w:lang w:val="en-US" w:eastAsia="zh-CN"/>
        </w:rPr>
      </w:pPr>
      <w:r>
        <w:rPr>
          <w:rFonts w:hint="default"/>
          <w:lang w:val="en-US" w:eastAsia="zh-CN"/>
        </w:rPr>
        <w:t>小程序和Vue的区别</w:t>
      </w:r>
    </w:p>
    <w:p>
      <w:pPr>
        <w:rPr>
          <w:rFonts w:hint="default"/>
          <w:b/>
          <w:bCs/>
          <w:lang w:val="en-US" w:eastAsia="zh-CN"/>
        </w:rPr>
      </w:pPr>
      <w:r>
        <w:rPr>
          <w:rFonts w:hint="default"/>
          <w:b/>
          <w:bCs/>
          <w:lang w:val="en-US" w:eastAsia="zh-CN"/>
        </w:rPr>
        <w:t>小程序的双向绑定和vue的区别</w:t>
      </w:r>
      <w:r>
        <w:rPr>
          <w:rFonts w:hint="eastAsia"/>
          <w:b/>
          <w:bCs/>
          <w:lang w:val="en-US" w:eastAsia="zh-CN"/>
        </w:rPr>
        <w:t>：</w:t>
      </w:r>
    </w:p>
    <w:p>
      <w:pPr>
        <w:rPr>
          <w:rFonts w:hint="default"/>
          <w:lang w:val="en-US" w:eastAsia="zh-CN"/>
        </w:rPr>
      </w:pPr>
      <w:r>
        <w:rPr>
          <w:rFonts w:hint="default"/>
          <w:lang w:val="en-US" w:eastAsia="zh-CN"/>
        </w:rPr>
        <w:t xml:space="preserve"> 小程序 直接使用this.data.key = value 是 不能更新到视图当中的。</w:t>
      </w:r>
    </w:p>
    <w:p>
      <w:pPr>
        <w:rPr>
          <w:rFonts w:hint="default"/>
          <w:lang w:val="en-US" w:eastAsia="zh-CN"/>
        </w:rPr>
      </w:pPr>
      <w:r>
        <w:rPr>
          <w:rFonts w:hint="default"/>
          <w:lang w:val="en-US" w:eastAsia="zh-CN"/>
        </w:rPr>
        <w:t>必须使用 this.setData({ key ：value }) 来更新值。</w:t>
      </w:r>
    </w:p>
    <w:p>
      <w:pPr>
        <w:rPr>
          <w:rFonts w:hint="default"/>
          <w:lang w:val="en-US" w:eastAsia="zh-CN"/>
        </w:rPr>
      </w:pPr>
      <w:r>
        <w:rPr>
          <w:rFonts w:hint="default"/>
          <w:b/>
          <w:bCs/>
          <w:lang w:val="en-US" w:eastAsia="zh-CN"/>
        </w:rPr>
        <w:t xml:space="preserve">循环遍历∶ </w:t>
      </w:r>
      <w:r>
        <w:rPr>
          <w:rFonts w:hint="default"/>
          <w:lang w:val="en-US" w:eastAsia="zh-CN"/>
        </w:rPr>
        <w:t>小程序是wx∶for="list"，vue是v-for="inforin list"</w:t>
      </w:r>
    </w:p>
    <w:p>
      <w:pPr>
        <w:rPr>
          <w:rFonts w:hint="default"/>
          <w:b/>
          <w:bCs/>
          <w:lang w:val="en-US" w:eastAsia="zh-CN"/>
        </w:rPr>
      </w:pPr>
      <w:r>
        <w:rPr>
          <w:rFonts w:hint="default"/>
          <w:b/>
          <w:bCs/>
          <w:lang w:val="en-US" w:eastAsia="zh-CN"/>
        </w:rPr>
        <w:t>调用data模型（赋值）的时候：</w:t>
      </w:r>
    </w:p>
    <w:p>
      <w:pPr>
        <w:rPr>
          <w:rFonts w:hint="default"/>
          <w:lang w:val="en-US" w:eastAsia="zh-CN"/>
        </w:rPr>
      </w:pPr>
      <w:r>
        <w:rPr>
          <w:rFonts w:hint="default"/>
          <w:lang w:val="en-US" w:eastAsia="zh-CN"/>
        </w:rPr>
        <w:t>小程序：this.data.item // 调用，this.setDate({item:1})//赋值</w:t>
      </w:r>
    </w:p>
    <w:p>
      <w:pPr>
        <w:rPr>
          <w:rFonts w:hint="default"/>
          <w:lang w:val="en-US" w:eastAsia="zh-CN"/>
        </w:rPr>
      </w:pPr>
      <w:r>
        <w:rPr>
          <w:rFonts w:hint="default"/>
          <w:lang w:val="en-US" w:eastAsia="zh-CN"/>
        </w:rPr>
        <w:t>Vue：this.item //调用，this.item=1 //赋值</w:t>
      </w:r>
    </w:p>
    <w:p>
      <w:pPr>
        <w:rPr>
          <w:rFonts w:hint="default"/>
          <w:lang w:val="en-US" w:eastAsia="zh-CN"/>
        </w:rPr>
      </w:pPr>
    </w:p>
    <w:p>
      <w:pPr>
        <w:rPr>
          <w:rFonts w:hint="default"/>
          <w:lang w:val="en-US" w:eastAsia="zh-CN"/>
        </w:rPr>
      </w:pPr>
      <w:r>
        <w:rPr>
          <w:rFonts w:hint="default"/>
          <w:lang w:val="en-US" w:eastAsia="zh-CN"/>
        </w:rPr>
        <w:t>生命周期不一样，微信小程序生命周期比较简单</w:t>
      </w:r>
    </w:p>
    <w:p>
      <w:pPr>
        <w:rPr>
          <w:rFonts w:hint="default"/>
          <w:lang w:val="en-US" w:eastAsia="zh-CN"/>
        </w:rPr>
      </w:pPr>
      <w:r>
        <w:rPr>
          <w:rFonts w:hint="default"/>
          <w:lang w:val="en-US" w:eastAsia="zh-CN"/>
        </w:rPr>
        <w:t>数据绑定也不同，微信小程序数据绑定需要使用()， vue直接:就可以显示与隐藏元素， vue中，使用v-if和v-show控制元素的显示和隐藏,小程序中，使用wx-if和hidden控制元素的显示和隐藏</w:t>
      </w:r>
    </w:p>
    <w:p>
      <w:pPr>
        <w:rPr>
          <w:rFonts w:hint="default"/>
          <w:lang w:val="en-US" w:eastAsia="zh-CN"/>
        </w:rPr>
      </w:pPr>
      <w:r>
        <w:rPr>
          <w:rFonts w:hint="default"/>
          <w:lang w:val="en-US" w:eastAsia="zh-CN"/>
        </w:rPr>
        <w:t>事件处理不同，小程序中，全用 bindtap(bind+event)，或者catchtap(catch+event)绑定事件,vue:使用v-onevent绑定事件，或者使用@event绑定事件</w:t>
      </w:r>
    </w:p>
    <w:p>
      <w:pPr>
        <w:rPr>
          <w:rFonts w:hint="default"/>
          <w:lang w:val="en-US" w:eastAsia="zh-CN"/>
        </w:rPr>
      </w:pPr>
      <w:r>
        <w:rPr>
          <w:rFonts w:hint="default"/>
          <w:lang w:val="en-US" w:eastAsia="zh-CN"/>
        </w:rPr>
        <w:t>数据双向绑定也不也不一样在vue中.只需要再表单元素上加上 v-model,然后再绑定 data中对应的一个值，当表单元素内容发生变化时, data中对应的值也会相应改变，这是vue非常 nice的一点。微信小程序必须获取到表单元素，改变的值，然后再把值赋给一个data中声明的变量。</w:t>
      </w:r>
    </w:p>
    <w:p>
      <w:pPr>
        <w:rPr>
          <w:rFonts w:hint="default"/>
          <w:lang w:val="en-US" w:eastAsia="zh-CN"/>
        </w:rPr>
      </w:pPr>
    </w:p>
    <w:p>
      <w:pPr>
        <w:rPr>
          <w:rFonts w:hint="default"/>
          <w:lang w:val="en-US" w:eastAsia="zh-CN"/>
        </w:rPr>
      </w:pPr>
    </w:p>
    <w:p>
      <w:pPr>
        <w:pStyle w:val="2"/>
        <w:bidi w:val="0"/>
        <w:rPr>
          <w:rFonts w:hint="default"/>
          <w:lang w:val="en-US" w:eastAsia="zh-CN"/>
        </w:rPr>
      </w:pPr>
      <w:r>
        <w:rPr>
          <w:rFonts w:hint="default"/>
          <w:lang w:val="en-US" w:eastAsia="zh-CN"/>
        </w:rPr>
        <w:t>提高小程序的应用速度的方法</w:t>
      </w:r>
    </w:p>
    <w:p>
      <w:pPr>
        <w:rPr>
          <w:rFonts w:hint="default"/>
          <w:lang w:val="en-US" w:eastAsia="zh-CN"/>
        </w:rPr>
      </w:pPr>
      <w:r>
        <w:rPr>
          <w:rFonts w:hint="default"/>
          <w:lang w:val="en-US" w:eastAsia="zh-CN"/>
        </w:rPr>
        <w:t>提高页面加载速度</w:t>
      </w:r>
    </w:p>
    <w:p>
      <w:pPr>
        <w:rPr>
          <w:rFonts w:hint="default"/>
          <w:lang w:val="en-US" w:eastAsia="zh-CN"/>
        </w:rPr>
      </w:pPr>
      <w:r>
        <w:rPr>
          <w:rFonts w:hint="default"/>
          <w:lang w:val="en-US" w:eastAsia="zh-CN"/>
        </w:rPr>
        <w:t>用户行为预测</w:t>
      </w:r>
    </w:p>
    <w:p>
      <w:pPr>
        <w:rPr>
          <w:rFonts w:hint="default"/>
          <w:lang w:val="en-US" w:eastAsia="zh-CN"/>
        </w:rPr>
      </w:pPr>
      <w:r>
        <w:rPr>
          <w:rFonts w:hint="default"/>
          <w:lang w:val="en-US" w:eastAsia="zh-CN"/>
        </w:rPr>
        <w:t>减少默认data的大小</w:t>
      </w:r>
    </w:p>
    <w:p>
      <w:pPr>
        <w:rPr>
          <w:rFonts w:hint="default"/>
          <w:lang w:val="en-US" w:eastAsia="zh-CN"/>
        </w:rPr>
      </w:pPr>
      <w:r>
        <w:rPr>
          <w:rFonts w:hint="default"/>
          <w:lang w:val="en-US" w:eastAsia="zh-CN"/>
        </w:rPr>
        <w:t>组件化方案</w:t>
      </w:r>
    </w:p>
    <w:p>
      <w:pPr>
        <w:rPr>
          <w:rFonts w:hint="default"/>
          <w:lang w:val="en-US" w:eastAsia="zh-CN"/>
        </w:rPr>
      </w:pPr>
    </w:p>
    <w:p>
      <w:pPr>
        <w:pStyle w:val="2"/>
        <w:bidi w:val="0"/>
        <w:rPr>
          <w:rFonts w:hint="default"/>
          <w:lang w:val="en-US" w:eastAsia="zh-CN"/>
        </w:rPr>
      </w:pPr>
      <w:r>
        <w:rPr>
          <w:rFonts w:hint="default"/>
          <w:lang w:val="en-US" w:eastAsia="zh-CN"/>
        </w:rPr>
        <w:t>setData的回调函数</w:t>
      </w:r>
    </w:p>
    <w:p>
      <w:pPr>
        <w:rPr>
          <w:rFonts w:hint="default"/>
          <w:lang w:val="en-US" w:eastAsia="zh-CN"/>
        </w:rPr>
      </w:pPr>
      <w:r>
        <w:rPr>
          <w:rFonts w:hint="default"/>
          <w:lang w:val="en-US" w:eastAsia="zh-CN"/>
        </w:rPr>
        <w:t>微信小程序的setData实现是和react的setData 实现类似的，所以它也是一个异步函数，并且有回调函数的参数，当然平时小量数据我们可能并没有感觉到它的异步，但是为了确保逻辑的正确执行，在需要用到setData后data里的数据的步骤，请写入setData的回调函数中，如下示例</w:t>
      </w:r>
    </w:p>
    <w:p>
      <w:pPr>
        <w:rPr>
          <w:rFonts w:hint="default"/>
          <w:lang w:val="en-US" w:eastAsia="zh-CN"/>
        </w:rPr>
      </w:pPr>
      <w:r>
        <w:rPr>
          <w:rFonts w:hint="default"/>
          <w:lang w:val="en-US" w:eastAsia="zh-CN"/>
        </w:rPr>
        <w:t>this.setData(d</w:t>
      </w:r>
    </w:p>
    <w:p>
      <w:pPr>
        <w:rPr>
          <w:rFonts w:hint="default"/>
          <w:lang w:val="en-US" w:eastAsia="zh-CN"/>
        </w:rPr>
      </w:pPr>
      <w:r>
        <w:rPr>
          <w:rFonts w:hint="default"/>
          <w:lang w:val="en-US" w:eastAsia="zh-CN"/>
        </w:rPr>
        <w:t>a: this.data.a++},()=&gt;{})</w:t>
      </w:r>
    </w:p>
    <w:p>
      <w:pPr>
        <w:rPr>
          <w:rFonts w:hint="default"/>
          <w:lang w:val="en-US" w:eastAsia="zh-CN"/>
        </w:rPr>
      </w:pPr>
    </w:p>
    <w:p>
      <w:pPr>
        <w:pStyle w:val="2"/>
        <w:bidi w:val="0"/>
        <w:rPr>
          <w:rFonts w:hint="default"/>
          <w:lang w:val="en-US" w:eastAsia="zh-CN"/>
        </w:rPr>
      </w:pPr>
      <w:r>
        <w:rPr>
          <w:rFonts w:hint="default"/>
          <w:lang w:val="en-US" w:eastAsia="zh-CN"/>
        </w:rPr>
        <w:t>微信小程序与H5的区别</w:t>
      </w:r>
    </w:p>
    <w:p>
      <w:pPr>
        <w:rPr>
          <w:rFonts w:hint="default"/>
          <w:lang w:val="en-US" w:eastAsia="zh-CN"/>
        </w:rPr>
      </w:pPr>
      <w:r>
        <w:rPr>
          <w:rFonts w:hint="default"/>
          <w:lang w:val="en-US" w:eastAsia="zh-CN"/>
        </w:rPr>
        <w:t>①运行环境不同（小程序在微信运行，h5在浏览器运行）</w:t>
      </w:r>
    </w:p>
    <w:p>
      <w:pPr>
        <w:ind w:leftChars="100"/>
        <w:rPr>
          <w:rFonts w:hint="default"/>
          <w:lang w:val="en-US" w:eastAsia="zh-CN"/>
        </w:rPr>
      </w:pPr>
      <w:r>
        <w:rPr>
          <w:rFonts w:hint="default"/>
          <w:lang w:val="en-US" w:eastAsia="zh-CN"/>
        </w:rPr>
        <w:t>传统的HTML5的运行环境是浏览器，包括webview，而微信小程序的运行环境并非完整的浏览器，是微信开发团队基于浏览器内核完全重构的一个内置解析器，针对小程序专门做了优化，配合自己定义的开发语言标准，提升了小程序的性能。</w:t>
      </w:r>
    </w:p>
    <w:p>
      <w:pPr>
        <w:rPr>
          <w:rFonts w:hint="default"/>
          <w:lang w:val="en-US" w:eastAsia="zh-CN"/>
        </w:rPr>
      </w:pPr>
      <w:r>
        <w:rPr>
          <w:rFonts w:hint="default"/>
          <w:lang w:val="en-US" w:eastAsia="zh-CN"/>
        </w:rPr>
        <w:t>②开发成本不同（h5需要兼容不同的浏览器）</w:t>
      </w:r>
    </w:p>
    <w:p>
      <w:pPr>
        <w:ind w:leftChars="100"/>
        <w:rPr>
          <w:rFonts w:hint="default"/>
          <w:lang w:val="en-US" w:eastAsia="zh-CN"/>
        </w:rPr>
      </w:pPr>
      <w:r>
        <w:rPr>
          <w:rFonts w:hint="default"/>
          <w:lang w:val="en-US" w:eastAsia="zh-CN"/>
        </w:rPr>
        <w:t>只在微信中运行，所以不用再去顾虑浏览器兼容性，不用担心生产环境中出现不可预料的奇妙BUG</w:t>
      </w:r>
    </w:p>
    <w:p>
      <w:pPr>
        <w:rPr>
          <w:rFonts w:hint="default"/>
          <w:lang w:val="en-US" w:eastAsia="zh-CN"/>
        </w:rPr>
      </w:pPr>
      <w:r>
        <w:rPr>
          <w:rFonts w:hint="default"/>
          <w:lang w:val="en-US" w:eastAsia="zh-CN"/>
        </w:rPr>
        <w:t>③获取系统权限不同（系统级权限可以和小程序无缝衔接）</w:t>
      </w:r>
    </w:p>
    <w:p>
      <w:pPr>
        <w:rPr>
          <w:rFonts w:hint="default"/>
          <w:lang w:val="en-US" w:eastAsia="zh-CN"/>
        </w:rPr>
      </w:pPr>
      <w:r>
        <w:rPr>
          <w:rFonts w:hint="default"/>
          <w:lang w:val="en-US" w:eastAsia="zh-CN"/>
        </w:rPr>
        <w:t>④应用在生产环境的运行流畅度（h5需不断对项目优化来提高用户体验）</w:t>
      </w:r>
    </w:p>
    <w:p>
      <w:pPr>
        <w:rPr>
          <w:rFonts w:hint="default"/>
          <w:lang w:val="en-US" w:eastAsia="zh-CN"/>
        </w:rPr>
      </w:pPr>
    </w:p>
    <w:p>
      <w:pPr>
        <w:pStyle w:val="2"/>
        <w:bidi w:val="0"/>
        <w:rPr>
          <w:rFonts w:hint="default"/>
          <w:lang w:val="en-US" w:eastAsia="zh-CN"/>
        </w:rPr>
      </w:pPr>
      <w:r>
        <w:rPr>
          <w:rFonts w:hint="default"/>
          <w:lang w:val="en-US" w:eastAsia="zh-CN"/>
        </w:rPr>
        <w:t>小程序onPageScroll方法的使用注意什么?</w:t>
      </w:r>
    </w:p>
    <w:p>
      <w:pPr>
        <w:rPr>
          <w:rFonts w:hint="default"/>
          <w:lang w:val="en-US" w:eastAsia="zh-CN"/>
        </w:rPr>
      </w:pPr>
      <w:r>
        <w:rPr>
          <w:rFonts w:hint="default"/>
          <w:lang w:val="en-US" w:eastAsia="zh-CN"/>
        </w:rPr>
        <w:t>由于此方法调用频繁，不需要时，可以去掉，不要保留空方法，并且使用onPageScroll时，尽量避免使用setDatalq尽星减少setData4的使用频次。</w:t>
      </w:r>
    </w:p>
    <w:p>
      <w:pPr>
        <w:rPr>
          <w:rFonts w:hint="default"/>
          <w:lang w:val="en-US" w:eastAsia="zh-CN"/>
        </w:rPr>
      </w:pPr>
    </w:p>
    <w:p>
      <w:pPr>
        <w:rPr>
          <w:rFonts w:hint="default"/>
          <w:lang w:val="en-US" w:eastAsia="zh-CN"/>
        </w:rPr>
      </w:pPr>
    </w:p>
    <w:p>
      <w:pPr>
        <w:pStyle w:val="2"/>
        <w:bidi w:val="0"/>
        <w:rPr>
          <w:rFonts w:hint="default"/>
          <w:lang w:val="en-US" w:eastAsia="zh-CN"/>
        </w:rPr>
      </w:pPr>
      <w:r>
        <w:rPr>
          <w:rFonts w:hint="default"/>
          <w:lang w:val="en-US" w:eastAsia="zh-CN"/>
        </w:rPr>
        <w:t>小程序关联微信公众号如何确定用户的唯一性</w:t>
      </w:r>
    </w:p>
    <w:p>
      <w:pPr>
        <w:rPr>
          <w:rFonts w:hint="default"/>
          <w:lang w:val="en-US" w:eastAsia="zh-CN"/>
        </w:rPr>
      </w:pPr>
      <w:r>
        <w:rPr>
          <w:rFonts w:hint="default"/>
          <w:lang w:val="en-US" w:eastAsia="zh-CN"/>
        </w:rPr>
        <w:t>使用wx.getUserlnfo方法withCredentials为true时，可获取encryptedData，里面有union_id.后端需要进行对称解密。</w:t>
      </w:r>
    </w:p>
    <w:p>
      <w:pPr>
        <w:pStyle w:val="2"/>
        <w:bidi w:val="0"/>
        <w:rPr>
          <w:rFonts w:hint="default"/>
          <w:lang w:val="en-US" w:eastAsia="zh-CN"/>
        </w:rPr>
      </w:pPr>
      <w:r>
        <w:rPr>
          <w:rFonts w:hint="default"/>
          <w:lang w:val="en-US" w:eastAsia="zh-CN"/>
        </w:rPr>
        <w:t>小程序如何确定用户的唯一性</w:t>
      </w:r>
    </w:p>
    <w:p>
      <w:pPr>
        <w:rPr>
          <w:rFonts w:hint="default"/>
          <w:lang w:val="en-US" w:eastAsia="zh-CN"/>
        </w:rPr>
      </w:pPr>
      <w:r>
        <w:rPr>
          <w:rFonts w:hint="default"/>
          <w:lang w:val="en-US" w:eastAsia="zh-CN"/>
        </w:rPr>
        <w:t>小程序可以通过微信官方提供的登录能力方便地获取微信提供的用户身份标识，快速建立小程序内的用户体系</w:t>
      </w:r>
    </w:p>
    <w:p>
      <w:pPr>
        <w:rPr>
          <w:rFonts w:hint="default"/>
          <w:lang w:val="en-US" w:eastAsia="zh-CN"/>
        </w:rPr>
      </w:pPr>
      <w:r>
        <w:rPr>
          <w:rFonts w:hint="default"/>
          <w:lang w:val="en-US" w:eastAsia="zh-CN"/>
        </w:rPr>
        <w:t>然而因为小程序中的openid不可以直接使用需要用code（登录凭证）去换取openid</w:t>
      </w:r>
    </w:p>
    <w:p>
      <w:pPr>
        <w:rPr>
          <w:rFonts w:hint="default"/>
          <w:b/>
          <w:bCs/>
          <w:lang w:val="en-US" w:eastAsia="zh-CN"/>
        </w:rPr>
      </w:pPr>
      <w:r>
        <w:rPr>
          <w:rFonts w:hint="default"/>
          <w:b/>
          <w:bCs/>
          <w:lang w:val="en-US" w:eastAsia="zh-CN"/>
        </w:rPr>
        <w:t>思路</w:t>
      </w:r>
    </w:p>
    <w:p>
      <w:pPr>
        <w:rPr>
          <w:rFonts w:hint="default"/>
          <w:b w:val="0"/>
          <w:bCs w:val="0"/>
          <w:lang w:val="en-US" w:eastAsia="zh-CN"/>
        </w:rPr>
      </w:pPr>
      <w:r>
        <w:rPr>
          <w:rFonts w:hint="default"/>
          <w:b w:val="0"/>
          <w:bCs w:val="0"/>
          <w:lang w:val="en-US" w:eastAsia="zh-CN"/>
        </w:rPr>
        <w:t>获取openid首先需要调用小程序的login方法获取小程序的登录凭证code,然后使用code向微信换取登录态信息,包括用户的唯一标识(openid)及本次登录的会话密钥(session_key)</w:t>
      </w:r>
    </w:p>
    <w:p>
      <w:pPr>
        <w:rPr>
          <w:rFonts w:hint="default"/>
          <w:b w:val="0"/>
          <w:bCs w:val="0"/>
          <w:lang w:val="en-US" w:eastAsia="zh-CN"/>
        </w:rPr>
      </w:pPr>
      <w:r>
        <w:rPr>
          <w:rFonts w:hint="default"/>
          <w:b w:val="0"/>
          <w:bCs w:val="0"/>
          <w:lang w:val="en-US" w:eastAsia="zh-CN"/>
        </w:rPr>
        <w:t>我这里是用一个点击事件来触发一个函数</w:t>
      </w:r>
    </w:p>
    <w:p>
      <w:pPr>
        <w:rPr>
          <w:rFonts w:hint="default"/>
          <w:b w:val="0"/>
          <w:bCs w:val="0"/>
          <w:lang w:val="en-US" w:eastAsia="zh-CN"/>
        </w:rPr>
      </w:pPr>
      <w:r>
        <w:rPr>
          <w:rFonts w:hint="default"/>
          <w:b w:val="0"/>
          <w:bCs w:val="0"/>
          <w:lang w:val="en-US" w:eastAsia="zh-CN"/>
        </w:rPr>
        <w:t>wx.getUserInfo 会获取到你的一些信息 比如名字</w:t>
      </w:r>
    </w:p>
    <w:p>
      <w:pPr>
        <w:rPr>
          <w:rFonts w:hint="default"/>
          <w:b w:val="0"/>
          <w:bCs w:val="0"/>
          <w:lang w:val="en-US" w:eastAsia="zh-CN"/>
        </w:rPr>
      </w:pPr>
      <w:r>
        <w:rPr>
          <w:rFonts w:hint="default"/>
          <w:b w:val="0"/>
          <w:bCs w:val="0"/>
          <w:lang w:val="en-US" w:eastAsia="zh-CN"/>
        </w:rPr>
        <w:t xml:space="preserve">  info(){</w:t>
      </w:r>
    </w:p>
    <w:p>
      <w:pPr>
        <w:rPr>
          <w:rFonts w:hint="default"/>
          <w:b w:val="0"/>
          <w:bCs w:val="0"/>
          <w:lang w:val="en-US" w:eastAsia="zh-CN"/>
        </w:rPr>
      </w:pPr>
      <w:r>
        <w:rPr>
          <w:rFonts w:hint="default"/>
          <w:b w:val="0"/>
          <w:bCs w:val="0"/>
          <w:lang w:val="en-US" w:eastAsia="zh-CN"/>
        </w:rPr>
        <w:t xml:space="preserve">    wx.getUserInfo({</w:t>
      </w:r>
    </w:p>
    <w:p>
      <w:pPr>
        <w:rPr>
          <w:rFonts w:hint="default"/>
          <w:b w:val="0"/>
          <w:bCs w:val="0"/>
          <w:lang w:val="en-US" w:eastAsia="zh-CN"/>
        </w:rPr>
      </w:pPr>
      <w:r>
        <w:rPr>
          <w:rFonts w:hint="default"/>
          <w:b w:val="0"/>
          <w:bCs w:val="0"/>
          <w:lang w:val="en-US" w:eastAsia="zh-CN"/>
        </w:rPr>
        <w:t xml:space="preserve">      //成功后会返回</w:t>
      </w:r>
    </w:p>
    <w:p>
      <w:pPr>
        <w:rPr>
          <w:rFonts w:hint="default"/>
          <w:b w:val="0"/>
          <w:bCs w:val="0"/>
          <w:lang w:val="en-US" w:eastAsia="zh-CN"/>
        </w:rPr>
      </w:pPr>
      <w:r>
        <w:rPr>
          <w:rFonts w:hint="default"/>
          <w:b w:val="0"/>
          <w:bCs w:val="0"/>
          <w:lang w:val="en-US" w:eastAsia="zh-CN"/>
        </w:rPr>
        <w:t xml:space="preserve">      success:(res)=&gt;{</w:t>
      </w:r>
    </w:p>
    <w:p>
      <w:pPr>
        <w:rPr>
          <w:rFonts w:hint="default"/>
          <w:b w:val="0"/>
          <w:bCs w:val="0"/>
          <w:lang w:val="en-US" w:eastAsia="zh-CN"/>
        </w:rPr>
      </w:pPr>
      <w:r>
        <w:rPr>
          <w:rFonts w:hint="default"/>
          <w:b w:val="0"/>
          <w:bCs w:val="0"/>
          <w:lang w:val="en-US" w:eastAsia="zh-CN"/>
        </w:rPr>
        <w:t xml:space="preserve">        console.log(res);</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wx.login 可以获取到你的code值</w:t>
      </w:r>
    </w:p>
    <w:p>
      <w:pPr>
        <w:rPr>
          <w:rFonts w:hint="default"/>
          <w:b w:val="0"/>
          <w:bCs w:val="0"/>
          <w:lang w:val="en-US" w:eastAsia="zh-CN"/>
        </w:rPr>
      </w:pPr>
      <w:r>
        <w:rPr>
          <w:rFonts w:hint="default"/>
          <w:b w:val="0"/>
          <w:bCs w:val="0"/>
          <w:lang w:val="en-US" w:eastAsia="zh-CN"/>
        </w:rPr>
        <w:t xml:space="preserve">        wx.login({</w:t>
      </w:r>
    </w:p>
    <w:p>
      <w:pPr>
        <w:rPr>
          <w:rFonts w:hint="default"/>
          <w:b w:val="0"/>
          <w:bCs w:val="0"/>
          <w:lang w:val="en-US" w:eastAsia="zh-CN"/>
        </w:rPr>
      </w:pPr>
      <w:r>
        <w:rPr>
          <w:rFonts w:hint="default"/>
          <w:b w:val="0"/>
          <w:bCs w:val="0"/>
          <w:lang w:val="en-US" w:eastAsia="zh-CN"/>
        </w:rPr>
        <w:t xml:space="preserve">          //成功放回</w:t>
      </w:r>
    </w:p>
    <w:p>
      <w:pPr>
        <w:rPr>
          <w:rFonts w:hint="default"/>
          <w:b w:val="0"/>
          <w:bCs w:val="0"/>
          <w:lang w:val="en-US" w:eastAsia="zh-CN"/>
        </w:rPr>
      </w:pPr>
      <w:r>
        <w:rPr>
          <w:rFonts w:hint="default"/>
          <w:b w:val="0"/>
          <w:bCs w:val="0"/>
          <w:lang w:val="en-US" w:eastAsia="zh-CN"/>
        </w:rPr>
        <w:t xml:space="preserve">          success:(res)=&gt;{</w:t>
      </w:r>
    </w:p>
    <w:p>
      <w:pPr>
        <w:rPr>
          <w:rFonts w:hint="default"/>
          <w:b w:val="0"/>
          <w:bCs w:val="0"/>
          <w:lang w:val="en-US" w:eastAsia="zh-CN"/>
        </w:rPr>
      </w:pPr>
      <w:r>
        <w:rPr>
          <w:rFonts w:hint="default"/>
          <w:b w:val="0"/>
          <w:bCs w:val="0"/>
          <w:lang w:val="en-US" w:eastAsia="zh-CN"/>
        </w:rPr>
        <w:t xml:space="preserve">            console.log(res);</w:t>
      </w:r>
    </w:p>
    <w:p>
      <w:pPr>
        <w:rPr>
          <w:rFonts w:hint="default"/>
          <w:b w:val="0"/>
          <w:bCs w:val="0"/>
          <w:lang w:val="en-US" w:eastAsia="zh-CN"/>
        </w:rPr>
      </w:pPr>
      <w:r>
        <w:rPr>
          <w:rFonts w:hint="default"/>
          <w:b w:val="0"/>
          <w:bCs w:val="0"/>
          <w:lang w:val="en-US" w:eastAsia="zh-CN"/>
        </w:rPr>
        <w:t xml:space="preserve">            let code=res.code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通过wx.request 来让code换取openid</w:t>
      </w:r>
    </w:p>
    <w:p>
      <w:pPr>
        <w:rPr>
          <w:rFonts w:hint="default"/>
          <w:b w:val="0"/>
          <w:bCs w:val="0"/>
          <w:lang w:val="en-US" w:eastAsia="zh-CN"/>
        </w:rPr>
      </w:pPr>
      <w:r>
        <w:rPr>
          <w:rFonts w:hint="default"/>
          <w:b w:val="0"/>
          <w:bCs w:val="0"/>
          <w:lang w:val="en-US" w:eastAsia="zh-CN"/>
        </w:rPr>
        <w:t>在微信开发平台获取APPID,SECRET</w:t>
      </w:r>
    </w:p>
    <w:p>
      <w:pPr>
        <w:rPr>
          <w:rFonts w:hint="default"/>
          <w:b w:val="0"/>
          <w:bCs w:val="0"/>
          <w:lang w:val="en-US" w:eastAsia="zh-CN"/>
        </w:rPr>
      </w:pPr>
      <w:r>
        <w:rPr>
          <w:rFonts w:hint="default"/>
          <w:b w:val="0"/>
          <w:bCs w:val="0"/>
          <w:lang w:val="en-US" w:eastAsia="zh-CN"/>
        </w:rPr>
        <w:t>这里面需要一段很长的url地址</w:t>
      </w:r>
    </w:p>
    <w:p>
      <w:pPr>
        <w:rPr>
          <w:rFonts w:hint="default"/>
          <w:lang w:val="en-US" w:eastAsia="zh-CN"/>
        </w:rPr>
      </w:pPr>
      <w:r>
        <w:rPr>
          <w:rFonts w:hint="default"/>
          <w:lang w:val="en-US" w:eastAsia="zh-CN"/>
        </w:rPr>
        <w:t>https://api.weixin.qq.com/sns/jscode2session?appid=APPID&amp;secret=SECRET&amp;js_code=JSCODE&amp;grant_type=authorization_code</w:t>
      </w:r>
    </w:p>
    <w:p>
      <w:pPr>
        <w:rPr>
          <w:rFonts w:hint="eastAsia"/>
          <w:b/>
          <w:bCs/>
          <w:lang w:val="en-US" w:eastAsia="zh-CN"/>
        </w:rPr>
      </w:pPr>
      <w:r>
        <w:rPr>
          <w:rFonts w:hint="eastAsia"/>
          <w:b/>
          <w:bCs/>
          <w:lang w:val="en-US" w:eastAsia="zh-CN"/>
        </w:rPr>
        <w:t>完整代码</w:t>
      </w:r>
    </w:p>
    <w:p>
      <w:pPr>
        <w:rPr>
          <w:rFonts w:hint="default"/>
          <w:b w:val="0"/>
          <w:bCs w:val="0"/>
          <w:lang w:val="en-US" w:eastAsia="zh-CN"/>
        </w:rPr>
      </w:pPr>
      <w:r>
        <w:drawing>
          <wp:inline distT="0" distB="0" distL="114300" distR="114300">
            <wp:extent cx="5201285" cy="3439160"/>
            <wp:effectExtent l="0" t="0" r="10795"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8"/>
                    <a:stretch>
                      <a:fillRect/>
                    </a:stretch>
                  </pic:blipFill>
                  <pic:spPr>
                    <a:xfrm>
                      <a:off x="0" y="0"/>
                      <a:ext cx="5201285" cy="3439160"/>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webview中的页面怎么跳回小程序中</w:t>
      </w:r>
    </w:p>
    <w:p>
      <w:pPr>
        <w:rPr>
          <w:rFonts w:hint="default"/>
          <w:lang w:val="en-US" w:eastAsia="zh-CN"/>
        </w:rPr>
      </w:pPr>
      <w:r>
        <w:rPr>
          <w:rFonts w:hint="default"/>
          <w:lang w:val="en-US" w:eastAsia="zh-CN"/>
        </w:rPr>
        <w:t>先在管理后台配置域名白名单，● 然后引入jweixin-1.3.2.js</w:t>
      </w:r>
    </w:p>
    <w:p>
      <w:pPr>
        <w:rPr>
          <w:rFonts w:hint="default"/>
          <w:lang w:val="en-US" w:eastAsia="zh-CN"/>
        </w:rPr>
      </w:pPr>
      <w:r>
        <w:rPr>
          <w:rFonts w:hint="default"/>
          <w:lang w:val="en-US" w:eastAsia="zh-CN"/>
        </w:rPr>
        <w:t>(https://res.wx.qq.com/open/js/jweixin-1.3.0.js)</w:t>
      </w:r>
    </w:p>
    <w:p>
      <w:pPr>
        <w:rPr>
          <w:rFonts w:hint="default"/>
          <w:lang w:val="en-US" w:eastAsia="zh-CN"/>
        </w:rPr>
      </w:pPr>
      <w:r>
        <w:rPr>
          <w:rFonts w:hint="default"/>
          <w:lang w:val="en-US" w:eastAsia="zh-CN"/>
        </w:rPr>
        <w:t>wx.miniProgram.navigateTo(furl: '/pa wx.miniProgram.navigateTo(furl: '/pa</w:t>
      </w:r>
    </w:p>
    <w:p>
      <w:pPr>
        <w:pStyle w:val="2"/>
        <w:bidi w:val="0"/>
        <w:rPr>
          <w:rFonts w:hint="default"/>
          <w:lang w:val="en-US" w:eastAsia="zh-CN"/>
        </w:rPr>
      </w:pPr>
      <w:r>
        <w:rPr>
          <w:rFonts w:hint="default"/>
          <w:lang w:val="en-US" w:eastAsia="zh-CN"/>
        </w:rPr>
        <w:t>webview的页面怎么跳转到小程序导航的页面</w:t>
      </w:r>
    </w:p>
    <w:p>
      <w:pPr>
        <w:rPr>
          <w:rFonts w:hint="default"/>
          <w:lang w:val="en-US" w:eastAsia="zh-CN"/>
        </w:rPr>
      </w:pPr>
      <w:r>
        <w:rPr>
          <w:rFonts w:hint="default"/>
          <w:lang w:val="en-US" w:eastAsia="zh-CN"/>
        </w:rPr>
        <w:t>小程序导航的页面可以通过switchTab，但默认情况是不会重新加载数据的。若需加载新数据，则在success属性中加入以下代码即可∶</w:t>
      </w:r>
    </w:p>
    <w:p>
      <w:pPr>
        <w:rPr>
          <w:rFonts w:hint="default"/>
          <w:lang w:val="en-US" w:eastAsia="zh-CN"/>
        </w:rPr>
      </w:pPr>
      <w:r>
        <w:rPr>
          <w:rFonts w:hint="default"/>
          <w:lang w:val="en-US" w:eastAsia="zh-CN"/>
        </w:rPr>
        <w:t>success: function (e) {</w:t>
      </w:r>
    </w:p>
    <w:p>
      <w:pPr>
        <w:rPr>
          <w:rFonts w:hint="default"/>
          <w:lang w:val="en-US" w:eastAsia="zh-CN"/>
        </w:rPr>
      </w:pPr>
      <w:r>
        <w:rPr>
          <w:rFonts w:hint="default"/>
          <w:lang w:val="en-US" w:eastAsia="zh-CN"/>
        </w:rPr>
        <w:t>var page = getCurrentPages().pop()if (page == undefined ll page == n page.onLoad();1</w:t>
      </w:r>
    </w:p>
    <w:p>
      <w:pPr>
        <w:rPr>
          <w:rFonts w:hint="default"/>
          <w:lang w:val="en-US" w:eastAsia="zh-CN"/>
        </w:rPr>
      </w:pPr>
      <w:r>
        <w:rPr>
          <w:rFonts w:hint="default"/>
          <w:lang w:val="en-US" w:eastAsia="zh-CN"/>
        </w:rPr>
        <w:t>//webview的页面，则通过wx.miniProgram.switchTab(d</w:t>
      </w:r>
    </w:p>
    <w:p>
      <w:pPr>
        <w:rPr>
          <w:rFonts w:hint="default"/>
          <w:lang w:val="en-US" w:eastAsia="zh-CN"/>
        </w:rPr>
      </w:pPr>
      <w:r>
        <w:rPr>
          <w:rFonts w:hint="default"/>
          <w:lang w:val="en-US" w:eastAsia="zh-CN"/>
        </w:rPr>
        <w:t>url: '/pages/index/index'})</w:t>
      </w:r>
    </w:p>
    <w:p>
      <w:pPr>
        <w:pStyle w:val="2"/>
        <w:bidi w:val="0"/>
        <w:rPr>
          <w:rFonts w:hint="default"/>
          <w:lang w:val="en-US" w:eastAsia="zh-CN"/>
        </w:rPr>
      </w:pPr>
      <w:r>
        <w:rPr>
          <w:rFonts w:hint="default"/>
          <w:lang w:val="en-US" w:eastAsia="zh-CN"/>
        </w:rPr>
        <w:t>小程序和小程序之间的跳转</w:t>
      </w:r>
    </w:p>
    <w:p>
      <w:pPr>
        <w:numPr>
          <w:ilvl w:val="0"/>
          <w:numId w:val="0"/>
        </w:numPr>
        <w:ind w:leftChars="0" w:right="0" w:rightChars="0"/>
        <w:rPr>
          <w:rFonts w:hint="default"/>
          <w:lang w:val="en-US" w:eastAsia="zh-CN"/>
        </w:rPr>
      </w:pPr>
      <w:r>
        <w:rPr>
          <w:rFonts w:hint="default"/>
          <w:lang w:val="en-US" w:eastAsia="zh-CN"/>
        </w:rPr>
        <w:t>在同一主体公众号上关联2个小程序appid,</w:t>
      </w:r>
    </w:p>
    <w:p>
      <w:pPr>
        <w:rPr>
          <w:rFonts w:hint="default"/>
          <w:lang w:val="en-US" w:eastAsia="zh-CN"/>
        </w:rPr>
      </w:pPr>
      <w:r>
        <w:rPr>
          <w:rFonts w:hint="default"/>
          <w:lang w:val="en-US" w:eastAsia="zh-CN"/>
        </w:rPr>
        <w:t>·用navigator，对应设置一些属性即可·target∶miniProgram——其他小程序·target∶self——当前小程序</w:t>
      </w:r>
    </w:p>
    <w:p>
      <w:pPr>
        <w:rPr>
          <w:rFonts w:hint="default"/>
          <w:lang w:val="en-US" w:eastAsia="zh-CN"/>
        </w:rPr>
      </w:pPr>
    </w:p>
    <w:p>
      <w:pPr>
        <w:pStyle w:val="2"/>
        <w:bidi w:val="0"/>
        <w:rPr>
          <w:rFonts w:hint="default"/>
          <w:lang w:val="en-US" w:eastAsia="zh-CN"/>
        </w:rPr>
      </w:pPr>
      <w:r>
        <w:rPr>
          <w:rFonts w:hint="default"/>
          <w:lang w:val="en-US" w:eastAsia="zh-CN"/>
        </w:rPr>
        <w:t>简述微信小程序原理？</w:t>
      </w:r>
    </w:p>
    <w:p>
      <w:pPr>
        <w:rPr>
          <w:rFonts w:hint="default"/>
          <w:lang w:val="en-US" w:eastAsia="zh-CN"/>
        </w:rPr>
      </w:pPr>
      <w:r>
        <w:rPr>
          <w:rFonts w:hint="default"/>
          <w:lang w:val="en-US" w:eastAsia="zh-CN"/>
        </w:rPr>
        <w:t>微信小程序采用JavaScript、WXML、WXSS 三种技术进行开发.本质就是一个单页面应用，所有的页面渲染和事件处理，都在一个页面内进行,但又可以通过微信客户端调用原生的各种接口</w:t>
      </w:r>
    </w:p>
    <w:p>
      <w:pPr>
        <w:rPr>
          <w:rFonts w:hint="default"/>
          <w:lang w:val="en-US" w:eastAsia="zh-CN"/>
        </w:rPr>
      </w:pPr>
      <w:r>
        <w:rPr>
          <w:rFonts w:hint="default"/>
          <w:lang w:val="en-US" w:eastAsia="zh-CN"/>
        </w:rPr>
        <w:t>微信的架构，是数据驱动的架构模式，它的UI和数据是分离的，所有的页面更新，都需要通过对数据的更改来实现</w:t>
      </w:r>
    </w:p>
    <w:p>
      <w:pPr>
        <w:rPr>
          <w:rFonts w:hint="default"/>
          <w:lang w:val="en-US" w:eastAsia="zh-CN"/>
        </w:rPr>
      </w:pPr>
      <w:r>
        <w:rPr>
          <w:rFonts w:hint="default"/>
          <w:lang w:val="en-US" w:eastAsia="zh-CN"/>
        </w:rPr>
        <w:t>小程序分为两个部分webview和 appService。其中 webview主要用来展现Ul, appService有来处理业务逻辑、数据及接口调用。它们在两个进程中运行，通过系统层JSBridge 实现通信，实现UI的渲染、事件的处理</w:t>
      </w:r>
    </w:p>
    <w:p>
      <w:pPr>
        <w:rPr>
          <w:rFonts w:hint="default"/>
          <w:lang w:val="en-US" w:eastAsia="zh-CN"/>
        </w:rPr>
      </w:pPr>
    </w:p>
    <w:p>
      <w:pPr>
        <w:pStyle w:val="2"/>
        <w:bidi w:val="0"/>
      </w:pPr>
      <w:r>
        <w:rPr>
          <w:rFonts w:hint="default"/>
        </w:rPr>
        <w:t>请谈谈微信小程序主要目录和文件的作用？</w:t>
      </w:r>
    </w:p>
    <w:p>
      <w:pPr>
        <w:rPr>
          <w:rFonts w:hint="default"/>
          <w:lang w:val="en-US" w:eastAsia="zh-CN"/>
        </w:rPr>
      </w:pPr>
      <w:r>
        <w:rPr>
          <w:rFonts w:hint="default"/>
          <w:lang w:val="en-US" w:eastAsia="zh-CN"/>
        </w:rPr>
        <w:t>project.config.json：项目配置文件，用的最多的就是配置是否开启https校验</w:t>
      </w:r>
    </w:p>
    <w:p>
      <w:pPr>
        <w:rPr>
          <w:rFonts w:hint="default"/>
          <w:lang w:val="en-US" w:eastAsia="zh-CN"/>
        </w:rPr>
      </w:pPr>
      <w:r>
        <w:rPr>
          <w:rFonts w:hint="default"/>
          <w:lang w:val="en-US" w:eastAsia="zh-CN"/>
        </w:rPr>
        <w:t>App.js：设置一些全局的基础数据等</w:t>
      </w:r>
    </w:p>
    <w:p>
      <w:pPr>
        <w:rPr>
          <w:rFonts w:hint="default"/>
          <w:lang w:val="en-US" w:eastAsia="zh-CN"/>
        </w:rPr>
      </w:pPr>
      <w:r>
        <w:rPr>
          <w:rFonts w:hint="default"/>
          <w:lang w:val="en-US" w:eastAsia="zh-CN"/>
        </w:rPr>
        <w:t>App.json：底部tab，标题栏和路由等设置</w:t>
      </w:r>
    </w:p>
    <w:p>
      <w:pPr>
        <w:rPr>
          <w:rFonts w:hint="default"/>
          <w:lang w:val="en-US" w:eastAsia="zh-CN"/>
        </w:rPr>
      </w:pPr>
      <w:r>
        <w:rPr>
          <w:rFonts w:hint="default"/>
          <w:lang w:val="en-US" w:eastAsia="zh-CN"/>
        </w:rPr>
        <w:t>App.wxss：公共样式，引入iconfont等</w:t>
      </w:r>
    </w:p>
    <w:p>
      <w:pPr>
        <w:rPr>
          <w:rFonts w:hint="default"/>
          <w:lang w:val="en-US" w:eastAsia="zh-CN"/>
        </w:rPr>
      </w:pPr>
      <w:r>
        <w:rPr>
          <w:rFonts w:hint="default"/>
          <w:lang w:val="en-US" w:eastAsia="zh-CN"/>
        </w:rPr>
        <w:t>pages：里面包含一个个具体的页面</w:t>
      </w:r>
    </w:p>
    <w:p>
      <w:pPr>
        <w:rPr>
          <w:rFonts w:hint="default"/>
          <w:lang w:val="en-US" w:eastAsia="zh-CN"/>
        </w:rPr>
      </w:pPr>
      <w:r>
        <w:rPr>
          <w:rFonts w:hint="default"/>
          <w:lang w:val="en-US" w:eastAsia="zh-CN"/>
        </w:rPr>
        <w:t>index.json：配置当前页面标题和引入组件</w:t>
      </w:r>
    </w:p>
    <w:p>
      <w:pPr>
        <w:rPr>
          <w:rFonts w:hint="default"/>
          <w:lang w:val="en-US" w:eastAsia="zh-CN"/>
        </w:rPr>
      </w:pPr>
      <w:r>
        <w:rPr>
          <w:rFonts w:hint="default"/>
          <w:lang w:val="en-US" w:eastAsia="zh-CN"/>
        </w:rPr>
        <w:t>index.wxml：页面结构</w:t>
      </w:r>
    </w:p>
    <w:p>
      <w:pPr>
        <w:rPr>
          <w:rFonts w:hint="default"/>
          <w:lang w:val="en-US" w:eastAsia="zh-CN"/>
        </w:rPr>
      </w:pPr>
      <w:r>
        <w:rPr>
          <w:rFonts w:hint="default"/>
          <w:lang w:val="en-US" w:eastAsia="zh-CN"/>
        </w:rPr>
        <w:t>index.wxss：页面样式表</w:t>
      </w:r>
    </w:p>
    <w:p>
      <w:pPr>
        <w:rPr>
          <w:rFonts w:hint="default"/>
          <w:lang w:val="en-US" w:eastAsia="zh-CN"/>
        </w:rPr>
      </w:pPr>
      <w:r>
        <w:rPr>
          <w:rFonts w:hint="default"/>
          <w:lang w:val="en-US" w:eastAsia="zh-CN"/>
        </w:rPr>
        <w:t>index.js：页面的逻辑，请求和数据处理</w:t>
      </w:r>
    </w:p>
    <w:p>
      <w:pPr>
        <w:pStyle w:val="2"/>
        <w:bidi w:val="0"/>
        <w:rPr>
          <w:rFonts w:hint="default"/>
          <w:lang w:val="en-US" w:eastAsia="zh-CN"/>
        </w:rPr>
      </w:pPr>
      <w:r>
        <w:rPr>
          <w:rFonts w:hint="default"/>
          <w:lang w:val="en-US" w:eastAsia="zh-CN"/>
        </w:rPr>
        <w:t>请谈谈wxml与标准的html的异同？</w:t>
      </w:r>
    </w:p>
    <w:p>
      <w:pPr>
        <w:rPr>
          <w:rFonts w:hint="default"/>
          <w:lang w:val="en-US" w:eastAsia="zh-CN"/>
        </w:rPr>
      </w:pPr>
      <w:r>
        <w:rPr>
          <w:rFonts w:hint="default"/>
          <w:lang w:val="en-US" w:eastAsia="zh-CN"/>
        </w:rPr>
        <w:t>都是用来描述页面的结构</w:t>
      </w:r>
    </w:p>
    <w:p>
      <w:pPr>
        <w:rPr>
          <w:rFonts w:hint="default"/>
          <w:lang w:val="en-US" w:eastAsia="zh-CN"/>
        </w:rPr>
      </w:pPr>
      <w:r>
        <w:rPr>
          <w:rFonts w:hint="default"/>
          <w:lang w:val="en-US" w:eastAsia="zh-CN"/>
        </w:rPr>
        <w:t>都由标签，属性等构成</w:t>
      </w:r>
    </w:p>
    <w:p>
      <w:pPr>
        <w:rPr>
          <w:rFonts w:hint="default"/>
          <w:lang w:val="en-US" w:eastAsia="zh-CN"/>
        </w:rPr>
      </w:pPr>
      <w:r>
        <w:rPr>
          <w:rFonts w:hint="default"/>
          <w:lang w:val="en-US" w:eastAsia="zh-CN"/>
        </w:rPr>
        <w:t>标签名字不一样，且小程序标签更少，单一标签更多</w:t>
      </w:r>
    </w:p>
    <w:p>
      <w:pPr>
        <w:rPr>
          <w:rFonts w:hint="default"/>
          <w:lang w:val="en-US" w:eastAsia="zh-CN"/>
        </w:rPr>
      </w:pPr>
      <w:r>
        <w:rPr>
          <w:rFonts w:hint="default"/>
          <w:lang w:val="en-US" w:eastAsia="zh-CN"/>
        </w:rPr>
        <w:t>多了一些 wx:if 这样的属性以及{{}} 这样的表达式</w:t>
      </w:r>
    </w:p>
    <w:p>
      <w:pPr>
        <w:rPr>
          <w:rFonts w:hint="default"/>
          <w:lang w:val="en-US" w:eastAsia="zh-CN"/>
        </w:rPr>
      </w:pPr>
      <w:r>
        <w:rPr>
          <w:rFonts w:hint="default"/>
          <w:lang w:val="en-US" w:eastAsia="zh-CN"/>
        </w:rPr>
        <w:t>WXML仅能在微信小程序开发者工具中预览，而HTML可以在浏览器内预览</w:t>
      </w:r>
    </w:p>
    <w:p>
      <w:pPr>
        <w:rPr>
          <w:rFonts w:hint="default"/>
          <w:lang w:val="en-US" w:eastAsia="zh-CN"/>
        </w:rPr>
      </w:pPr>
      <w:r>
        <w:rPr>
          <w:rFonts w:hint="default"/>
          <w:lang w:val="en-US" w:eastAsia="zh-CN"/>
        </w:rPr>
        <w:t>组件封装不同，WXML对组件进行了重新封装</w:t>
      </w:r>
    </w:p>
    <w:p>
      <w:pPr>
        <w:rPr>
          <w:rFonts w:hint="default"/>
          <w:lang w:val="en-US" w:eastAsia="zh-CN"/>
        </w:rPr>
      </w:pPr>
      <w:r>
        <w:rPr>
          <w:rFonts w:hint="default"/>
          <w:lang w:val="en-US" w:eastAsia="zh-CN"/>
        </w:rPr>
        <w:t>小程序运行在JS Core内，没有DOM树和windiw对象，小程序中无法使用window对象和document对象</w:t>
      </w:r>
    </w:p>
    <w:p>
      <w:pPr>
        <w:pStyle w:val="2"/>
        <w:bidi w:val="0"/>
        <w:rPr>
          <w:rFonts w:hint="default"/>
          <w:lang w:val="en-US" w:eastAsia="zh-CN"/>
        </w:rPr>
      </w:pPr>
      <w:r>
        <w:rPr>
          <w:rFonts w:hint="default"/>
          <w:lang w:val="en-US" w:eastAsia="zh-CN"/>
        </w:rPr>
        <w:t>WXSS和CSS的</w:t>
      </w:r>
      <w:r>
        <w:rPr>
          <w:rFonts w:hint="eastAsia"/>
          <w:lang w:val="en-US" w:eastAsia="zh-CN"/>
        </w:rPr>
        <w:t>区别</w:t>
      </w:r>
      <w:r>
        <w:rPr>
          <w:rFonts w:hint="default"/>
          <w:lang w:val="en-US" w:eastAsia="zh-CN"/>
        </w:rPr>
        <w:t>？</w:t>
      </w:r>
    </w:p>
    <w:p>
      <w:pPr>
        <w:rPr>
          <w:rFonts w:hint="default"/>
          <w:lang w:val="en-US" w:eastAsia="zh-CN"/>
        </w:rPr>
      </w:pPr>
      <w:r>
        <w:rPr>
          <w:rFonts w:hint="default"/>
          <w:lang w:val="en-US" w:eastAsia="zh-CN"/>
        </w:rPr>
        <w:t>wx</w:t>
      </w:r>
      <w:r>
        <w:rPr>
          <w:rFonts w:hint="eastAsia"/>
          <w:lang w:val="en-US" w:eastAsia="zh-CN"/>
        </w:rPr>
        <w:t>ss</w:t>
      </w:r>
      <w:r>
        <w:rPr>
          <w:rFonts w:hint="default"/>
          <w:lang w:val="en-US" w:eastAsia="zh-CN"/>
        </w:rPr>
        <w:t>的图片引入需使用外链地址</w:t>
      </w:r>
    </w:p>
    <w:p>
      <w:pPr>
        <w:rPr>
          <w:rFonts w:hint="default"/>
          <w:lang w:val="en-US" w:eastAsia="zh-CN"/>
        </w:rPr>
      </w:pPr>
      <w:r>
        <w:rPr>
          <w:rFonts w:hint="default"/>
          <w:lang w:val="en-US" w:eastAsia="zh-CN"/>
        </w:rPr>
        <w:t>没有Body;样式可直接使用import导入</w:t>
      </w:r>
    </w:p>
    <w:p>
      <w:pPr>
        <w:rPr>
          <w:rFonts w:hint="default"/>
          <w:lang w:val="en-US" w:eastAsia="zh-CN"/>
        </w:rPr>
      </w:pPr>
    </w:p>
    <w:p>
      <w:pPr>
        <w:rPr>
          <w:rFonts w:hint="default"/>
          <w:lang w:val="en-US" w:eastAsia="zh-CN"/>
        </w:rPr>
      </w:pPr>
      <w:r>
        <w:rPr>
          <w:rFonts w:hint="default"/>
          <w:lang w:val="en-US" w:eastAsia="zh-CN"/>
        </w:rPr>
        <w:t>都是用来描述页面的样子</w:t>
      </w:r>
    </w:p>
    <w:p>
      <w:pPr>
        <w:rPr>
          <w:rFonts w:hint="default"/>
          <w:lang w:val="en-US" w:eastAsia="zh-CN"/>
        </w:rPr>
      </w:pPr>
      <w:r>
        <w:rPr>
          <w:rFonts w:hint="default"/>
          <w:lang w:val="en-US" w:eastAsia="zh-CN"/>
        </w:rPr>
        <w:t>WXSS具有CSS大部分的特性，也做了一些扩充和修改</w:t>
      </w:r>
    </w:p>
    <w:p>
      <w:pPr>
        <w:rPr>
          <w:rFonts w:hint="default"/>
          <w:lang w:val="en-US" w:eastAsia="zh-CN"/>
        </w:rPr>
      </w:pPr>
      <w:r>
        <w:rPr>
          <w:rFonts w:hint="default"/>
          <w:lang w:val="en-US" w:eastAsia="zh-CN"/>
        </w:rPr>
        <w:t>WXSS新增了尺寸单位，WXSS在底层支持新的尺寸单位rpx</w:t>
      </w:r>
    </w:p>
    <w:p>
      <w:pPr>
        <w:rPr>
          <w:rFonts w:hint="default"/>
          <w:lang w:val="en-US" w:eastAsia="zh-CN"/>
        </w:rPr>
      </w:pPr>
      <w:r>
        <w:rPr>
          <w:rFonts w:hint="default"/>
          <w:lang w:val="en-US" w:eastAsia="zh-CN"/>
        </w:rPr>
        <w:t>WXSS仅支持部分CSS选择器</w:t>
      </w:r>
    </w:p>
    <w:p>
      <w:pPr>
        <w:rPr>
          <w:rFonts w:hint="default"/>
          <w:lang w:val="en-US" w:eastAsia="zh-CN"/>
        </w:rPr>
      </w:pPr>
      <w:r>
        <w:rPr>
          <w:rFonts w:hint="default"/>
          <w:lang w:val="en-US" w:eastAsia="zh-CN"/>
        </w:rPr>
        <w:t>WXSS提供全局样式与局部样式</w:t>
      </w:r>
    </w:p>
    <w:p>
      <w:pPr>
        <w:pStyle w:val="2"/>
        <w:bidi w:val="0"/>
        <w:rPr>
          <w:rFonts w:hint="default"/>
          <w:lang w:val="en-US" w:eastAsia="zh-CN"/>
        </w:rPr>
      </w:pPr>
      <w:r>
        <w:rPr>
          <w:rFonts w:hint="default"/>
          <w:lang w:val="en-US" w:eastAsia="zh-CN"/>
        </w:rPr>
        <w:t>分析微信小程序的优劣势？</w:t>
      </w:r>
    </w:p>
    <w:p>
      <w:pPr>
        <w:rPr>
          <w:rFonts w:hint="default"/>
          <w:b/>
          <w:bCs/>
          <w:lang w:val="en-US" w:eastAsia="zh-CN"/>
        </w:rPr>
      </w:pPr>
      <w:r>
        <w:rPr>
          <w:rFonts w:hint="default"/>
          <w:b/>
          <w:bCs/>
          <w:lang w:val="en-US" w:eastAsia="zh-CN"/>
        </w:rPr>
        <w:t>优势：</w:t>
      </w:r>
    </w:p>
    <w:p>
      <w:pPr>
        <w:rPr>
          <w:rFonts w:hint="default"/>
          <w:lang w:val="en-US" w:eastAsia="zh-CN"/>
        </w:rPr>
      </w:pPr>
      <w:r>
        <w:rPr>
          <w:rFonts w:hint="default"/>
          <w:lang w:val="en-US" w:eastAsia="zh-CN"/>
        </w:rPr>
        <w:t>容易上手，基础组件库比较全，基本不需要考虑兼容问题</w:t>
      </w:r>
    </w:p>
    <w:p>
      <w:pPr>
        <w:rPr>
          <w:rFonts w:hint="default"/>
          <w:lang w:val="en-US" w:eastAsia="zh-CN"/>
        </w:rPr>
      </w:pPr>
      <w:r>
        <w:rPr>
          <w:rFonts w:hint="default"/>
          <w:lang w:val="en-US" w:eastAsia="zh-CN"/>
        </w:rPr>
        <w:t>开发文档比较完善，开发社区比较活跃，支持插件式开发</w:t>
      </w:r>
    </w:p>
    <w:p>
      <w:pPr>
        <w:rPr>
          <w:rFonts w:hint="default"/>
          <w:lang w:val="en-US" w:eastAsia="zh-CN"/>
        </w:rPr>
      </w:pPr>
      <w:r>
        <w:rPr>
          <w:rFonts w:hint="default"/>
          <w:lang w:val="en-US" w:eastAsia="zh-CN"/>
        </w:rPr>
        <w:t>良好的用户体验，无需下载，通过搜索和扫一扫就可以打开，打开速度快，安卓上可以添加到桌面，与原生APP差不多</w:t>
      </w:r>
    </w:p>
    <w:p>
      <w:pPr>
        <w:rPr>
          <w:rFonts w:hint="default"/>
          <w:lang w:val="en-US" w:eastAsia="zh-CN"/>
        </w:rPr>
      </w:pPr>
      <w:r>
        <w:rPr>
          <w:rFonts w:hint="default"/>
          <w:lang w:val="en-US" w:eastAsia="zh-CN"/>
        </w:rPr>
        <w:t>开发成本比APP要低</w:t>
      </w:r>
    </w:p>
    <w:p>
      <w:pPr>
        <w:rPr>
          <w:rFonts w:hint="default"/>
          <w:lang w:val="en-US" w:eastAsia="zh-CN"/>
        </w:rPr>
      </w:pPr>
      <w:r>
        <w:rPr>
          <w:rFonts w:hint="default"/>
          <w:lang w:val="en-US" w:eastAsia="zh-CN"/>
        </w:rPr>
        <w:t>为用户提供良好的保障（小程序发布，严格是审查流程）</w:t>
      </w:r>
    </w:p>
    <w:p>
      <w:pPr>
        <w:rPr>
          <w:rFonts w:hint="default"/>
          <w:b/>
          <w:bCs/>
          <w:lang w:val="en-US" w:eastAsia="zh-CN"/>
        </w:rPr>
      </w:pPr>
      <w:r>
        <w:rPr>
          <w:rFonts w:hint="default"/>
          <w:b/>
          <w:bCs/>
          <w:lang w:val="en-US" w:eastAsia="zh-CN"/>
        </w:rPr>
        <w:t>劣势：</w:t>
      </w:r>
    </w:p>
    <w:p>
      <w:pPr>
        <w:rPr>
          <w:rFonts w:hint="default"/>
          <w:lang w:val="en-US" w:eastAsia="zh-CN"/>
        </w:rPr>
      </w:pPr>
      <w:r>
        <w:rPr>
          <w:rFonts w:hint="default"/>
          <w:lang w:val="en-US" w:eastAsia="zh-CN"/>
        </w:rPr>
        <w:t>限制较多，页面大小不能超过1M，不能打开超过5个层级的页面</w:t>
      </w:r>
    </w:p>
    <w:p>
      <w:pPr>
        <w:rPr>
          <w:rFonts w:hint="default"/>
          <w:lang w:val="en-US" w:eastAsia="zh-CN"/>
        </w:rPr>
      </w:pPr>
      <w:r>
        <w:rPr>
          <w:rFonts w:hint="default"/>
          <w:lang w:val="en-US" w:eastAsia="zh-CN"/>
        </w:rPr>
        <w:t>样式单一，部分组件已经是成型的，样式不可修改，例如：幻灯片，导航</w:t>
      </w:r>
    </w:p>
    <w:p>
      <w:pPr>
        <w:rPr>
          <w:rFonts w:hint="default"/>
          <w:lang w:val="en-US" w:eastAsia="zh-CN"/>
        </w:rPr>
      </w:pPr>
      <w:r>
        <w:rPr>
          <w:rFonts w:hint="default"/>
          <w:lang w:val="en-US" w:eastAsia="zh-CN"/>
        </w:rPr>
        <w:t>推广面窄，不能分享朋友圈，只能通过分享给朋友，附加小程序推广</w:t>
      </w:r>
    </w:p>
    <w:p>
      <w:pPr>
        <w:rPr>
          <w:rFonts w:hint="default"/>
          <w:lang w:val="en-US" w:eastAsia="zh-CN"/>
        </w:rPr>
      </w:pPr>
      <w:r>
        <w:rPr>
          <w:rFonts w:hint="default"/>
          <w:lang w:val="en-US" w:eastAsia="zh-CN"/>
        </w:rPr>
        <w:t>依托与微信，无法开发后台管理功能</w:t>
      </w:r>
    </w:p>
    <w:p>
      <w:pPr>
        <w:rPr>
          <w:rFonts w:hint="default"/>
          <w:lang w:val="en-US" w:eastAsia="zh-CN"/>
        </w:rPr>
      </w:pPr>
      <w:r>
        <w:rPr>
          <w:rFonts w:hint="default"/>
          <w:lang w:val="en-US" w:eastAsia="zh-CN"/>
        </w:rPr>
        <w:t>后台调试麻烦，因为api接口必须https请求且公网地址</w:t>
      </w:r>
    </w:p>
    <w:p>
      <w:pPr>
        <w:rPr>
          <w:rFonts w:hint="default"/>
          <w:lang w:val="en-US" w:eastAsia="zh-CN"/>
        </w:rPr>
      </w:pPr>
      <w:r>
        <w:rPr>
          <w:rFonts w:hint="default"/>
          <w:lang w:val="en-US" w:eastAsia="zh-CN"/>
        </w:rPr>
        <w:t>真机测试，个别安卓和苹果表现迥异，例如安卓的定位功能加载很慢</w:t>
      </w:r>
    </w:p>
    <w:p>
      <w:pPr>
        <w:rPr>
          <w:rFonts w:hint="default"/>
          <w:lang w:val="en-US" w:eastAsia="zh-CN"/>
        </w:rPr>
      </w:pPr>
    </w:p>
    <w:p>
      <w:pPr>
        <w:pStyle w:val="2"/>
        <w:bidi w:val="0"/>
        <w:rPr>
          <w:rFonts w:hint="default"/>
          <w:lang w:val="en-US" w:eastAsia="zh-CN"/>
        </w:rPr>
      </w:pPr>
      <w:r>
        <w:rPr>
          <w:rFonts w:hint="default"/>
          <w:lang w:val="en-US" w:eastAsia="zh-CN"/>
        </w:rPr>
        <w:t>小程序与原生App那个好？</w:t>
      </w:r>
    </w:p>
    <w:p>
      <w:pPr>
        <w:rPr>
          <w:rFonts w:hint="default"/>
          <w:lang w:val="en-US" w:eastAsia="zh-CN"/>
        </w:rPr>
      </w:pPr>
      <w:r>
        <w:rPr>
          <w:rFonts w:hint="default"/>
          <w:lang w:val="en-US" w:eastAsia="zh-CN"/>
        </w:rPr>
        <w:t>各有各自的优点，都又有缺点</w:t>
      </w:r>
    </w:p>
    <w:p>
      <w:pPr>
        <w:rPr>
          <w:rFonts w:hint="default"/>
          <w:b/>
          <w:bCs/>
          <w:lang w:val="en-US" w:eastAsia="zh-CN"/>
        </w:rPr>
      </w:pPr>
      <w:r>
        <w:rPr>
          <w:rFonts w:hint="default"/>
          <w:b/>
          <w:bCs/>
          <w:lang w:val="en-US" w:eastAsia="zh-CN"/>
        </w:rPr>
        <w:t>小程序的优点：</w:t>
      </w:r>
    </w:p>
    <w:p>
      <w:pPr>
        <w:rPr>
          <w:rFonts w:hint="default"/>
          <w:lang w:val="en-US" w:eastAsia="zh-CN"/>
        </w:rPr>
      </w:pPr>
      <w:r>
        <w:rPr>
          <w:rFonts w:hint="default"/>
          <w:lang w:val="en-US" w:eastAsia="zh-CN"/>
        </w:rPr>
        <w:t>基于微信平台开发，享受微信自带的流量，这个优点最大</w:t>
      </w:r>
    </w:p>
    <w:p>
      <w:pPr>
        <w:rPr>
          <w:rFonts w:hint="default"/>
          <w:lang w:val="en-US" w:eastAsia="zh-CN"/>
        </w:rPr>
      </w:pPr>
      <w:r>
        <w:rPr>
          <w:rFonts w:hint="default"/>
          <w:lang w:val="en-US" w:eastAsia="zh-CN"/>
        </w:rPr>
        <w:t>无需安装，只要打开微信就能用，不占手机内存，体验好</w:t>
      </w:r>
    </w:p>
    <w:p>
      <w:pPr>
        <w:rPr>
          <w:rFonts w:hint="default"/>
          <w:lang w:val="en-US" w:eastAsia="zh-CN"/>
        </w:rPr>
      </w:pPr>
      <w:r>
        <w:rPr>
          <w:rFonts w:hint="default"/>
          <w:lang w:val="en-US" w:eastAsia="zh-CN"/>
        </w:rPr>
        <w:t>开发周期段，一般最多一个月就可以上线完成</w:t>
      </w:r>
    </w:p>
    <w:p>
      <w:pPr>
        <w:rPr>
          <w:rFonts w:hint="default"/>
          <w:lang w:val="en-US" w:eastAsia="zh-CN"/>
        </w:rPr>
      </w:pPr>
      <w:r>
        <w:rPr>
          <w:rFonts w:hint="default"/>
          <w:lang w:val="en-US" w:eastAsia="zh-CN"/>
        </w:rPr>
        <w:t>开发所需的资金少，所需资金是开发原生APP的一半不到</w:t>
      </w:r>
    </w:p>
    <w:p>
      <w:pPr>
        <w:rPr>
          <w:rFonts w:hint="default"/>
          <w:lang w:val="en-US" w:eastAsia="zh-CN"/>
        </w:rPr>
      </w:pPr>
      <w:r>
        <w:rPr>
          <w:rFonts w:hint="default"/>
          <w:lang w:val="en-US" w:eastAsia="zh-CN"/>
        </w:rPr>
        <w:t>小程序名称是唯一的，在微信的搜索里权重很高</w:t>
      </w:r>
    </w:p>
    <w:p>
      <w:pPr>
        <w:rPr>
          <w:rFonts w:hint="default"/>
          <w:lang w:val="en-US" w:eastAsia="zh-CN"/>
        </w:rPr>
      </w:pPr>
      <w:r>
        <w:rPr>
          <w:rFonts w:hint="default"/>
          <w:lang w:val="en-US" w:eastAsia="zh-CN"/>
        </w:rPr>
        <w:t>容易上手，只要之前有HTML+CSS+JS基础知识，写小程序基本没有大问题</w:t>
      </w:r>
    </w:p>
    <w:p>
      <w:pPr>
        <w:rPr>
          <w:rFonts w:hint="default"/>
          <w:lang w:val="en-US" w:eastAsia="zh-CN"/>
        </w:rPr>
      </w:pPr>
      <w:r>
        <w:rPr>
          <w:rFonts w:hint="default"/>
          <w:lang w:val="en-US" w:eastAsia="zh-CN"/>
        </w:rPr>
        <w:t>基本不需要考虑兼容性问题，只要微信可以正常运行的机器，就可以运行小程序</w:t>
      </w:r>
    </w:p>
    <w:p>
      <w:pPr>
        <w:rPr>
          <w:rFonts w:hint="default"/>
          <w:lang w:val="en-US" w:eastAsia="zh-CN"/>
        </w:rPr>
      </w:pPr>
      <w:r>
        <w:rPr>
          <w:rFonts w:hint="default"/>
          <w:lang w:val="en-US" w:eastAsia="zh-CN"/>
        </w:rPr>
        <w:t>发布，审核高效，基本上午发布审核，下午就审核通过，升级简单，支持灰度发布</w:t>
      </w:r>
    </w:p>
    <w:p>
      <w:pPr>
        <w:rPr>
          <w:rFonts w:hint="default"/>
          <w:lang w:val="en-US" w:eastAsia="zh-CN"/>
        </w:rPr>
      </w:pPr>
      <w:r>
        <w:rPr>
          <w:rFonts w:hint="default"/>
          <w:lang w:val="en-US" w:eastAsia="zh-CN"/>
        </w:rPr>
        <w:t>开发文档完善，社区活跃</w:t>
      </w:r>
    </w:p>
    <w:p>
      <w:pPr>
        <w:rPr>
          <w:rFonts w:hint="default"/>
          <w:lang w:val="en-US" w:eastAsia="zh-CN"/>
        </w:rPr>
      </w:pPr>
      <w:r>
        <w:rPr>
          <w:rFonts w:hint="default"/>
          <w:lang w:val="en-US" w:eastAsia="zh-CN"/>
        </w:rPr>
        <w:t>支持插件式开发，一些基本功能可以开发成插件，供多个小程序使用</w:t>
      </w:r>
    </w:p>
    <w:p>
      <w:pPr>
        <w:rPr>
          <w:rFonts w:hint="default"/>
          <w:b/>
          <w:bCs/>
          <w:lang w:val="en-US" w:eastAsia="zh-CN"/>
        </w:rPr>
      </w:pPr>
      <w:r>
        <w:rPr>
          <w:rFonts w:hint="default"/>
          <w:b/>
          <w:bCs/>
          <w:lang w:val="en-US" w:eastAsia="zh-CN"/>
        </w:rPr>
        <w:t>缺点：</w:t>
      </w:r>
    </w:p>
    <w:p>
      <w:pPr>
        <w:rPr>
          <w:rFonts w:hint="default"/>
          <w:lang w:val="en-US" w:eastAsia="zh-CN"/>
        </w:rPr>
      </w:pPr>
      <w:r>
        <w:rPr>
          <w:rFonts w:hint="default"/>
          <w:lang w:val="en-US" w:eastAsia="zh-CN"/>
        </w:rPr>
        <w:t>局限性很强（比如页面大小不能超过1M，不能打开超过5个层级的页面，样式单一，小程序的部分组件已经是成型的了，样式不能修改，比如幻灯片，导航）只能依赖于微信依托与微信，无法开发后台管理功能</w:t>
      </w:r>
    </w:p>
    <w:p>
      <w:pPr>
        <w:rPr>
          <w:rFonts w:hint="default"/>
          <w:lang w:val="en-US" w:eastAsia="zh-CN"/>
        </w:rPr>
      </w:pPr>
      <w:r>
        <w:rPr>
          <w:rFonts w:hint="default"/>
          <w:lang w:val="en-US" w:eastAsia="zh-CN"/>
        </w:rPr>
        <w:t>不利于推广，推广面窄，不能分享朋友圈，只能分享给朋友，附近小程序推广，其中附加小程序也收到微信限制</w:t>
      </w:r>
    </w:p>
    <w:p>
      <w:pPr>
        <w:rPr>
          <w:rFonts w:hint="default"/>
          <w:lang w:val="en-US" w:eastAsia="zh-CN"/>
        </w:rPr>
      </w:pPr>
      <w:r>
        <w:rPr>
          <w:rFonts w:hint="default"/>
          <w:lang w:val="en-US" w:eastAsia="zh-CN"/>
        </w:rPr>
        <w:t>后台调试麻烦，因为API接口必须https请求，且公网地址，也就是说后台代码必须发布到远程服务器上；当然我们可以修改host进行dns映射把远程服务器转到本地，或者开启tomcat远程调试；不管怎么说终归调试比较麻烦</w:t>
      </w:r>
    </w:p>
    <w:p>
      <w:pPr>
        <w:rPr>
          <w:rFonts w:hint="default"/>
          <w:lang w:val="en-US" w:eastAsia="zh-CN"/>
        </w:rPr>
      </w:pPr>
      <w:r>
        <w:rPr>
          <w:rFonts w:hint="default"/>
          <w:lang w:val="en-US" w:eastAsia="zh-CN"/>
        </w:rPr>
        <w:t>前台测试有诸多坑，最头疼莫过于模拟器与真机显示不一致</w:t>
      </w:r>
    </w:p>
    <w:p>
      <w:pPr>
        <w:rPr>
          <w:rFonts w:hint="default"/>
          <w:lang w:val="en-US" w:eastAsia="zh-CN"/>
        </w:rPr>
      </w:pPr>
      <w:r>
        <w:rPr>
          <w:rFonts w:hint="default"/>
          <w:lang w:val="en-US" w:eastAsia="zh-CN"/>
        </w:rPr>
        <w:t>js引用只能使用绝对路径，不能操作DOM</w:t>
      </w:r>
    </w:p>
    <w:p>
      <w:pPr>
        <w:rPr>
          <w:rFonts w:hint="default"/>
          <w:b/>
          <w:bCs/>
          <w:lang w:val="en-US" w:eastAsia="zh-CN"/>
        </w:rPr>
      </w:pPr>
      <w:r>
        <w:rPr>
          <w:rFonts w:hint="default"/>
          <w:b/>
          <w:bCs/>
          <w:lang w:val="en-US" w:eastAsia="zh-CN"/>
        </w:rPr>
        <w:t>原生App优点</w:t>
      </w:r>
    </w:p>
    <w:p>
      <w:pPr>
        <w:rPr>
          <w:rFonts w:hint="default"/>
          <w:b w:val="0"/>
          <w:bCs w:val="0"/>
          <w:lang w:val="en-US" w:eastAsia="zh-CN"/>
        </w:rPr>
      </w:pPr>
      <w:r>
        <w:rPr>
          <w:rFonts w:hint="default"/>
          <w:b w:val="0"/>
          <w:bCs w:val="0"/>
          <w:lang w:val="en-US" w:eastAsia="zh-CN"/>
        </w:rPr>
        <w:t>原生的相应速度快</w:t>
      </w:r>
    </w:p>
    <w:p>
      <w:pPr>
        <w:rPr>
          <w:rFonts w:hint="default"/>
          <w:b w:val="0"/>
          <w:bCs w:val="0"/>
          <w:lang w:val="en-US" w:eastAsia="zh-CN"/>
        </w:rPr>
      </w:pPr>
      <w:r>
        <w:rPr>
          <w:rFonts w:hint="default"/>
          <w:b w:val="0"/>
          <w:bCs w:val="0"/>
          <w:lang w:val="en-US" w:eastAsia="zh-CN"/>
        </w:rPr>
        <w:t>对于有无网络操作时，譬如离线操作基本选用原生开发</w:t>
      </w:r>
    </w:p>
    <w:p>
      <w:pPr>
        <w:rPr>
          <w:rFonts w:hint="default"/>
          <w:b w:val="0"/>
          <w:bCs w:val="0"/>
          <w:lang w:val="en-US" w:eastAsia="zh-CN"/>
        </w:rPr>
      </w:pPr>
      <w:r>
        <w:rPr>
          <w:rFonts w:hint="default"/>
          <w:b w:val="0"/>
          <w:bCs w:val="0"/>
          <w:lang w:val="en-US" w:eastAsia="zh-CN"/>
        </w:rPr>
        <w:t>需要调用系统硬件的功能（摄像头，拨号，短信蓝牙..）</w:t>
      </w:r>
    </w:p>
    <w:p>
      <w:pPr>
        <w:rPr>
          <w:rFonts w:hint="default"/>
          <w:b/>
          <w:bCs/>
          <w:lang w:val="en-US" w:eastAsia="zh-CN"/>
        </w:rPr>
      </w:pPr>
      <w:r>
        <w:rPr>
          <w:rFonts w:hint="default"/>
          <w:b w:val="0"/>
          <w:bCs w:val="0"/>
          <w:lang w:val="en-US" w:eastAsia="zh-CN"/>
        </w:rPr>
        <w:t>在无网络或者弱网情况下体验好</w:t>
      </w:r>
    </w:p>
    <w:p>
      <w:pPr>
        <w:rPr>
          <w:rFonts w:hint="default"/>
          <w:b/>
          <w:bCs/>
          <w:lang w:val="en-US" w:eastAsia="zh-CN"/>
        </w:rPr>
      </w:pPr>
      <w:r>
        <w:rPr>
          <w:rFonts w:hint="default"/>
          <w:b/>
          <w:bCs/>
          <w:lang w:val="en-US" w:eastAsia="zh-CN"/>
        </w:rPr>
        <w:t>原生App缺点</w:t>
      </w:r>
    </w:p>
    <w:p>
      <w:pPr>
        <w:rPr>
          <w:rFonts w:hint="default"/>
          <w:b w:val="0"/>
          <w:bCs w:val="0"/>
          <w:lang w:val="en-US" w:eastAsia="zh-CN"/>
        </w:rPr>
      </w:pPr>
      <w:r>
        <w:rPr>
          <w:rFonts w:hint="default"/>
          <w:b w:val="0"/>
          <w:bCs w:val="0"/>
          <w:lang w:val="en-US" w:eastAsia="zh-CN"/>
        </w:rPr>
        <w:t>开发周期长，开发成本高，需要下载</w:t>
      </w:r>
    </w:p>
    <w:p>
      <w:pPr>
        <w:pStyle w:val="2"/>
        <w:bidi w:val="0"/>
        <w:rPr>
          <w:rFonts w:hint="default"/>
          <w:lang w:val="en-US" w:eastAsia="zh-CN"/>
        </w:rPr>
      </w:pPr>
      <w:r>
        <w:rPr>
          <w:rFonts w:hint="default"/>
          <w:lang w:val="en-US" w:eastAsia="zh-CN"/>
        </w:rPr>
        <w:t>小程序的发布流程（开发流程）</w:t>
      </w:r>
    </w:p>
    <w:p>
      <w:pPr>
        <w:rPr>
          <w:rFonts w:hint="default"/>
          <w:lang w:val="en-US" w:eastAsia="zh-CN"/>
        </w:rPr>
      </w:pPr>
      <w:r>
        <w:rPr>
          <w:rFonts w:hint="default"/>
          <w:lang w:val="en-US" w:eastAsia="zh-CN"/>
        </w:rPr>
        <w:t>注册微信小程序账号</w:t>
      </w:r>
    </w:p>
    <w:p>
      <w:pPr>
        <w:rPr>
          <w:rFonts w:hint="default"/>
          <w:lang w:val="en-US" w:eastAsia="zh-CN"/>
        </w:rPr>
      </w:pPr>
      <w:r>
        <w:rPr>
          <w:rFonts w:hint="default"/>
          <w:lang w:val="en-US" w:eastAsia="zh-CN"/>
        </w:rPr>
        <w:t>获取微信小程序的AppID</w:t>
      </w:r>
    </w:p>
    <w:p>
      <w:pPr>
        <w:rPr>
          <w:rFonts w:hint="default"/>
          <w:lang w:val="en-US" w:eastAsia="zh-CN"/>
        </w:rPr>
      </w:pPr>
      <w:r>
        <w:rPr>
          <w:rFonts w:hint="default"/>
          <w:lang w:val="en-US" w:eastAsia="zh-CN"/>
        </w:rPr>
        <w:t>下载微信小程序开发者工具</w:t>
      </w:r>
    </w:p>
    <w:p>
      <w:pPr>
        <w:rPr>
          <w:rFonts w:hint="default"/>
          <w:lang w:val="en-US" w:eastAsia="zh-CN"/>
        </w:rPr>
      </w:pPr>
      <w:r>
        <w:rPr>
          <w:rFonts w:hint="default"/>
          <w:lang w:val="en-US" w:eastAsia="zh-CN"/>
        </w:rPr>
        <w:t>创建demo项目</w:t>
      </w:r>
    </w:p>
    <w:p>
      <w:pPr>
        <w:rPr>
          <w:rFonts w:hint="default"/>
          <w:lang w:val="en-US" w:eastAsia="zh-CN"/>
        </w:rPr>
      </w:pPr>
      <w:r>
        <w:rPr>
          <w:rFonts w:hint="default"/>
          <w:lang w:val="en-US" w:eastAsia="zh-CN"/>
        </w:rPr>
        <w:t>去微信公众号配置域名</w:t>
      </w:r>
    </w:p>
    <w:p>
      <w:pPr>
        <w:rPr>
          <w:rFonts w:hint="default"/>
          <w:lang w:val="en-US" w:eastAsia="zh-CN"/>
        </w:rPr>
      </w:pPr>
      <w:r>
        <w:rPr>
          <w:rFonts w:hint="default"/>
          <w:lang w:val="en-US" w:eastAsia="zh-CN"/>
        </w:rPr>
        <w:t>手机浏览</w:t>
      </w:r>
    </w:p>
    <w:p>
      <w:pPr>
        <w:rPr>
          <w:rFonts w:hint="default"/>
          <w:lang w:val="en-US" w:eastAsia="zh-CN"/>
        </w:rPr>
      </w:pPr>
      <w:r>
        <w:rPr>
          <w:rFonts w:hint="default"/>
          <w:lang w:val="en-US" w:eastAsia="zh-CN"/>
        </w:rPr>
        <w:t>代码上传</w:t>
      </w:r>
    </w:p>
    <w:p>
      <w:pPr>
        <w:rPr>
          <w:rFonts w:hint="default"/>
          <w:lang w:val="en-US" w:eastAsia="zh-CN"/>
        </w:rPr>
      </w:pPr>
      <w:r>
        <w:rPr>
          <w:rFonts w:hint="default"/>
          <w:lang w:val="en-US" w:eastAsia="zh-CN"/>
        </w:rPr>
        <w:t>提交审核</w:t>
      </w:r>
    </w:p>
    <w:p>
      <w:pPr>
        <w:rPr>
          <w:rFonts w:hint="default"/>
          <w:lang w:val="en-US" w:eastAsia="zh-CN"/>
        </w:rPr>
      </w:pPr>
      <w:r>
        <w:rPr>
          <w:rFonts w:hint="default"/>
          <w:lang w:val="en-US" w:eastAsia="zh-CN"/>
        </w:rPr>
        <w:t>小程序发布</w:t>
      </w:r>
    </w:p>
    <w:p>
      <w:pPr>
        <w:pStyle w:val="2"/>
        <w:bidi w:val="0"/>
        <w:rPr>
          <w:rFonts w:hint="default"/>
          <w:lang w:val="en-US" w:eastAsia="zh-CN"/>
        </w:rPr>
      </w:pPr>
      <w:r>
        <w:rPr>
          <w:rFonts w:hint="default"/>
          <w:lang w:val="en-US" w:eastAsia="zh-CN"/>
        </w:rPr>
        <w:t>如何封装小程序请求</w:t>
      </w:r>
    </w:p>
    <w:p>
      <w:pPr>
        <w:rPr>
          <w:rFonts w:hint="eastAsia"/>
          <w:b w:val="0"/>
          <w:bCs w:val="0"/>
          <w:lang w:val="en-US" w:eastAsia="zh-CN"/>
        </w:rPr>
      </w:pPr>
      <w:r>
        <w:rPr>
          <w:rFonts w:hint="eastAsia"/>
          <w:b/>
          <w:bCs/>
          <w:lang w:val="en-US" w:eastAsia="zh-CN"/>
        </w:rPr>
        <w:t>思路：</w:t>
      </w:r>
      <w:r>
        <w:rPr>
          <w:rFonts w:hint="eastAsia"/>
          <w:b w:val="0"/>
          <w:bCs w:val="0"/>
          <w:lang w:val="en-US" w:eastAsia="zh-CN"/>
        </w:rPr>
        <w:t>封装 wx.request 请求传递需要的参数( url , data , method , success 成功回调 ， fail 失败回调 ) , 封装常用方法 POST , GET , DELETE , PUT .... 最后导出这些方法；然后新建一个 api.js 文件，导入封装好的方法，然后调取相应的方法，传递数据。</w:t>
      </w:r>
    </w:p>
    <w:p>
      <w:pPr>
        <w:pStyle w:val="4"/>
        <w:keepNext w:val="0"/>
        <w:keepLines w:val="0"/>
        <w:widowControl/>
        <w:suppressLineNumbers w:val="0"/>
        <w:shd w:val="clear" w:fill="FFFFFF"/>
        <w:spacing w:line="18" w:lineRule="atLeast"/>
        <w:ind w:firstLine="0"/>
        <w:rPr>
          <w:rFonts w:ascii="微软雅黑" w:hAnsi="微软雅黑" w:eastAsia="微软雅黑" w:cs="微软雅黑"/>
          <w:b/>
          <w:bCs/>
          <w:i w:val="0"/>
          <w:iCs w:val="0"/>
          <w:caps w:val="0"/>
          <w:color w:val="121212"/>
          <w:spacing w:val="0"/>
          <w:sz w:val="23"/>
          <w:szCs w:val="23"/>
        </w:rPr>
      </w:pPr>
      <w:r>
        <w:rPr>
          <w:rStyle w:val="17"/>
          <w:rFonts w:ascii="Consolas" w:hAnsi="Consolas" w:eastAsia="Consolas" w:cs="Consolas"/>
          <w:b/>
          <w:bCs/>
          <w:i w:val="0"/>
          <w:iCs w:val="0"/>
          <w:caps w:val="0"/>
          <w:color w:val="121212"/>
          <w:spacing w:val="0"/>
          <w:sz w:val="18"/>
          <w:szCs w:val="18"/>
          <w:shd w:val="clear" w:fill="F6F6F6"/>
        </w:rPr>
        <w:t>wx.request 封装</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var app = getApp(); //获取小程序全局唯一app实例</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var host = '******************'; //接口地址</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//POST请求</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function post(url, data, success,fail)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request(url, postData, "POST", doSuccess, doFail);</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//GET请求</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function get(url, data, success, fail)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request(url, postData, "GET", doSuccess, doFail);</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function request(url, data, method, success, fail)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wx.showLoading({</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title: "正在加载中...",</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wx.request({</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url: host + url, //请求地址</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method: method, //请求方法</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header: { //请求头</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"Content-Type": "application/json;charset=UTF-8"</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data: data, //请求参数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dataType: 'json', //返回数据格式</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responseType: 'text', //响应的数据类型</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success: function(res)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wx.hideLoading();</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//成功执行方法，参数值为res.data,直接将返回的数据传入</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success(res.data);</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fail: function()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//失败执行方法</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fail();</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module.exports =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postRequest: post,</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getRequest: get,</w:t>
      </w:r>
    </w:p>
    <w:p>
      <w:pPr>
        <w:pStyle w:val="8"/>
        <w:keepNext w:val="0"/>
        <w:keepLines w:val="0"/>
        <w:widowControl/>
        <w:suppressLineNumbers w:val="0"/>
        <w:shd w:val="clear" w:fill="F6F6F6"/>
        <w:spacing w:before="210" w:beforeAutospacing="0" w:after="210" w:afterAutospacing="0"/>
        <w:ind w:left="0" w:right="0"/>
        <w:rPr>
          <w:sz w:val="18"/>
          <w:szCs w:val="18"/>
        </w:rPr>
      </w:pPr>
      <w:r>
        <w:rPr>
          <w:rStyle w:val="17"/>
          <w:rFonts w:hint="default" w:ascii="Consolas" w:hAnsi="Consolas" w:eastAsia="Consolas" w:cs="Consolas"/>
          <w:i w:val="0"/>
          <w:iCs w:val="0"/>
          <w:caps w:val="0"/>
          <w:color w:val="121212"/>
          <w:spacing w:val="0"/>
          <w:sz w:val="18"/>
          <w:szCs w:val="18"/>
          <w:shd w:val="clear" w:fill="F6F6F6"/>
        </w:rPr>
        <w:t>}</w:t>
      </w:r>
    </w:p>
    <w:p>
      <w:pPr>
        <w:pStyle w:val="4"/>
        <w:keepNext w:val="0"/>
        <w:keepLines w:val="0"/>
        <w:widowControl/>
        <w:suppressLineNumbers w:val="0"/>
        <w:shd w:val="clear" w:fill="FFFFFF"/>
        <w:spacing w:line="18" w:lineRule="atLeast"/>
        <w:ind w:firstLine="0"/>
        <w:rPr>
          <w:rFonts w:ascii="微软雅黑" w:hAnsi="微软雅黑" w:eastAsia="微软雅黑" w:cs="微软雅黑"/>
          <w:b/>
          <w:bCs/>
          <w:i w:val="0"/>
          <w:iCs w:val="0"/>
          <w:caps w:val="0"/>
          <w:color w:val="121212"/>
          <w:spacing w:val="0"/>
          <w:sz w:val="23"/>
          <w:szCs w:val="23"/>
        </w:rPr>
      </w:pPr>
      <w:r>
        <w:rPr>
          <w:rStyle w:val="17"/>
          <w:rFonts w:ascii="Consolas" w:hAnsi="Consolas" w:eastAsia="Consolas" w:cs="Consolas"/>
          <w:b/>
          <w:bCs/>
          <w:i w:val="0"/>
          <w:iCs w:val="0"/>
          <w:caps w:val="0"/>
          <w:color w:val="121212"/>
          <w:spacing w:val="0"/>
          <w:sz w:val="18"/>
          <w:szCs w:val="18"/>
          <w:shd w:val="clear" w:fill="F6F6F6"/>
        </w:rPr>
        <w:t>组件使用 封装好的请求</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var http = require('../../utils/request.js'); //相对路径</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var params = {//请求参数</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id:this.data.userId</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http.postRequest("user/delUser", params, function(res)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console.log("修改成功！");</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function(res) {</w:t>
      </w:r>
    </w:p>
    <w:p>
      <w:pPr>
        <w:pStyle w:val="8"/>
        <w:keepNext w:val="0"/>
        <w:keepLines w:val="0"/>
        <w:widowControl/>
        <w:suppressLineNumbers w:val="0"/>
        <w:shd w:val="clear" w:fill="F6F6F6"/>
        <w:spacing w:before="210" w:beforeAutospacing="0" w:after="210" w:afterAutospacing="0"/>
        <w:ind w:left="0" w:right="0"/>
        <w:rPr>
          <w:rStyle w:val="17"/>
          <w:rFonts w:hint="default" w:ascii="Consolas" w:hAnsi="Consolas" w:eastAsia="Consolas" w:cs="Consolas"/>
          <w:i w:val="0"/>
          <w:iCs w:val="0"/>
          <w:caps w:val="0"/>
          <w:color w:val="121212"/>
          <w:spacing w:val="0"/>
          <w:sz w:val="18"/>
          <w:szCs w:val="18"/>
          <w:shd w:val="clear" w:fill="F6F6F6"/>
        </w:rPr>
      </w:pPr>
      <w:r>
        <w:rPr>
          <w:rStyle w:val="17"/>
          <w:rFonts w:hint="default" w:ascii="Consolas" w:hAnsi="Consolas" w:eastAsia="Consolas" w:cs="Consolas"/>
          <w:i w:val="0"/>
          <w:iCs w:val="0"/>
          <w:caps w:val="0"/>
          <w:color w:val="121212"/>
          <w:spacing w:val="0"/>
          <w:sz w:val="18"/>
          <w:szCs w:val="18"/>
          <w:shd w:val="clear" w:fill="F6F6F6"/>
        </w:rPr>
        <w:t xml:space="preserve">  console.log("修改失败！！！")</w:t>
      </w:r>
    </w:p>
    <w:p>
      <w:pPr>
        <w:pStyle w:val="8"/>
        <w:keepNext w:val="0"/>
        <w:keepLines w:val="0"/>
        <w:widowControl/>
        <w:suppressLineNumbers w:val="0"/>
        <w:shd w:val="clear" w:fill="F6F6F6"/>
        <w:spacing w:before="210" w:beforeAutospacing="0" w:after="210" w:afterAutospacing="0"/>
        <w:ind w:left="0" w:right="0"/>
        <w:rPr>
          <w:sz w:val="18"/>
          <w:szCs w:val="18"/>
        </w:rPr>
      </w:pPr>
      <w:r>
        <w:rPr>
          <w:rStyle w:val="17"/>
          <w:rFonts w:hint="default" w:ascii="Consolas" w:hAnsi="Consolas" w:eastAsia="Consolas" w:cs="Consolas"/>
          <w:i w:val="0"/>
          <w:iCs w:val="0"/>
          <w:caps w:val="0"/>
          <w:color w:val="121212"/>
          <w:spacing w:val="0"/>
          <w:sz w:val="18"/>
          <w:szCs w:val="18"/>
          <w:shd w:val="clear" w:fill="F6F6F6"/>
        </w:rPr>
        <w:t>})</w:t>
      </w:r>
    </w:p>
    <w:p>
      <w:pPr>
        <w:rPr>
          <w:rFonts w:hint="default"/>
          <w:b w:val="0"/>
          <w:bCs w:val="0"/>
          <w:lang w:val="en-US" w:eastAsia="zh-CN"/>
        </w:rPr>
      </w:pPr>
    </w:p>
    <w:p>
      <w:pPr>
        <w:rPr>
          <w:rFonts w:hint="default"/>
          <w:lang w:val="en-US" w:eastAsia="zh-CN"/>
        </w:rPr>
      </w:pPr>
    </w:p>
    <w:p>
      <w:pPr>
        <w:pStyle w:val="2"/>
        <w:bidi w:val="0"/>
        <w:rPr>
          <w:rFonts w:hint="default"/>
          <w:lang w:val="en-US" w:eastAsia="zh-CN"/>
        </w:rPr>
      </w:pPr>
      <w:r>
        <w:rPr>
          <w:rFonts w:hint="default"/>
          <w:lang w:val="en-US" w:eastAsia="zh-CN"/>
        </w:rPr>
        <w:t>WEB 前端项目开发流程</w:t>
      </w:r>
    </w:p>
    <w:p>
      <w:pPr>
        <w:rPr>
          <w:rFonts w:hint="default"/>
          <w:b/>
          <w:bCs/>
          <w:lang w:val="en-US" w:eastAsia="zh-CN"/>
        </w:rPr>
      </w:pPr>
      <w:r>
        <w:rPr>
          <w:rFonts w:hint="default"/>
          <w:b/>
          <w:bCs/>
          <w:lang w:val="en-US" w:eastAsia="zh-CN"/>
        </w:rPr>
        <w:t>项目需求分析</w:t>
      </w:r>
    </w:p>
    <w:p>
      <w:pPr>
        <w:rPr>
          <w:rFonts w:hint="default"/>
          <w:lang w:val="en-US" w:eastAsia="zh-CN"/>
        </w:rPr>
      </w:pPr>
      <w:r>
        <w:rPr>
          <w:rFonts w:hint="default"/>
          <w:lang w:val="en-US" w:eastAsia="zh-CN"/>
        </w:rPr>
        <w:t>这个环节是由项目经理完成，项目经理首先和客户进行交流，了解客户的需求，然后分析项目的可行性，如果项目可以被实现，项目经理写出项目需求文档交给设计师完成后续的开发。</w:t>
      </w:r>
    </w:p>
    <w:p>
      <w:pPr>
        <w:rPr>
          <w:rFonts w:hint="default"/>
          <w:b/>
          <w:bCs/>
          <w:lang w:val="en-US" w:eastAsia="zh-CN"/>
        </w:rPr>
      </w:pPr>
      <w:r>
        <w:rPr>
          <w:rFonts w:hint="default"/>
          <w:b/>
          <w:bCs/>
          <w:lang w:val="en-US" w:eastAsia="zh-CN"/>
        </w:rPr>
        <w:t>页面设计/项目选型</w:t>
      </w:r>
    </w:p>
    <w:p>
      <w:pPr>
        <w:rPr>
          <w:rFonts w:hint="default"/>
          <w:lang w:val="en-US" w:eastAsia="zh-CN"/>
        </w:rPr>
      </w:pPr>
      <w:r>
        <w:rPr>
          <w:rFonts w:hint="default"/>
          <w:lang w:val="en-US" w:eastAsia="zh-CN"/>
        </w:rPr>
        <w:t>这个环节主要是 UI 设计师参与，UI 设计师根据产品需求分析文档，对产品的整体美术风格、交互设计、界面结构、操作流程等做出设计。负责项目中各种交互界面、图标、LOGO、按钮等相关元素的设计与制作。并且确定使用技术</w:t>
      </w:r>
    </w:p>
    <w:p>
      <w:pPr>
        <w:rPr>
          <w:rFonts w:hint="default"/>
          <w:b/>
          <w:bCs/>
          <w:lang w:val="en-US" w:eastAsia="zh-CN"/>
        </w:rPr>
      </w:pPr>
      <w:r>
        <w:rPr>
          <w:rFonts w:hint="default"/>
          <w:b/>
          <w:bCs/>
          <w:lang w:val="en-US" w:eastAsia="zh-CN"/>
        </w:rPr>
        <w:t>编码</w:t>
      </w:r>
    </w:p>
    <w:p>
      <w:pPr>
        <w:rPr>
          <w:rFonts w:hint="default"/>
          <w:lang w:val="en-US" w:eastAsia="zh-CN"/>
        </w:rPr>
      </w:pPr>
      <w:r>
        <w:rPr>
          <w:rFonts w:hint="default"/>
          <w:lang w:val="en-US" w:eastAsia="zh-CN"/>
        </w:rPr>
        <w:t>这个部分由程序员来实现。（程序员分为 WEB 前端开发工程师和后台开发工程师。前端开发人员主要做我们可以在网页上看的见的页面，后台就做一些我们看不见的管理系统以及功能的实现。）程序员根据 UI 设计师的设计，用编码来完成整个项目的各个功能。</w:t>
      </w:r>
    </w:p>
    <w:p>
      <w:pPr>
        <w:rPr>
          <w:rFonts w:hint="default"/>
          <w:b/>
          <w:bCs/>
          <w:lang w:val="en-US" w:eastAsia="zh-CN"/>
        </w:rPr>
      </w:pPr>
      <w:r>
        <w:rPr>
          <w:rFonts w:hint="default"/>
          <w:b/>
          <w:bCs/>
          <w:lang w:val="en-US" w:eastAsia="zh-CN"/>
        </w:rPr>
        <w:t>测试</w:t>
      </w:r>
    </w:p>
    <w:p>
      <w:pPr>
        <w:rPr>
          <w:rFonts w:hint="default"/>
          <w:lang w:val="en-US" w:eastAsia="zh-CN"/>
        </w:rPr>
      </w:pPr>
      <w:r>
        <w:rPr>
          <w:rFonts w:hint="default"/>
          <w:lang w:val="en-US" w:eastAsia="zh-CN"/>
        </w:rPr>
        <w:t>这部分由程序测试员来完成。程序测试员主要就是测试寻找程序还存在的 bug，一般来说刚编码完成的程序都是存在问题的，就需要测试人员反复不断的测试并将存在问题的测试结果交给编码人员进行bug 的修复。等到几乎所有 bug 修复完成，这个项目差不多就可以上线了。</w:t>
      </w:r>
    </w:p>
    <w:p>
      <w:pPr>
        <w:rPr>
          <w:rFonts w:hint="default"/>
          <w:b/>
          <w:bCs/>
          <w:lang w:val="en-US" w:eastAsia="zh-CN"/>
        </w:rPr>
      </w:pPr>
      <w:r>
        <w:rPr>
          <w:rFonts w:hint="default"/>
          <w:b/>
          <w:bCs/>
          <w:lang w:val="en-US" w:eastAsia="zh-CN"/>
        </w:rPr>
        <w:t>维护</w:t>
      </w:r>
    </w:p>
    <w:p>
      <w:pPr>
        <w:rPr>
          <w:rFonts w:hint="default"/>
          <w:lang w:val="en-US" w:eastAsia="zh-CN"/>
        </w:rPr>
      </w:pPr>
      <w:r>
        <w:rPr>
          <w:rFonts w:hint="default"/>
          <w:lang w:val="en-US" w:eastAsia="zh-CN"/>
        </w:rPr>
        <w:t>程序的维护是整个项目的最后一个阶段，但也是耗时最多，成本最高最高的的一个阶段。程序的维护包括程序上线后后续 bug 的修复和程序版本的更新。</w:t>
      </w:r>
    </w:p>
    <w:p>
      <w:pPr>
        <w:rPr>
          <w:rFonts w:hint="default"/>
          <w:b/>
          <w:bCs/>
          <w:lang w:val="en-US" w:eastAsia="zh-CN"/>
        </w:rPr>
      </w:pPr>
      <w:r>
        <w:rPr>
          <w:rFonts w:hint="default"/>
          <w:b/>
          <w:bCs/>
          <w:lang w:val="en-US" w:eastAsia="zh-CN"/>
        </w:rPr>
        <w:t>更换接口域名</w:t>
      </w:r>
    </w:p>
    <w:p>
      <w:pPr>
        <w:rPr>
          <w:rFonts w:hint="default"/>
          <w:lang w:val="en-US" w:eastAsia="zh-CN"/>
        </w:rPr>
      </w:pPr>
      <w:r>
        <w:rPr>
          <w:rFonts w:hint="default"/>
          <w:lang w:val="en-US" w:eastAsia="zh-CN"/>
        </w:rPr>
        <w:t>就是在开发的时候调用的后台接口是后台测试的接口 项目上线后要把请求的接口替换成上线的域名</w:t>
      </w:r>
    </w:p>
    <w:p>
      <w:pPr>
        <w:rPr>
          <w:rFonts w:hint="default"/>
          <w:lang w:val="en-US" w:eastAsia="zh-CN"/>
        </w:rPr>
      </w:pPr>
    </w:p>
    <w:p>
      <w:pPr>
        <w:pStyle w:val="2"/>
        <w:bidi w:val="0"/>
        <w:rPr>
          <w:rFonts w:hint="eastAsia"/>
          <w:lang w:val="en-US" w:eastAsia="zh-CN"/>
        </w:rPr>
      </w:pPr>
      <w:r>
        <w:rPr>
          <w:rFonts w:hint="eastAsia"/>
          <w:lang w:val="en-US" w:eastAsia="zh-CN"/>
        </w:rPr>
        <w:t>混入的使用场景</w:t>
      </w:r>
    </w:p>
    <w:p>
      <w:pPr>
        <w:rPr>
          <w:rFonts w:hint="default"/>
          <w:lang w:val="en-US" w:eastAsia="zh-CN"/>
        </w:rPr>
      </w:pPr>
      <w:r>
        <w:rPr>
          <w:rFonts w:hint="default"/>
          <w:lang w:val="en-US" w:eastAsia="zh-CN"/>
        </w:rPr>
        <w:t>当我们存在多个组件中的数据或者功能很相近时，我们就可以利用mixins将公共部分提取出来，通过 mixins封装的函数，组件调用他们是不会改变函数作用域外部的。</w:t>
      </w:r>
    </w:p>
    <w:p>
      <w:pPr>
        <w:rPr>
          <w:rFonts w:hint="default"/>
          <w:lang w:val="en-US" w:eastAsia="zh-CN"/>
        </w:rPr>
      </w:pPr>
      <w:r>
        <w:rPr>
          <w:rFonts w:hint="default"/>
          <w:lang w:val="en-US" w:eastAsia="zh-CN"/>
        </w:rPr>
        <w:t>作用:减少data、methods、钩子的重复</w:t>
      </w:r>
    </w:p>
    <w:p>
      <w:pPr>
        <w:rPr>
          <w:rFonts w:hint="default"/>
          <w:lang w:val="en-US" w:eastAsia="zh-CN"/>
        </w:rPr>
      </w:pPr>
      <w:r>
        <w:rPr>
          <w:rFonts w:hint="eastAsia"/>
          <w:lang w:val="en-US" w:eastAsia="zh-CN"/>
        </w:rPr>
        <w:t>当组件和mixin定义一个同名变量时，组件的值会覆盖mixin的值</w:t>
      </w:r>
    </w:p>
    <w:p>
      <w:pPr>
        <w:rPr>
          <w:rFonts w:hint="default"/>
          <w:lang w:val="en-US" w:eastAsia="zh-CN"/>
        </w:rPr>
      </w:pPr>
    </w:p>
    <w:p>
      <w:pPr>
        <w:pStyle w:val="2"/>
        <w:bidi w:val="0"/>
        <w:rPr>
          <w:rFonts w:hint="eastAsia"/>
          <w:lang w:val="en-US" w:eastAsia="zh-CN"/>
        </w:rPr>
      </w:pPr>
      <w:r>
        <w:rPr>
          <w:rFonts w:hint="eastAsia"/>
          <w:lang w:val="en-US" w:eastAsia="zh-CN"/>
        </w:rPr>
        <w:t>Axios拦截器的作用</w:t>
      </w:r>
    </w:p>
    <w:p>
      <w:pPr>
        <w:rPr>
          <w:rFonts w:hint="default"/>
          <w:lang w:val="en-US" w:eastAsia="zh-CN"/>
        </w:rPr>
      </w:pPr>
      <w:r>
        <w:rPr>
          <w:rFonts w:hint="default"/>
          <w:lang w:val="en-US" w:eastAsia="zh-CN"/>
        </w:rPr>
        <w:t>比如一些网站过了一定的时间不进行操作，就会退出登录让你重新登陆页面，当然这不用拦截器你或许也可以完成这功能，但是会很麻烦而且代码会产生大量重复，所以我们需要用到拦截器</w:t>
      </w:r>
    </w:p>
    <w:p>
      <w:pPr>
        <w:rPr>
          <w:rFonts w:hint="default"/>
          <w:lang w:val="en-US" w:eastAsia="zh-CN"/>
        </w:rPr>
      </w:pPr>
      <w:r>
        <w:rPr>
          <w:rFonts w:hint="default"/>
          <w:lang w:val="en-US" w:eastAsia="zh-CN"/>
        </w:rPr>
        <w:t>应用场景：</w:t>
      </w:r>
    </w:p>
    <w:p>
      <w:pPr>
        <w:rPr>
          <w:rFonts w:hint="default"/>
          <w:lang w:val="en-US" w:eastAsia="zh-CN"/>
        </w:rPr>
      </w:pPr>
      <w:r>
        <w:rPr>
          <w:rFonts w:hint="default"/>
          <w:lang w:val="en-US" w:eastAsia="zh-CN"/>
        </w:rPr>
        <w:t>1：每个请求都带上的参数，比如token，时间戳等。</w:t>
      </w:r>
    </w:p>
    <w:p>
      <w:pPr>
        <w:rPr>
          <w:rFonts w:hint="default"/>
          <w:lang w:val="en-US" w:eastAsia="zh-CN"/>
        </w:rPr>
      </w:pPr>
      <w:r>
        <w:rPr>
          <w:rFonts w:hint="default"/>
          <w:lang w:val="en-US" w:eastAsia="zh-CN"/>
        </w:rPr>
        <w:t>2：对返回的状态进行判断，比如token是否过期</w:t>
      </w:r>
    </w:p>
    <w:p>
      <w:pPr>
        <w:pStyle w:val="2"/>
        <w:bidi w:val="0"/>
        <w:rPr>
          <w:rFonts w:hint="eastAsia"/>
          <w:lang w:val="en-US" w:eastAsia="zh-CN"/>
        </w:rPr>
      </w:pPr>
      <w:r>
        <w:rPr>
          <w:rFonts w:hint="eastAsia"/>
          <w:lang w:val="en-US" w:eastAsia="zh-CN"/>
        </w:rPr>
        <w:t>vue性能优化</w:t>
      </w:r>
    </w:p>
    <w:p>
      <w:pPr>
        <w:numPr>
          <w:ilvl w:val="0"/>
          <w:numId w:val="55"/>
        </w:numPr>
        <w:rPr>
          <w:rFonts w:hint="default"/>
          <w:lang w:val="en-US" w:eastAsia="zh-CN"/>
        </w:rPr>
      </w:pPr>
      <w:r>
        <w:rPr>
          <w:rFonts w:hint="default"/>
          <w:lang w:val="en-US" w:eastAsia="zh-CN"/>
        </w:rPr>
        <w:t>代码模块化</w:t>
      </w:r>
    </w:p>
    <w:p>
      <w:pPr>
        <w:numPr>
          <w:ilvl w:val="0"/>
          <w:numId w:val="55"/>
        </w:numPr>
        <w:rPr>
          <w:rFonts w:hint="default"/>
          <w:lang w:val="en-US" w:eastAsia="zh-CN"/>
        </w:rPr>
      </w:pPr>
      <w:r>
        <w:rPr>
          <w:rFonts w:hint="default"/>
          <w:lang w:val="en-US" w:eastAsia="zh-CN"/>
        </w:rPr>
        <w:t>for循环设置key值，在用v-for进行数据遍历渲染的时候，为每一项都设置唯一的key值，为了让Vue内部核心代码能更快地找到该条数据，当旧值和新值去对比的时候，可以更快的定位到diff</w:t>
      </w:r>
    </w:p>
    <w:p>
      <w:pPr>
        <w:numPr>
          <w:ilvl w:val="0"/>
          <w:numId w:val="55"/>
        </w:numPr>
        <w:rPr>
          <w:rFonts w:hint="default"/>
          <w:lang w:val="en-US" w:eastAsia="zh-CN"/>
        </w:rPr>
      </w:pPr>
      <w:r>
        <w:rPr>
          <w:rFonts w:hint="default"/>
          <w:lang w:val="en-US" w:eastAsia="zh-CN"/>
        </w:rPr>
        <w:t>Vue路由设置成懒加载，当首屏渲染的时候，能够加快渲染速度</w:t>
      </w:r>
    </w:p>
    <w:p>
      <w:pPr>
        <w:numPr>
          <w:ilvl w:val="0"/>
          <w:numId w:val="55"/>
        </w:numPr>
        <w:rPr>
          <w:rFonts w:hint="default"/>
          <w:lang w:val="en-US" w:eastAsia="zh-CN"/>
        </w:rPr>
      </w:pPr>
      <w:r>
        <w:rPr>
          <w:rFonts w:hint="default"/>
          <w:lang w:val="en-US" w:eastAsia="zh-CN"/>
        </w:rPr>
        <w:t>可以使用keep-alive，keep-alive是Vue提供的一个比较抽象的组件，用来对组件进行缓存，从而节省性能</w:t>
      </w:r>
    </w:p>
    <w:p>
      <w:pPr>
        <w:numPr>
          <w:ilvl w:val="0"/>
          <w:numId w:val="55"/>
        </w:numPr>
        <w:rPr>
          <w:rFonts w:hint="default"/>
          <w:lang w:val="en-US" w:eastAsia="zh-CN"/>
        </w:rPr>
      </w:pPr>
      <w:r>
        <w:rPr>
          <w:rFonts w:hint="default"/>
          <w:lang w:val="en-US" w:eastAsia="zh-CN"/>
        </w:rPr>
        <w:t>减少图片使用</w:t>
      </w:r>
    </w:p>
    <w:p>
      <w:pPr>
        <w:numPr>
          <w:ilvl w:val="0"/>
          <w:numId w:val="55"/>
        </w:numPr>
        <w:rPr>
          <w:rFonts w:hint="default"/>
          <w:lang w:val="en-US" w:eastAsia="zh-CN"/>
        </w:rPr>
      </w:pPr>
      <w:r>
        <w:rPr>
          <w:rFonts w:hint="default"/>
          <w:lang w:val="en-US" w:eastAsia="zh-CN"/>
        </w:rPr>
        <w:t>按需引入，咱们使用的一些第三方库可以通过按需引入的方式加载。避免引入不需要使用的部分</w:t>
      </w:r>
    </w:p>
    <w:p>
      <w:pPr>
        <w:pStyle w:val="2"/>
        <w:bidi w:val="0"/>
        <w:rPr>
          <w:rFonts w:hint="default"/>
          <w:lang w:val="en-US" w:eastAsia="zh-CN"/>
        </w:rPr>
      </w:pPr>
      <w:r>
        <w:rPr>
          <w:rFonts w:hint="default"/>
          <w:lang w:val="en-US" w:eastAsia="zh-CN"/>
        </w:rPr>
        <w:t>react中类组件和函数组件的区别</w:t>
      </w:r>
    </w:p>
    <w:p>
      <w:pPr>
        <w:rPr>
          <w:rFonts w:hint="default"/>
          <w:lang w:val="en-US" w:eastAsia="zh-CN"/>
        </w:rPr>
      </w:pPr>
      <w:r>
        <w:rPr>
          <w:rFonts w:hint="default"/>
          <w:lang w:val="en-US" w:eastAsia="zh-CN"/>
        </w:rPr>
        <w:t>1.首先函数组件是一个函数，他接受一个props对象，返回一个jsx，类组件是需要继承component这个类并且创建render函数返回一个jsx，</w:t>
      </w:r>
    </w:p>
    <w:p>
      <w:pPr>
        <w:rPr>
          <w:rFonts w:hint="default"/>
          <w:lang w:val="en-US" w:eastAsia="zh-CN"/>
        </w:rPr>
      </w:pPr>
      <w:r>
        <w:rPr>
          <w:rFonts w:hint="default"/>
          <w:lang w:val="en-US" w:eastAsia="zh-CN"/>
        </w:rPr>
        <w:t>2.函数组件没有状态和生命周期，他需要使用hooks来模拟状态和生命周期</w:t>
      </w:r>
    </w:p>
    <w:p>
      <w:pPr>
        <w:rPr>
          <w:rFonts w:hint="default"/>
          <w:lang w:val="en-US" w:eastAsia="zh-CN"/>
        </w:rPr>
      </w:pPr>
      <w:r>
        <w:rPr>
          <w:rFonts w:hint="default"/>
          <w:lang w:val="en-US" w:eastAsia="zh-CN"/>
        </w:rPr>
        <w:t>3.函数组件不用考虑this</w:t>
      </w:r>
    </w:p>
    <w:p>
      <w:pPr>
        <w:pStyle w:val="2"/>
        <w:bidi w:val="0"/>
        <w:rPr>
          <w:rFonts w:hint="default"/>
          <w:lang w:val="en-US" w:eastAsia="zh-CN"/>
        </w:rPr>
      </w:pPr>
      <w:r>
        <w:rPr>
          <w:rFonts w:hint="default"/>
          <w:lang w:val="en-US" w:eastAsia="zh-CN"/>
        </w:rPr>
        <w:t>react的优化</w:t>
      </w:r>
    </w:p>
    <w:p>
      <w:pPr>
        <w:rPr>
          <w:rFonts w:hint="default"/>
          <w:lang w:val="en-US" w:eastAsia="zh-CN"/>
        </w:rPr>
      </w:pPr>
      <w:r>
        <w:rPr>
          <w:rFonts w:hint="default"/>
          <w:lang w:val="en-US" w:eastAsia="zh-CN"/>
        </w:rPr>
        <w:t>1.像类组件中的key使用purecomponent</w:t>
      </w:r>
    </w:p>
    <w:p>
      <w:pPr>
        <w:rPr>
          <w:rFonts w:hint="default"/>
          <w:lang w:val="en-US" w:eastAsia="zh-CN"/>
        </w:rPr>
      </w:pPr>
      <w:r>
        <w:rPr>
          <w:rFonts w:hint="default"/>
          <w:lang w:val="en-US" w:eastAsia="zh-CN"/>
        </w:rPr>
        <w:t>2.使用生命周期函数componentDidupdate来做优化，他有两个参数，一个是更新后的props和一个更新后的state，他返回true继续渲染，返回false就是停止渲染</w:t>
      </w:r>
    </w:p>
    <w:p>
      <w:pPr>
        <w:rPr>
          <w:rFonts w:hint="default"/>
          <w:lang w:val="en-US" w:eastAsia="zh-CN"/>
        </w:rPr>
      </w:pPr>
      <w:r>
        <w:rPr>
          <w:rFonts w:hint="default"/>
          <w:lang w:val="en-US" w:eastAsia="zh-CN"/>
        </w:rPr>
        <w:t>3.像函数组件可以使用usemome缓存计算后的值，使用usecallback缓存一些函数，或者子组件啥的</w:t>
      </w:r>
    </w:p>
    <w:p>
      <w:pPr>
        <w:rPr>
          <w:rFonts w:hint="default"/>
          <w:lang w:val="en-US" w:eastAsia="zh-CN"/>
        </w:rPr>
      </w:pPr>
      <w:r>
        <w:rPr>
          <w:rFonts w:hint="default"/>
          <w:lang w:val="en-US" w:eastAsia="zh-CN"/>
        </w:rPr>
        <w:t>4.列表渲染的时候使用key，增加diff对比速率</w:t>
      </w:r>
    </w:p>
    <w:p>
      <w:pPr>
        <w:rPr>
          <w:rFonts w:hint="default"/>
          <w:lang w:val="en-US" w:eastAsia="zh-CN"/>
        </w:rPr>
      </w:pPr>
      <w:r>
        <w:rPr>
          <w:rFonts w:hint="default"/>
          <w:lang w:val="en-US" w:eastAsia="zh-CN"/>
        </w:rPr>
        <w:t>5.使用react.fragments避免额外标记</w:t>
      </w:r>
    </w:p>
    <w:p>
      <w:pPr>
        <w:rPr>
          <w:rFonts w:hint="default"/>
          <w:lang w:val="en-US" w:eastAsia="zh-CN"/>
        </w:rPr>
      </w:pPr>
      <w:r>
        <w:rPr>
          <w:rFonts w:hint="default"/>
          <w:lang w:val="en-US" w:eastAsia="zh-CN"/>
        </w:rPr>
        <w:t>6.像类组件可以使用immutable对象</w:t>
      </w:r>
    </w:p>
    <w:p>
      <w:pPr>
        <w:rPr>
          <w:rFonts w:hint="default"/>
          <w:lang w:val="en-US" w:eastAsia="zh-CN"/>
        </w:rPr>
      </w:pPr>
      <w:r>
        <w:rPr>
          <w:rFonts w:hint="default"/>
          <w:lang w:val="en-US" w:eastAsia="zh-CN"/>
        </w:rPr>
        <w:t>7.避免使用内联样式</w:t>
      </w:r>
    </w:p>
    <w:p>
      <w:pPr>
        <w:rPr>
          <w:rFonts w:hint="default"/>
          <w:lang w:val="en-US" w:eastAsia="zh-CN"/>
        </w:rPr>
      </w:pPr>
      <w:r>
        <w:rPr>
          <w:rFonts w:hint="default"/>
          <w:lang w:val="en-US" w:eastAsia="zh-CN"/>
        </w:rPr>
        <w:t>8.在类组件中避免在will系列的生命周期中做异步请求，操作dom</w:t>
      </w:r>
    </w:p>
    <w:p>
      <w:pPr>
        <w:pStyle w:val="2"/>
        <w:bidi w:val="0"/>
        <w:rPr>
          <w:rFonts w:hint="default"/>
          <w:lang w:val="en-US" w:eastAsia="zh-CN"/>
        </w:rPr>
      </w:pPr>
      <w:r>
        <w:rPr>
          <w:rFonts w:hint="default"/>
          <w:lang w:val="en-US" w:eastAsia="zh-CN"/>
        </w:rPr>
        <w:t>uni-app和taro是怎么选型的</w:t>
      </w:r>
    </w:p>
    <w:p>
      <w:pPr>
        <w:rPr>
          <w:rFonts w:hint="default"/>
          <w:lang w:val="en-US" w:eastAsia="zh-CN"/>
        </w:rPr>
      </w:pPr>
      <w:r>
        <w:rPr>
          <w:rFonts w:hint="default"/>
          <w:lang w:val="en-US" w:eastAsia="zh-CN"/>
        </w:rPr>
        <w:t>uni-app和taro都可以做多端开发，uni-app支持vue的语法，taro可以使用react的语法</w:t>
      </w:r>
    </w:p>
    <w:p>
      <w:pPr>
        <w:rPr>
          <w:rFonts w:hint="default"/>
          <w:lang w:val="en-US" w:eastAsia="zh-CN"/>
        </w:rPr>
      </w:pPr>
      <w:r>
        <w:rPr>
          <w:rFonts w:hint="default"/>
          <w:lang w:val="en-US" w:eastAsia="zh-CN"/>
        </w:rPr>
        <w:t>像uni-app可以使用#ifdef来判断平台环境，在# ifdef platform（比如写：h5） #endif  在这两个之间写代码他就只在h5页面中显示，通过这种方式可以做到多个平台共用一套代码</w:t>
      </w:r>
    </w:p>
    <w:p>
      <w:pPr>
        <w:rPr>
          <w:rFonts w:hint="default"/>
          <w:lang w:val="en-US" w:eastAsia="zh-CN"/>
        </w:rPr>
      </w:pPr>
      <w:r>
        <w:rPr>
          <w:rFonts w:hint="default"/>
          <w:lang w:val="en-US" w:eastAsia="zh-CN"/>
        </w:rPr>
        <w:t>像taro的话if（process.env.TARO.ENV===weapp）{}</w:t>
      </w:r>
    </w:p>
    <w:p>
      <w:pPr>
        <w:rPr>
          <w:rFonts w:hint="default"/>
          <w:lang w:val="en-US" w:eastAsia="zh-CN"/>
        </w:rPr>
      </w:pPr>
      <w:r>
        <w:rPr>
          <w:rFonts w:hint="default"/>
          <w:lang w:val="en-US" w:eastAsia="zh-CN"/>
        </w:rPr>
        <w:t>taro就是使用process.env.TARO.ENV来进行判断，通过这种方式来做到多个平台共用一套代码</w:t>
      </w:r>
    </w:p>
    <w:p>
      <w:pPr>
        <w:rPr>
          <w:rFonts w:hint="default"/>
          <w:lang w:val="en-US" w:eastAsia="zh-CN"/>
        </w:rPr>
      </w:pPr>
      <w:r>
        <w:rPr>
          <w:rFonts w:hint="default"/>
          <w:lang w:val="en-US" w:eastAsia="zh-CN"/>
        </w:rPr>
        <w:t>像小程序的生命周期 比如onload，onReady，onShow，onHide，onUnLoad，我们常用的就是一个onLoad</w:t>
      </w:r>
    </w:p>
    <w:p>
      <w:pPr>
        <w:rPr>
          <w:rFonts w:hint="default"/>
          <w:lang w:val="en-US" w:eastAsia="zh-CN"/>
        </w:rPr>
      </w:pPr>
      <w:r>
        <w:rPr>
          <w:rFonts w:hint="default"/>
          <w:lang w:val="en-US" w:eastAsia="zh-CN"/>
        </w:rPr>
        <w:t>其他的就是使用hbuiledrX来书写代码</w:t>
      </w:r>
    </w:p>
    <w:p>
      <w:pPr>
        <w:pStyle w:val="2"/>
        <w:bidi w:val="0"/>
        <w:rPr>
          <w:rFonts w:hint="default"/>
          <w:lang w:val="en-US" w:eastAsia="zh-CN"/>
        </w:rPr>
      </w:pPr>
      <w:r>
        <w:rPr>
          <w:rFonts w:hint="default"/>
          <w:lang w:val="en-US" w:eastAsia="zh-CN"/>
        </w:rPr>
        <w:t>介绍盒模型</w:t>
      </w:r>
      <w:r>
        <w:rPr>
          <w:rFonts w:hint="eastAsia"/>
          <w:lang w:val="en-US" w:eastAsia="zh-CN"/>
        </w:rPr>
        <w:t>（盒子模型）</w:t>
      </w:r>
    </w:p>
    <w:p>
      <w:pPr>
        <w:rPr>
          <w:rFonts w:hint="default"/>
          <w:lang w:val="en-US" w:eastAsia="zh-CN"/>
        </w:rPr>
      </w:pPr>
      <w:r>
        <w:rPr>
          <w:rFonts w:hint="default"/>
          <w:lang w:val="en-US" w:eastAsia="zh-CN"/>
        </w:rPr>
        <w:t>一个盒模型由四个部分组成：content,padding,border,margin</w:t>
      </w:r>
    </w:p>
    <w:p>
      <w:pPr>
        <w:rPr>
          <w:rFonts w:hint="default"/>
          <w:lang w:val="en-US" w:eastAsia="zh-CN"/>
        </w:rPr>
      </w:pPr>
      <w:r>
        <w:rPr>
          <w:rFonts w:hint="default"/>
          <w:lang w:val="en-US" w:eastAsia="zh-CN"/>
        </w:rPr>
        <w:t>标准盒模型：盒子总宽度：w+p+m+b</w:t>
      </w:r>
    </w:p>
    <w:p>
      <w:pPr>
        <w:rPr>
          <w:rFonts w:hint="default"/>
          <w:lang w:val="en-US" w:eastAsia="zh-CN"/>
        </w:rPr>
      </w:pPr>
      <w:r>
        <w:rPr>
          <w:rFonts w:hint="default"/>
          <w:lang w:val="en-US" w:eastAsia="zh-CN"/>
        </w:rPr>
        <w:t>怪异盒模型：w(包括p+b)+m</w:t>
      </w:r>
    </w:p>
    <w:p>
      <w:pPr>
        <w:rPr>
          <w:rFonts w:hint="default"/>
          <w:lang w:val="en-US" w:eastAsia="zh-CN"/>
        </w:rPr>
      </w:pPr>
      <w:r>
        <w:rPr>
          <w:rFonts w:hint="default"/>
          <w:lang w:val="en-US" w:eastAsia="zh-CN"/>
        </w:rPr>
        <w:t>开启怪异盒模型：box-sizin：border-box</w:t>
      </w:r>
    </w:p>
    <w:p>
      <w:pPr>
        <w:pStyle w:val="2"/>
        <w:bidi w:val="0"/>
        <w:rPr>
          <w:rFonts w:hint="default"/>
          <w:lang w:val="en-US" w:eastAsia="zh-CN"/>
        </w:rPr>
      </w:pPr>
      <w:r>
        <w:rPr>
          <w:rFonts w:hint="default"/>
          <w:lang w:val="en-US" w:eastAsia="zh-CN"/>
        </w:rPr>
        <w:t>set和Map区别</w:t>
      </w:r>
    </w:p>
    <w:p>
      <w:pPr>
        <w:rPr>
          <w:rFonts w:hint="default"/>
          <w:lang w:val="en-US" w:eastAsia="zh-CN"/>
        </w:rPr>
      </w:pPr>
      <w:r>
        <w:rPr>
          <w:rFonts w:hint="default"/>
          <w:lang w:val="en-US" w:eastAsia="zh-CN"/>
        </w:rPr>
        <w:t>1.Map是键值对，Set是值的集合，map类似于对象是</w:t>
      </w:r>
      <w:r>
        <w:rPr>
          <w:rFonts w:hint="default"/>
          <w:highlight w:val="yellow"/>
          <w:lang w:val="en-US" w:eastAsia="zh-CN"/>
        </w:rPr>
        <w:t>以键值对形式存储数据</w:t>
      </w:r>
      <w:r>
        <w:rPr>
          <w:rFonts w:hint="default"/>
          <w:lang w:val="en-US" w:eastAsia="zh-CN"/>
        </w:rPr>
        <w:t>，区别是对象只能存储字符串或者symbol类型的数据，set不能重复，可以用来数去重。</w:t>
      </w:r>
    </w:p>
    <w:p>
      <w:pPr>
        <w:rPr>
          <w:rFonts w:hint="default"/>
          <w:lang w:val="en-US" w:eastAsia="zh-CN"/>
        </w:rPr>
      </w:pPr>
      <w:r>
        <w:rPr>
          <w:rFonts w:hint="default"/>
          <w:lang w:val="en-US" w:eastAsia="zh-CN"/>
        </w:rPr>
        <w:t>2.</w:t>
      </w:r>
      <w:r>
        <w:rPr>
          <w:rFonts w:hint="default"/>
          <w:highlight w:val="yellow"/>
          <w:lang w:val="en-US" w:eastAsia="zh-CN"/>
        </w:rPr>
        <w:t>Map可以通过get方法获取值，而set不能因为它只有值</w:t>
      </w:r>
    </w:p>
    <w:p>
      <w:pPr>
        <w:rPr>
          <w:rFonts w:hint="default"/>
          <w:lang w:val="en-US" w:eastAsia="zh-CN"/>
        </w:rPr>
      </w:pPr>
      <w:r>
        <w:rPr>
          <w:rFonts w:hint="default"/>
          <w:lang w:val="en-US" w:eastAsia="zh-CN"/>
        </w:rPr>
        <w:t>3.都是迭代器，可以用for...of遍历</w:t>
      </w:r>
    </w:p>
    <w:p>
      <w:pPr>
        <w:pStyle w:val="2"/>
        <w:bidi w:val="0"/>
        <w:rPr>
          <w:rFonts w:hint="default"/>
          <w:lang w:val="en-US" w:eastAsia="zh-CN"/>
        </w:rPr>
      </w:pPr>
      <w:r>
        <w:rPr>
          <w:rFonts w:hint="default"/>
          <w:lang w:val="en-US" w:eastAsia="zh-CN"/>
        </w:rPr>
        <w:t>for in 和 for of的区别</w:t>
      </w:r>
    </w:p>
    <w:p>
      <w:pPr>
        <w:rPr>
          <w:rFonts w:hint="default"/>
          <w:lang w:val="en-US" w:eastAsia="zh-CN"/>
        </w:rPr>
      </w:pPr>
      <w:r>
        <w:rPr>
          <w:rFonts w:hint="default"/>
          <w:lang w:val="en-US" w:eastAsia="zh-CN"/>
        </w:rPr>
        <w:t>1、推荐在循环对象属性的时候使用 for...in，在遍历数组的时候的时候使用 for...of</w:t>
      </w:r>
    </w:p>
    <w:p>
      <w:pPr>
        <w:rPr>
          <w:rFonts w:hint="default"/>
          <w:lang w:val="en-US" w:eastAsia="zh-CN"/>
        </w:rPr>
      </w:pPr>
      <w:r>
        <w:rPr>
          <w:rFonts w:hint="default"/>
          <w:lang w:val="en-US" w:eastAsia="zh-CN"/>
        </w:rPr>
        <w:t>2、for...in 循环出的是 key，for...of 循环出的是 value</w:t>
      </w:r>
    </w:p>
    <w:p>
      <w:pPr>
        <w:rPr>
          <w:rFonts w:hint="default"/>
          <w:lang w:val="en-US" w:eastAsia="zh-CN"/>
        </w:rPr>
      </w:pPr>
      <w:r>
        <w:rPr>
          <w:rFonts w:hint="default"/>
          <w:lang w:val="en-US" w:eastAsia="zh-CN"/>
        </w:rPr>
        <w:t>3、注意，for...of 是 ES6 新引入的特性。修复了 ES5 引入的 for...in 的不足</w:t>
      </w:r>
    </w:p>
    <w:p>
      <w:pPr>
        <w:rPr>
          <w:rFonts w:hint="default"/>
          <w:lang w:val="en-US" w:eastAsia="zh-CN"/>
        </w:rPr>
      </w:pPr>
      <w:r>
        <w:rPr>
          <w:rFonts w:hint="default"/>
          <w:lang w:val="en-US" w:eastAsia="zh-CN"/>
        </w:rPr>
        <w:t>4、for...of 不能循环普通的对象（如通过构造函数创造的），需要通过和 Object.keys()搭配使用</w:t>
      </w:r>
    </w:p>
    <w:p>
      <w:pPr>
        <w:pStyle w:val="2"/>
        <w:bidi w:val="0"/>
        <w:rPr>
          <w:rFonts w:hint="default"/>
          <w:lang w:val="en-US" w:eastAsia="zh-CN"/>
        </w:rPr>
      </w:pPr>
      <w:r>
        <w:rPr>
          <w:rFonts w:hint="default"/>
          <w:lang w:val="en-US" w:eastAsia="zh-CN"/>
        </w:rPr>
        <w:t>react中间件thunk和saga的区别</w:t>
      </w:r>
    </w:p>
    <w:p>
      <w:pPr>
        <w:numPr>
          <w:ilvl w:val="0"/>
          <w:numId w:val="56"/>
        </w:numPr>
        <w:ind w:left="420" w:leftChars="0" w:right="0" w:rightChars="0" w:hanging="420" w:firstLineChars="0"/>
        <w:rPr>
          <w:rFonts w:hint="default"/>
          <w:lang w:val="en-US" w:eastAsia="zh-CN"/>
        </w:rPr>
      </w:pPr>
      <w:r>
        <w:rPr>
          <w:rFonts w:hint="default"/>
          <w:lang w:val="en-US" w:eastAsia="zh-CN"/>
        </w:rPr>
        <w:t>redux-thunk</w:t>
      </w:r>
    </w:p>
    <w:p>
      <w:pPr>
        <w:rPr>
          <w:rFonts w:hint="default"/>
          <w:lang w:val="en-US" w:eastAsia="zh-CN"/>
        </w:rPr>
      </w:pPr>
      <w:r>
        <w:rPr>
          <w:rFonts w:hint="default"/>
          <w:lang w:val="en-US" w:eastAsia="zh-CN"/>
        </w:rPr>
        <w:t>优点：库小，代码就几行，采用的是async/await,代码比较优雅</w:t>
      </w:r>
    </w:p>
    <w:p>
      <w:pPr>
        <w:rPr>
          <w:rFonts w:hint="default"/>
          <w:lang w:val="en-US" w:eastAsia="zh-CN"/>
        </w:rPr>
      </w:pPr>
      <w:r>
        <w:rPr>
          <w:rFonts w:hint="default"/>
          <w:lang w:val="en-US" w:eastAsia="zh-CN"/>
        </w:rPr>
        <w:t>缺点：代码臃肿，reducer不再是纯粹函数 直接返回对象，违背了当初的设计原则；action的形式不统一，异步操作太为分散，分散在了各个action中</w:t>
      </w:r>
    </w:p>
    <w:p>
      <w:pPr>
        <w:numPr>
          <w:ilvl w:val="0"/>
          <w:numId w:val="56"/>
        </w:numPr>
        <w:ind w:left="420" w:leftChars="0" w:hanging="420" w:firstLineChars="0"/>
        <w:rPr>
          <w:rFonts w:hint="default"/>
          <w:lang w:val="en-US" w:eastAsia="zh-CN"/>
        </w:rPr>
      </w:pPr>
      <w:r>
        <w:rPr>
          <w:rFonts w:hint="default"/>
          <w:lang w:val="en-US" w:eastAsia="zh-CN"/>
        </w:rPr>
        <w:t>redux-saga</w:t>
      </w:r>
    </w:p>
    <w:p>
      <w:pPr>
        <w:rPr>
          <w:rFonts w:hint="default"/>
          <w:lang w:val="en-US" w:eastAsia="zh-CN"/>
        </w:rPr>
      </w:pPr>
      <w:r>
        <w:rPr>
          <w:rFonts w:hint="default"/>
          <w:lang w:val="en-US" w:eastAsia="zh-CN"/>
        </w:rPr>
        <w:t>优点：采取generate函数，将异步与reducer区分开了，更加优雅，适合大量APi请求，而且每个请求之间存在复杂的以来关系，它的action总是一个对象</w:t>
      </w:r>
    </w:p>
    <w:p>
      <w:pPr>
        <w:rPr>
          <w:rFonts w:hint="default"/>
          <w:lang w:val="en-US" w:eastAsia="zh-CN"/>
        </w:rPr>
      </w:pPr>
      <w:r>
        <w:rPr>
          <w:rFonts w:hint="default"/>
          <w:lang w:val="en-US" w:eastAsia="zh-CN"/>
        </w:rPr>
        <w:t>缺点：学习成本较高，需要理解generate；而且库也比较大，即使发布的最小也有25kb,gzip压缩后也有7KB,React压缩后才45kb</w:t>
      </w:r>
    </w:p>
    <w:p>
      <w:pPr>
        <w:numPr>
          <w:ilvl w:val="0"/>
          <w:numId w:val="56"/>
        </w:numPr>
        <w:ind w:left="420" w:leftChars="0" w:hanging="420" w:firstLineChars="0"/>
        <w:rPr>
          <w:rFonts w:hint="default"/>
          <w:lang w:val="en-US" w:eastAsia="zh-CN"/>
        </w:rPr>
      </w:pPr>
      <w:r>
        <w:rPr>
          <w:rFonts w:hint="default"/>
          <w:lang w:val="en-US" w:eastAsia="zh-CN"/>
        </w:rPr>
        <w:t>区别</w:t>
      </w:r>
    </w:p>
    <w:p>
      <w:pPr>
        <w:rPr>
          <w:rFonts w:hint="default"/>
          <w:lang w:val="en-US" w:eastAsia="zh-CN"/>
        </w:rPr>
      </w:pPr>
      <w:r>
        <w:rPr>
          <w:rFonts w:hint="default"/>
          <w:lang w:val="en-US" w:eastAsia="zh-CN"/>
        </w:rPr>
        <w:t>thunk异步采取 async/awaitsaga采取generate函数</w:t>
      </w:r>
    </w:p>
    <w:p>
      <w:pPr>
        <w:rPr>
          <w:rFonts w:hint="default"/>
          <w:lang w:val="en-US" w:eastAsia="zh-CN"/>
        </w:rPr>
      </w:pPr>
    </w:p>
    <w:p>
      <w:pPr>
        <w:pStyle w:val="2"/>
        <w:bidi w:val="0"/>
        <w:rPr>
          <w:rFonts w:hint="default"/>
          <w:lang w:val="en-US" w:eastAsia="zh-CN"/>
        </w:rPr>
      </w:pPr>
      <w:r>
        <w:rPr>
          <w:rFonts w:hint="default"/>
          <w:lang w:val="en-US" w:eastAsia="zh-CN"/>
        </w:rPr>
        <w:t>vue中$route和$router的区别</w:t>
      </w:r>
    </w:p>
    <w:p>
      <w:pPr>
        <w:rPr>
          <w:rFonts w:hint="default"/>
          <w:lang w:val="en-US" w:eastAsia="zh-CN"/>
        </w:rPr>
      </w:pPr>
      <w:r>
        <w:rPr>
          <w:rFonts w:hint="default"/>
          <w:lang w:val="en-US" w:eastAsia="zh-CN"/>
        </w:rPr>
        <w:t>$route用来获取路由的信息的，它是路由信息的一个对象，里面包含路由的一些基本信息，包括name、meta、path、hash、query、params、fullPath、matched、redirectedFrom等。</w:t>
      </w:r>
    </w:p>
    <w:p>
      <w:pPr>
        <w:rPr>
          <w:rFonts w:hint="default"/>
          <w:lang w:val="en-US" w:eastAsia="zh-CN"/>
        </w:rPr>
      </w:pPr>
      <w:r>
        <w:rPr>
          <w:rFonts w:hint="default"/>
          <w:lang w:val="en-US" w:eastAsia="zh-CN"/>
        </w:rPr>
        <w:t>$router主要是用来操作路由的，它是VueRouter的实例，包含了一些路由的跳转方法，钩子函数等</w:t>
      </w:r>
    </w:p>
    <w:p>
      <w:pPr>
        <w:rPr>
          <w:rFonts w:hint="default"/>
          <w:lang w:val="en-US" w:eastAsia="zh-CN"/>
        </w:rPr>
      </w:pPr>
    </w:p>
    <w:p>
      <w:pPr>
        <w:pStyle w:val="2"/>
        <w:bidi w:val="0"/>
        <w:rPr>
          <w:rFonts w:hint="default"/>
          <w:lang w:val="en-US" w:eastAsia="zh-CN"/>
        </w:rPr>
      </w:pPr>
      <w:r>
        <w:rPr>
          <w:rFonts w:hint="default"/>
          <w:lang w:val="en-US" w:eastAsia="zh-CN"/>
        </w:rPr>
        <w:t>封装echarts</w:t>
      </w:r>
    </w:p>
    <w:p>
      <w:pPr>
        <w:rPr>
          <w:rFonts w:hint="default"/>
          <w:lang w:val="en-US" w:eastAsia="zh-CN"/>
        </w:rPr>
      </w:pPr>
      <w:r>
        <w:rPr>
          <w:rFonts w:hint="default"/>
          <w:lang w:val="en-US" w:eastAsia="zh-CN"/>
        </w:rPr>
        <w:t>1.npm i echarts 安装依赖包</w:t>
      </w:r>
    </w:p>
    <w:p>
      <w:pPr>
        <w:rPr>
          <w:rFonts w:hint="default"/>
          <w:lang w:val="en-US" w:eastAsia="zh-CN"/>
        </w:rPr>
      </w:pPr>
      <w:r>
        <w:rPr>
          <w:rFonts w:hint="default"/>
          <w:lang w:val="en-US" w:eastAsia="zh-CN"/>
        </w:rPr>
        <w:t>2.xAxis表示的是X轴数据，yAxis表示的是Y轴数据，series.data表示的是折线数据</w:t>
      </w:r>
    </w:p>
    <w:p>
      <w:pPr>
        <w:rPr>
          <w:rFonts w:hint="default"/>
          <w:lang w:val="en-US" w:eastAsia="zh-CN"/>
        </w:rPr>
      </w:pPr>
      <w:r>
        <w:rPr>
          <w:rFonts w:hint="default"/>
          <w:lang w:val="en-US" w:eastAsia="zh-CN"/>
        </w:rPr>
        <w:t>3.封装组件要多考虑一下，不能局限于现有的需求，需求随时都在变化，所以我们封装的时候要注意代码的可扩展性</w:t>
      </w:r>
    </w:p>
    <w:p>
      <w:pPr>
        <w:pStyle w:val="2"/>
        <w:bidi w:val="0"/>
        <w:rPr>
          <w:rFonts w:hint="eastAsia"/>
          <w:lang w:val="en-US" w:eastAsia="zh-CN"/>
        </w:rPr>
      </w:pPr>
      <w:r>
        <w:rPr>
          <w:rFonts w:hint="eastAsia"/>
          <w:lang w:val="en-US" w:eastAsia="zh-CN"/>
        </w:rPr>
        <w:t>web常用协议</w:t>
      </w:r>
    </w:p>
    <w:p>
      <w:pPr>
        <w:rPr>
          <w:rFonts w:hint="default"/>
          <w:lang w:val="en-US" w:eastAsia="zh-CN"/>
        </w:rPr>
      </w:pPr>
      <w:r>
        <w:rPr>
          <w:rFonts w:hint="default"/>
          <w:lang w:val="en-US" w:eastAsia="zh-CN"/>
        </w:rPr>
        <w:t>DNS协议</w:t>
      </w:r>
    </w:p>
    <w:p>
      <w:pPr>
        <w:rPr>
          <w:rFonts w:hint="default"/>
          <w:lang w:val="en-US" w:eastAsia="zh-CN"/>
        </w:rPr>
      </w:pPr>
      <w:r>
        <w:rPr>
          <w:rFonts w:hint="eastAsia"/>
          <w:lang w:val="en-US" w:eastAsia="zh-CN"/>
        </w:rPr>
        <w:t xml:space="preserve">   </w:t>
      </w:r>
      <w:r>
        <w:rPr>
          <w:rFonts w:hint="default"/>
          <w:lang w:val="en-US" w:eastAsia="zh-CN"/>
        </w:rPr>
        <w:t>DNS协议的作用是将域名解析为IP</w:t>
      </w:r>
    </w:p>
    <w:p>
      <w:pPr>
        <w:rPr>
          <w:rFonts w:hint="default"/>
          <w:lang w:val="en-US" w:eastAsia="zh-CN"/>
        </w:rPr>
      </w:pPr>
      <w:r>
        <w:rPr>
          <w:rFonts w:hint="default"/>
          <w:lang w:val="en-US" w:eastAsia="zh-CN"/>
        </w:rPr>
        <w:t>TCP/IP协议</w:t>
      </w:r>
    </w:p>
    <w:p>
      <w:pPr>
        <w:rPr>
          <w:rFonts w:hint="default"/>
          <w:lang w:val="en-US" w:eastAsia="zh-CN"/>
        </w:rPr>
      </w:pPr>
      <w:r>
        <w:rPr>
          <w:rFonts w:hint="default"/>
          <w:lang w:val="en-US" w:eastAsia="zh-CN"/>
        </w:rPr>
        <w:t>1、TCP和IP协议，通常会把他们放在一起，其实他们是不同的两种协议，作用也不一样。</w:t>
      </w:r>
    </w:p>
    <w:p>
      <w:pPr>
        <w:rPr>
          <w:rFonts w:hint="default"/>
          <w:lang w:val="en-US" w:eastAsia="zh-CN"/>
        </w:rPr>
      </w:pPr>
    </w:p>
    <w:p>
      <w:pPr>
        <w:rPr>
          <w:rFonts w:hint="default"/>
          <w:lang w:val="en-US" w:eastAsia="zh-CN"/>
        </w:rPr>
      </w:pPr>
      <w:r>
        <w:rPr>
          <w:rFonts w:hint="default"/>
          <w:lang w:val="en-US" w:eastAsia="zh-CN"/>
        </w:rPr>
        <w:t>2、IP协议：是用来查找地址，对应网际互联层，TCP协议：是用来规范传输规则的，对应的传输层。IP只负责找到地址，具体怎么传输是由TCP来完成。</w:t>
      </w:r>
    </w:p>
    <w:p>
      <w:pPr>
        <w:pStyle w:val="2"/>
        <w:bidi w:val="0"/>
        <w:rPr>
          <w:rFonts w:hint="default"/>
          <w:lang w:val="en-US" w:eastAsia="zh-CN"/>
        </w:rPr>
      </w:pPr>
      <w:r>
        <w:rPr>
          <w:rFonts w:hint="default"/>
          <w:lang w:val="en-US" w:eastAsia="zh-CN"/>
        </w:rPr>
        <w:t>常见浏览器兼容性问题及解决办法总结</w:t>
      </w:r>
    </w:p>
    <w:p>
      <w:pPr>
        <w:numPr>
          <w:ilvl w:val="0"/>
          <w:numId w:val="57"/>
        </w:numPr>
        <w:rPr>
          <w:rFonts w:hint="default"/>
          <w:lang w:val="en-US" w:eastAsia="zh-CN"/>
        </w:rPr>
      </w:pPr>
      <w:r>
        <w:rPr>
          <w:rFonts w:hint="default"/>
          <w:lang w:val="en-US" w:eastAsia="zh-CN"/>
        </w:rPr>
        <w:t>不同浏览器的标签默认的外补丁( margin )和内补丁(padding)不同；</w:t>
      </w:r>
    </w:p>
    <w:p>
      <w:pPr>
        <w:rPr>
          <w:rFonts w:hint="default"/>
          <w:lang w:val="en-US" w:eastAsia="zh-CN"/>
        </w:rPr>
      </w:pPr>
      <w:r>
        <w:rPr>
          <w:rFonts w:hint="default"/>
          <w:lang w:val="en-US" w:eastAsia="zh-CN"/>
        </w:rPr>
        <w:t>解决办法：在CSS文件开头，加*{margin: 0; padding: 0;}，把所有标签的margin和padding设置为0即可</w:t>
      </w:r>
    </w:p>
    <w:p>
      <w:pPr>
        <w:numPr>
          <w:ilvl w:val="0"/>
          <w:numId w:val="57"/>
        </w:numPr>
        <w:ind w:left="0" w:leftChars="0" w:firstLine="0" w:firstLineChars="0"/>
        <w:rPr>
          <w:rFonts w:hint="default"/>
          <w:lang w:val="en-US" w:eastAsia="zh-CN"/>
        </w:rPr>
      </w:pPr>
      <w:r>
        <w:rPr>
          <w:rFonts w:hint="default"/>
          <w:lang w:val="en-US" w:eastAsia="zh-CN"/>
        </w:rPr>
        <w:t>IE6及更低版本浮动元素，浮动边双倍边距</w:t>
      </w:r>
    </w:p>
    <w:p>
      <w:pPr>
        <w:numPr>
          <w:ilvl w:val="0"/>
          <w:numId w:val="0"/>
        </w:numPr>
        <w:ind w:leftChars="0" w:right="0" w:rightChars="0"/>
        <w:rPr>
          <w:rFonts w:hint="default"/>
          <w:lang w:val="en-US" w:eastAsia="zh-CN"/>
        </w:rPr>
      </w:pPr>
      <w:r>
        <w:rPr>
          <w:rFonts w:hint="default"/>
          <w:lang w:val="en-US" w:eastAsia="zh-CN"/>
        </w:rPr>
        <w:t>解决方案：不使用margin ，使用 padding</w:t>
      </w:r>
    </w:p>
    <w:p>
      <w:pPr>
        <w:numPr>
          <w:ilvl w:val="0"/>
          <w:numId w:val="57"/>
        </w:numPr>
        <w:ind w:left="0" w:leftChars="0" w:right="0" w:rightChars="0" w:firstLine="0" w:firstLineChars="0"/>
        <w:rPr>
          <w:rFonts w:hint="default"/>
          <w:lang w:val="en-US" w:eastAsia="zh-CN"/>
        </w:rPr>
      </w:pPr>
      <w:r>
        <w:rPr>
          <w:rFonts w:hint="default"/>
          <w:lang w:val="en-US" w:eastAsia="zh-CN"/>
        </w:rPr>
        <w:t>JS兼容问题</w:t>
      </w:r>
    </w:p>
    <w:p>
      <w:pPr>
        <w:numPr>
          <w:ilvl w:val="1"/>
          <w:numId w:val="57"/>
        </w:numPr>
        <w:ind w:left="840" w:leftChars="0" w:right="0" w:rightChars="0" w:hanging="420" w:firstLineChars="0"/>
        <w:rPr>
          <w:rFonts w:hint="default"/>
          <w:lang w:val="en-US" w:eastAsia="zh-CN"/>
        </w:rPr>
      </w:pPr>
      <w:r>
        <w:rPr>
          <w:rFonts w:hint="default"/>
          <w:lang w:val="en-US" w:eastAsia="zh-CN"/>
        </w:rPr>
        <w:t>滚动事件的兼容</w:t>
      </w:r>
    </w:p>
    <w:p>
      <w:pPr>
        <w:numPr>
          <w:ilvl w:val="1"/>
          <w:numId w:val="57"/>
        </w:numPr>
        <w:ind w:left="840" w:leftChars="0" w:right="0" w:rightChars="0" w:hanging="420" w:firstLineChars="0"/>
        <w:rPr>
          <w:rFonts w:hint="default"/>
          <w:lang w:val="en-US" w:eastAsia="zh-CN"/>
        </w:rPr>
      </w:pPr>
      <w:r>
        <w:rPr>
          <w:rFonts w:hint="default"/>
          <w:lang w:val="en-US" w:eastAsia="zh-CN"/>
        </w:rPr>
        <w:t>阻止冒泡的兼容</w:t>
      </w:r>
    </w:p>
    <w:p>
      <w:pPr>
        <w:numPr>
          <w:ilvl w:val="1"/>
          <w:numId w:val="57"/>
        </w:numPr>
        <w:ind w:left="840" w:leftChars="0" w:right="0" w:rightChars="0" w:hanging="420" w:firstLineChars="0"/>
        <w:rPr>
          <w:rFonts w:hint="default"/>
          <w:lang w:val="en-US" w:eastAsia="zh-CN"/>
        </w:rPr>
      </w:pPr>
      <w:r>
        <w:rPr>
          <w:rFonts w:hint="default"/>
          <w:lang w:val="en-US" w:eastAsia="zh-CN"/>
        </w:rPr>
        <w:t>阻止默认行为的兼容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办公所需的软件</w:t>
      </w:r>
    </w:p>
    <w:p>
      <w:pPr>
        <w:rPr>
          <w:rFonts w:hint="default"/>
          <w:lang w:val="en-US" w:eastAsia="zh-CN"/>
        </w:rPr>
      </w:pPr>
      <w:r>
        <w:rPr>
          <w:rFonts w:hint="default"/>
          <w:lang w:val="en-US" w:eastAsia="zh-CN"/>
        </w:rPr>
        <w:t>开发 vs code</w:t>
      </w:r>
    </w:p>
    <w:p>
      <w:pPr>
        <w:rPr>
          <w:rFonts w:hint="default"/>
          <w:lang w:val="en-US" w:eastAsia="zh-CN"/>
        </w:rPr>
      </w:pPr>
      <w:r>
        <w:rPr>
          <w:rFonts w:hint="default"/>
          <w:lang w:val="en-US" w:eastAsia="zh-CN"/>
        </w:rPr>
        <w:t>任务进度查看，日志填报：jira--领导安排任务</w:t>
      </w:r>
    </w:p>
    <w:p>
      <w:pPr>
        <w:rPr>
          <w:rFonts w:hint="default"/>
          <w:lang w:val="en-US" w:eastAsia="zh-CN"/>
        </w:rPr>
      </w:pPr>
      <w:r>
        <w:rPr>
          <w:rFonts w:hint="default"/>
          <w:lang w:val="en-US" w:eastAsia="zh-CN"/>
        </w:rPr>
        <w:t>查看需求：confluence</w:t>
      </w:r>
    </w:p>
    <w:p>
      <w:pPr>
        <w:rPr>
          <w:rFonts w:hint="default"/>
          <w:lang w:val="en-US" w:eastAsia="zh-CN"/>
        </w:rPr>
      </w:pPr>
      <w:r>
        <w:rPr>
          <w:rFonts w:hint="default"/>
          <w:lang w:val="en-US" w:eastAsia="zh-CN"/>
        </w:rPr>
        <w:t>日常打卡，请假：北森</w:t>
      </w:r>
    </w:p>
    <w:p>
      <w:pPr>
        <w:rPr>
          <w:rFonts w:hint="default"/>
          <w:lang w:val="en-US" w:eastAsia="zh-CN"/>
        </w:rPr>
      </w:pPr>
      <w:r>
        <w:rPr>
          <w:rFonts w:hint="default"/>
          <w:lang w:val="en-US" w:eastAsia="zh-CN"/>
        </w:rPr>
        <w:t>如果加班：分贝通</w:t>
      </w:r>
    </w:p>
    <w:p>
      <w:pPr>
        <w:rPr>
          <w:rFonts w:hint="default"/>
          <w:lang w:val="en-US" w:eastAsia="zh-CN"/>
        </w:rPr>
      </w:pPr>
    </w:p>
    <w:p>
      <w:pPr>
        <w:pStyle w:val="2"/>
        <w:bidi w:val="0"/>
        <w:rPr>
          <w:rFonts w:hint="default"/>
          <w:lang w:eastAsia="zh-CN"/>
        </w:rPr>
      </w:pPr>
      <w:r>
        <w:rPr>
          <w:rFonts w:hint="default"/>
          <w:lang w:eastAsia="zh-CN"/>
        </w:rPr>
        <w:t>grid和flex区别是什么?</w:t>
      </w:r>
    </w:p>
    <w:p>
      <w:pPr>
        <w:rPr>
          <w:rFonts w:hint="default"/>
          <w:lang w:eastAsia="zh-CN"/>
        </w:rPr>
      </w:pPr>
      <w:r>
        <w:rPr>
          <w:rFonts w:hint="default"/>
          <w:lang w:eastAsia="zh-CN"/>
        </w:rPr>
        <w:t>1.Flexbox是一维布局系统，适合做局部布局，比如导航栏组件。2.Grid是二维布局系统，通常用于整个页面的规划。</w:t>
      </w:r>
    </w:p>
    <w:p>
      <w:pPr>
        <w:rPr>
          <w:rFonts w:hint="default"/>
          <w:lang w:eastAsia="zh-CN"/>
        </w:rPr>
      </w:pPr>
      <w:r>
        <w:rPr>
          <w:rFonts w:hint="default"/>
          <w:lang w:eastAsia="zh-CN"/>
        </w:rPr>
        <w:t>3.二者从应用场景来说并不冲突。虽然 Flexbox也可以用于大的页面布局，但是没有Grid 强大和灵活。二者结合使用更加轻松。</w:t>
      </w:r>
    </w:p>
    <w:p>
      <w:pPr>
        <w:rPr>
          <w:rFonts w:hint="default"/>
          <w:lang w:eastAsia="zh-CN"/>
        </w:rPr>
      </w:pPr>
      <w:r>
        <w:rPr>
          <w:rFonts w:hint="default"/>
          <w:lang w:eastAsia="zh-CN"/>
        </w:rPr>
        <w:t>4.flex布局和Grid布局有实质的区别，那就是flex布局是一维布局，Grid布局是二维布局。flex布局一次只能处理一个维度上的元素布局，一行或者一列。Grid布局是将容器划分成了“行"和“列"，产生了一个个的网格，我们可以将网格元素放在与这些行和列相关的位置上，从而达到我们布局的目的。</w:t>
      </w:r>
    </w:p>
    <w:p>
      <w:pPr>
        <w:pStyle w:val="2"/>
        <w:bidi w:val="0"/>
        <w:rPr>
          <w:rFonts w:hint="default"/>
          <w:lang w:eastAsia="zh-CN"/>
        </w:rPr>
      </w:pPr>
      <w:r>
        <w:rPr>
          <w:rFonts w:hint="default"/>
          <w:lang w:eastAsia="zh-CN"/>
        </w:rPr>
        <w:t>vue权限管理</w:t>
      </w:r>
    </w:p>
    <w:p>
      <w:pPr>
        <w:rPr>
          <w:rFonts w:hint="eastAsia"/>
          <w:b/>
          <w:bCs/>
          <w:lang w:val="en-US" w:eastAsia="zh-CN"/>
        </w:rPr>
      </w:pPr>
      <w:r>
        <w:rPr>
          <w:rFonts w:hint="eastAsia"/>
          <w:b/>
          <w:bCs/>
          <w:lang w:val="en-US" w:eastAsia="zh-CN"/>
        </w:rPr>
        <w:t>路由权限控制：</w:t>
      </w:r>
    </w:p>
    <w:p>
      <w:pPr>
        <w:ind w:leftChars="100"/>
        <w:rPr>
          <w:rFonts w:hint="eastAsia"/>
          <w:lang w:val="en-US" w:eastAsia="zh-CN"/>
        </w:rPr>
      </w:pPr>
      <w:r>
        <w:rPr>
          <w:rFonts w:hint="eastAsia"/>
          <w:lang w:val="en-US" w:eastAsia="zh-CN"/>
        </w:rPr>
        <w:t>方案一：初始化即挂载全部路由，并且在路由上标记相应的权限信息，每次路由跳转前做校验</w:t>
      </w:r>
    </w:p>
    <w:p>
      <w:pPr>
        <w:ind w:leftChars="200"/>
        <w:rPr>
          <w:rFonts w:hint="eastAsia"/>
          <w:lang w:val="en-US" w:eastAsia="zh-CN"/>
        </w:rPr>
      </w:pPr>
      <w:r>
        <w:rPr>
          <w:rFonts w:hint="eastAsia"/>
          <w:lang w:val="en-US" w:eastAsia="zh-CN"/>
        </w:rPr>
        <w:t>这种方式存在以下四种缺点：</w:t>
      </w:r>
    </w:p>
    <w:p>
      <w:pPr>
        <w:ind w:leftChars="300"/>
        <w:rPr>
          <w:rFonts w:hint="eastAsia"/>
          <w:lang w:val="en-US" w:eastAsia="zh-CN"/>
        </w:rPr>
      </w:pPr>
      <w:r>
        <w:rPr>
          <w:rFonts w:hint="eastAsia"/>
          <w:lang w:val="en-US" w:eastAsia="zh-CN"/>
        </w:rPr>
        <w:t>加载所有的路由，如果路由很多，而用户并不是所有的路由都有权限访问，对性能会有影响。</w:t>
      </w:r>
    </w:p>
    <w:p>
      <w:pPr>
        <w:ind w:leftChars="300"/>
        <w:rPr>
          <w:rFonts w:hint="eastAsia"/>
          <w:lang w:val="en-US" w:eastAsia="zh-CN"/>
        </w:rPr>
      </w:pPr>
      <w:r>
        <w:rPr>
          <w:rFonts w:hint="eastAsia"/>
          <w:lang w:val="en-US" w:eastAsia="zh-CN"/>
        </w:rPr>
        <w:t>全局路由守卫里，每次路由跳转都要做权限判断。</w:t>
      </w:r>
    </w:p>
    <w:p>
      <w:pPr>
        <w:ind w:leftChars="300"/>
        <w:rPr>
          <w:rFonts w:hint="eastAsia"/>
          <w:lang w:val="en-US" w:eastAsia="zh-CN"/>
        </w:rPr>
      </w:pPr>
      <w:r>
        <w:rPr>
          <w:rFonts w:hint="eastAsia"/>
          <w:lang w:val="en-US" w:eastAsia="zh-CN"/>
        </w:rPr>
        <w:t>菜单信息写死在前端，要改个显示文字或权限信息，需要重新编译</w:t>
      </w:r>
    </w:p>
    <w:p>
      <w:pPr>
        <w:ind w:leftChars="300"/>
        <w:rPr>
          <w:rFonts w:hint="eastAsia"/>
          <w:lang w:val="en-US" w:eastAsia="zh-CN"/>
        </w:rPr>
      </w:pPr>
      <w:r>
        <w:rPr>
          <w:rFonts w:hint="eastAsia"/>
          <w:lang w:val="en-US" w:eastAsia="zh-CN"/>
        </w:rPr>
        <w:t>菜单跟路由耦合在一起，定义路由的时候还有添加菜单显示标题，图标之类的信息，而且路由不一定作为菜单显示，还要多加字段进行标识</w:t>
      </w:r>
    </w:p>
    <w:p>
      <w:pPr>
        <w:ind w:leftChars="100"/>
        <w:rPr>
          <w:rFonts w:hint="eastAsia"/>
          <w:lang w:val="en-US" w:eastAsia="zh-CN"/>
        </w:rPr>
      </w:pPr>
      <w:r>
        <w:rPr>
          <w:rFonts w:hint="eastAsia"/>
          <w:lang w:val="en-US" w:eastAsia="zh-CN"/>
        </w:rPr>
        <w:t>方案二：初始化的时候先挂载不需要权限控制的路由，比如登录页，404等错误页。如果用户通过URL进行强制访问，则会直接进入404，相当于从源头上做了控制</w:t>
      </w:r>
    </w:p>
    <w:p>
      <w:pPr>
        <w:ind w:leftChars="100"/>
        <w:rPr>
          <w:rFonts w:hint="eastAsia"/>
          <w:lang w:val="en-US" w:eastAsia="zh-CN"/>
        </w:rPr>
      </w:pPr>
      <w:r>
        <w:rPr>
          <w:rFonts w:hint="eastAsia"/>
          <w:lang w:val="en-US" w:eastAsia="zh-CN"/>
        </w:rPr>
        <w:t>登录后，获取用户的权限信息，然后筛选有权限访问的路由，在全局路由守卫里进行调用addRoutes添加路由</w:t>
      </w:r>
    </w:p>
    <w:p>
      <w:pPr>
        <w:ind w:leftChars="200"/>
        <w:rPr>
          <w:rFonts w:hint="default"/>
          <w:lang w:val="en-US" w:eastAsia="zh-CN"/>
        </w:rPr>
      </w:pPr>
      <w:r>
        <w:rPr>
          <w:rFonts w:hint="default"/>
          <w:lang w:val="en-US" w:eastAsia="zh-CN"/>
        </w:rPr>
        <w:t>这种方式也存在了以下的缺点：</w:t>
      </w:r>
    </w:p>
    <w:p>
      <w:pPr>
        <w:ind w:leftChars="200"/>
        <w:rPr>
          <w:rFonts w:hint="default"/>
          <w:lang w:val="en-US" w:eastAsia="zh-CN"/>
        </w:rPr>
      </w:pPr>
      <w:r>
        <w:rPr>
          <w:rFonts w:hint="default"/>
          <w:lang w:val="en-US" w:eastAsia="zh-CN"/>
        </w:rPr>
        <w:t>全局路由守卫里，每次路由跳转都要做判断</w:t>
      </w:r>
    </w:p>
    <w:p>
      <w:pPr>
        <w:ind w:leftChars="200"/>
        <w:rPr>
          <w:rFonts w:hint="default"/>
          <w:lang w:val="en-US" w:eastAsia="zh-CN"/>
        </w:rPr>
      </w:pPr>
      <w:r>
        <w:rPr>
          <w:rFonts w:hint="default"/>
          <w:lang w:val="en-US" w:eastAsia="zh-CN"/>
        </w:rPr>
        <w:t>菜单信息写死在前端，要改个显示文字或权限信息，需要重新编译</w:t>
      </w:r>
    </w:p>
    <w:p>
      <w:pPr>
        <w:ind w:leftChars="200"/>
        <w:rPr>
          <w:rFonts w:hint="default"/>
          <w:lang w:val="en-US" w:eastAsia="zh-CN"/>
        </w:rPr>
      </w:pPr>
      <w:r>
        <w:rPr>
          <w:rFonts w:hint="default"/>
          <w:lang w:val="en-US" w:eastAsia="zh-CN"/>
        </w:rPr>
        <w:t>菜单跟路由耦合在一起，定义路由的时候还有添加菜单显示标题，图标之类的信息，而且路由不一定作为菜单显示，还要多加字段进行标识</w:t>
      </w:r>
    </w:p>
    <w:p>
      <w:pPr>
        <w:rPr>
          <w:rFonts w:hint="eastAsia"/>
          <w:b/>
          <w:bCs/>
          <w:lang w:val="en-US" w:eastAsia="zh-CN"/>
        </w:rPr>
      </w:pPr>
      <w:r>
        <w:rPr>
          <w:rFonts w:hint="eastAsia"/>
          <w:b/>
          <w:bCs/>
          <w:lang w:val="en-US" w:eastAsia="zh-CN"/>
        </w:rPr>
        <w:t>菜单权限控制：</w:t>
      </w:r>
    </w:p>
    <w:p>
      <w:pPr>
        <w:ind w:leftChars="100"/>
        <w:rPr>
          <w:rFonts w:hint="default"/>
          <w:lang w:val="en-US" w:eastAsia="zh-CN"/>
        </w:rPr>
      </w:pPr>
      <w:r>
        <w:rPr>
          <w:rFonts w:hint="default"/>
          <w:lang w:val="en-US" w:eastAsia="zh-CN"/>
        </w:rPr>
        <w:t>菜单权限可以理解成将页面与理由进行解耦</w:t>
      </w:r>
    </w:p>
    <w:p>
      <w:pPr>
        <w:ind w:leftChars="100"/>
        <w:rPr>
          <w:rFonts w:hint="eastAsia"/>
          <w:lang w:val="en-US" w:eastAsia="zh-CN"/>
        </w:rPr>
      </w:pPr>
      <w:r>
        <w:rPr>
          <w:rFonts w:hint="eastAsia"/>
          <w:lang w:val="en-US" w:eastAsia="zh-CN"/>
        </w:rPr>
        <w:t>方案一：菜单与路由分离，菜单由后端返回</w:t>
      </w:r>
    </w:p>
    <w:p>
      <w:pPr>
        <w:ind w:leftChars="200"/>
        <w:rPr>
          <w:rFonts w:hint="default"/>
          <w:lang w:val="en-US" w:eastAsia="zh-CN"/>
        </w:rPr>
      </w:pPr>
      <w:r>
        <w:rPr>
          <w:rFonts w:hint="default"/>
          <w:lang w:val="en-US" w:eastAsia="zh-CN"/>
        </w:rPr>
        <w:t>前端定义路由信息</w:t>
      </w:r>
      <w:r>
        <w:rPr>
          <w:rFonts w:hint="eastAsia"/>
          <w:lang w:val="en-US" w:eastAsia="zh-CN"/>
        </w:rPr>
        <w:t>之后，再在全局路由守卫里做判断</w:t>
      </w:r>
    </w:p>
    <w:p>
      <w:pPr>
        <w:ind w:leftChars="200"/>
        <w:rPr>
          <w:rFonts w:hint="default"/>
          <w:lang w:val="en-US" w:eastAsia="zh-CN"/>
        </w:rPr>
      </w:pPr>
      <w:r>
        <w:rPr>
          <w:rFonts w:hint="default"/>
          <w:lang w:val="en-US" w:eastAsia="zh-CN"/>
        </w:rPr>
        <w:t>{</w:t>
      </w:r>
    </w:p>
    <w:p>
      <w:pPr>
        <w:ind w:leftChars="200"/>
        <w:rPr>
          <w:rFonts w:hint="default"/>
          <w:lang w:val="en-US" w:eastAsia="zh-CN"/>
        </w:rPr>
      </w:pPr>
      <w:r>
        <w:rPr>
          <w:rFonts w:hint="default"/>
          <w:lang w:val="en-US" w:eastAsia="zh-CN"/>
        </w:rPr>
        <w:t xml:space="preserve">    name: "login",</w:t>
      </w:r>
    </w:p>
    <w:p>
      <w:pPr>
        <w:ind w:leftChars="200"/>
        <w:rPr>
          <w:rFonts w:hint="default"/>
          <w:lang w:val="en-US" w:eastAsia="zh-CN"/>
        </w:rPr>
      </w:pPr>
      <w:r>
        <w:rPr>
          <w:rFonts w:hint="default"/>
          <w:lang w:val="en-US" w:eastAsia="zh-CN"/>
        </w:rPr>
        <w:t xml:space="preserve">    path: "/login",</w:t>
      </w:r>
    </w:p>
    <w:p>
      <w:pPr>
        <w:ind w:leftChars="200"/>
        <w:rPr>
          <w:rFonts w:hint="default"/>
          <w:lang w:val="en-US" w:eastAsia="zh-CN"/>
        </w:rPr>
      </w:pPr>
      <w:r>
        <w:rPr>
          <w:rFonts w:hint="default"/>
          <w:lang w:val="en-US" w:eastAsia="zh-CN"/>
        </w:rPr>
        <w:t xml:space="preserve">    component: () =&gt; import("@/pages/Login.vue")</w:t>
      </w:r>
    </w:p>
    <w:p>
      <w:pPr>
        <w:ind w:leftChars="200"/>
        <w:rPr>
          <w:rFonts w:hint="default"/>
          <w:lang w:val="en-US" w:eastAsia="zh-CN"/>
        </w:rPr>
      </w:pPr>
      <w:r>
        <w:rPr>
          <w:rFonts w:hint="default"/>
          <w:lang w:val="en-US" w:eastAsia="zh-CN"/>
        </w:rPr>
        <w:t>}</w:t>
      </w:r>
    </w:p>
    <w:p>
      <w:pPr>
        <w:ind w:leftChars="200"/>
        <w:rPr>
          <w:rFonts w:hint="default"/>
          <w:lang w:val="en-US" w:eastAsia="zh-CN"/>
        </w:rPr>
      </w:pPr>
      <w:r>
        <w:rPr>
          <w:rFonts w:hint="default"/>
          <w:lang w:val="en-US" w:eastAsia="zh-CN"/>
        </w:rPr>
        <w:t>这种方式的缺点：</w:t>
      </w:r>
    </w:p>
    <w:p>
      <w:pPr>
        <w:ind w:leftChars="200"/>
        <w:rPr>
          <w:rFonts w:hint="default"/>
          <w:lang w:val="en-US" w:eastAsia="zh-CN"/>
        </w:rPr>
      </w:pPr>
      <w:r>
        <w:rPr>
          <w:rFonts w:hint="default"/>
          <w:lang w:val="en-US" w:eastAsia="zh-CN"/>
        </w:rPr>
        <w:t>菜单需要与路由做一一对应，前端添加了新功能，需要通过菜单管理功能添加新的菜单，如果菜单配置的不对会导致应用不能正常使用</w:t>
      </w:r>
    </w:p>
    <w:p>
      <w:pPr>
        <w:ind w:leftChars="200"/>
        <w:rPr>
          <w:rFonts w:hint="default"/>
          <w:lang w:val="en-US" w:eastAsia="zh-CN"/>
        </w:rPr>
      </w:pPr>
      <w:r>
        <w:rPr>
          <w:rFonts w:hint="default"/>
          <w:lang w:val="en-US" w:eastAsia="zh-CN"/>
        </w:rPr>
        <w:t>全局路由守卫里，每次路由跳转都要做判断</w:t>
      </w:r>
    </w:p>
    <w:p>
      <w:pPr>
        <w:ind w:leftChars="100"/>
        <w:rPr>
          <w:rFonts w:hint="eastAsia"/>
          <w:lang w:val="en-US" w:eastAsia="zh-CN"/>
        </w:rPr>
      </w:pPr>
      <w:r>
        <w:rPr>
          <w:rFonts w:hint="eastAsia"/>
          <w:lang w:val="en-US" w:eastAsia="zh-CN"/>
        </w:rPr>
        <w:t>方案二：菜单和路由都由后端返回</w:t>
      </w:r>
    </w:p>
    <w:p>
      <w:pPr>
        <w:ind w:leftChars="200"/>
        <w:rPr>
          <w:rFonts w:hint="eastAsia"/>
          <w:lang w:val="en-US" w:eastAsia="zh-CN"/>
        </w:rPr>
      </w:pPr>
      <w:r>
        <w:rPr>
          <w:rFonts w:hint="eastAsia"/>
          <w:lang w:val="en-US" w:eastAsia="zh-CN"/>
        </w:rPr>
        <w:t>前端统一定义路由组件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06" w:type="dxa"/>
          </w:tcPr>
          <w:p>
            <w:pPr>
              <w:ind w:leftChars="200"/>
              <w:rPr>
                <w:rFonts w:hint="eastAsia"/>
                <w:lang w:val="en-US" w:eastAsia="zh-CN"/>
              </w:rPr>
            </w:pPr>
            <w:r>
              <w:rPr>
                <w:rFonts w:hint="eastAsia"/>
                <w:lang w:val="en-US" w:eastAsia="zh-CN"/>
              </w:rPr>
              <w:t>const Home = () =&gt; import("../pages/Home.vue");</w:t>
            </w:r>
          </w:p>
          <w:p>
            <w:pPr>
              <w:ind w:leftChars="200"/>
              <w:rPr>
                <w:rFonts w:hint="eastAsia"/>
                <w:lang w:val="en-US" w:eastAsia="zh-CN"/>
              </w:rPr>
            </w:pPr>
            <w:r>
              <w:rPr>
                <w:rFonts w:hint="eastAsia"/>
                <w:lang w:val="en-US" w:eastAsia="zh-CN"/>
              </w:rPr>
              <w:t>const UserInfo = () =&gt; import("../pages/UserInfo.vue");</w:t>
            </w:r>
          </w:p>
          <w:p>
            <w:pPr>
              <w:ind w:leftChars="200"/>
              <w:rPr>
                <w:rFonts w:hint="eastAsia"/>
                <w:lang w:val="en-US" w:eastAsia="zh-CN"/>
              </w:rPr>
            </w:pPr>
            <w:r>
              <w:rPr>
                <w:rFonts w:hint="eastAsia"/>
                <w:lang w:val="en-US" w:eastAsia="zh-CN"/>
              </w:rPr>
              <w:t>export default {</w:t>
            </w:r>
          </w:p>
          <w:p>
            <w:pPr>
              <w:ind w:leftChars="200"/>
              <w:rPr>
                <w:rFonts w:hint="eastAsia"/>
                <w:lang w:val="en-US" w:eastAsia="zh-CN"/>
              </w:rPr>
            </w:pPr>
            <w:r>
              <w:rPr>
                <w:rFonts w:hint="eastAsia"/>
                <w:lang w:val="en-US" w:eastAsia="zh-CN"/>
              </w:rPr>
              <w:t xml:space="preserve">    home: Home,</w:t>
            </w:r>
          </w:p>
          <w:p>
            <w:pPr>
              <w:ind w:leftChars="200"/>
              <w:rPr>
                <w:rFonts w:hint="eastAsia"/>
                <w:lang w:val="en-US" w:eastAsia="zh-CN"/>
              </w:rPr>
            </w:pPr>
            <w:r>
              <w:rPr>
                <w:rFonts w:hint="eastAsia"/>
                <w:lang w:val="en-US" w:eastAsia="zh-CN"/>
              </w:rPr>
              <w:t xml:space="preserve">    userInfo: UserInfo</w:t>
            </w:r>
          </w:p>
          <w:p>
            <w:pPr>
              <w:ind w:leftChars="200"/>
              <w:rPr>
                <w:rFonts w:hint="eastAsia"/>
                <w:vertAlign w:val="baseline"/>
                <w:lang w:val="en-US" w:eastAsia="zh-CN"/>
              </w:rPr>
            </w:pPr>
            <w:r>
              <w:rPr>
                <w:rFonts w:hint="eastAsia"/>
                <w:lang w:val="en-US" w:eastAsia="zh-CN"/>
              </w:rPr>
              <w:t>};</w:t>
            </w:r>
          </w:p>
        </w:tc>
      </w:tr>
    </w:tbl>
    <w:p>
      <w:pPr>
        <w:ind w:leftChars="200"/>
        <w:rPr>
          <w:rFonts w:hint="eastAsia"/>
          <w:lang w:val="en-US" w:eastAsia="zh-CN"/>
        </w:rPr>
      </w:pPr>
    </w:p>
    <w:p>
      <w:pPr>
        <w:ind w:leftChars="200"/>
        <w:rPr>
          <w:rFonts w:hint="eastAsia"/>
          <w:lang w:val="en-US" w:eastAsia="zh-CN"/>
        </w:rPr>
      </w:pPr>
      <w:r>
        <w:rPr>
          <w:rFonts w:hint="eastAsia"/>
          <w:lang w:val="en-US" w:eastAsia="zh-CN"/>
        </w:rPr>
        <w:t>后端路由组件返回以下格式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6" w:type="dxa"/>
          </w:tcPr>
          <w:p>
            <w:pPr>
              <w:ind w:leftChars="200"/>
              <w:rPr>
                <w:rFonts w:hint="eastAsia"/>
                <w:lang w:val="en-US" w:eastAsia="zh-CN"/>
              </w:rPr>
            </w:pPr>
            <w:r>
              <w:rPr>
                <w:rFonts w:hint="eastAsia"/>
                <w:lang w:val="en-US" w:eastAsia="zh-CN"/>
              </w:rPr>
              <w:t>[</w:t>
            </w:r>
          </w:p>
          <w:p>
            <w:pPr>
              <w:ind w:leftChars="200"/>
              <w:rPr>
                <w:rFonts w:hint="eastAsia"/>
                <w:lang w:val="en-US" w:eastAsia="zh-CN"/>
              </w:rPr>
            </w:pPr>
            <w:r>
              <w:rPr>
                <w:rFonts w:hint="eastAsia"/>
                <w:lang w:val="en-US" w:eastAsia="zh-CN"/>
              </w:rPr>
              <w:t xml:space="preserve">    {</w:t>
            </w:r>
          </w:p>
          <w:p>
            <w:pPr>
              <w:ind w:leftChars="200"/>
              <w:rPr>
                <w:rFonts w:hint="eastAsia"/>
                <w:lang w:val="en-US" w:eastAsia="zh-CN"/>
              </w:rPr>
            </w:pPr>
            <w:r>
              <w:rPr>
                <w:rFonts w:hint="eastAsia"/>
                <w:lang w:val="en-US" w:eastAsia="zh-CN"/>
              </w:rPr>
              <w:t xml:space="preserve">        name: "home",</w:t>
            </w:r>
          </w:p>
          <w:p>
            <w:pPr>
              <w:ind w:leftChars="200"/>
              <w:rPr>
                <w:rFonts w:hint="eastAsia"/>
                <w:lang w:val="en-US" w:eastAsia="zh-CN"/>
              </w:rPr>
            </w:pPr>
            <w:r>
              <w:rPr>
                <w:rFonts w:hint="eastAsia"/>
                <w:lang w:val="en-US" w:eastAsia="zh-CN"/>
              </w:rPr>
              <w:t xml:space="preserve">        path: "/",</w:t>
            </w:r>
          </w:p>
          <w:p>
            <w:pPr>
              <w:ind w:leftChars="200"/>
              <w:rPr>
                <w:rFonts w:hint="eastAsia"/>
                <w:lang w:val="en-US" w:eastAsia="zh-CN"/>
              </w:rPr>
            </w:pPr>
            <w:r>
              <w:rPr>
                <w:rFonts w:hint="eastAsia"/>
                <w:lang w:val="en-US" w:eastAsia="zh-CN"/>
              </w:rPr>
              <w:t xml:space="preserve">        component: "home"</w:t>
            </w:r>
          </w:p>
          <w:p>
            <w:pPr>
              <w:ind w:leftChars="200"/>
              <w:rPr>
                <w:rFonts w:hint="eastAsia"/>
                <w:lang w:val="en-US" w:eastAsia="zh-CN"/>
              </w:rPr>
            </w:pPr>
            <w:r>
              <w:rPr>
                <w:rFonts w:hint="eastAsia"/>
                <w:lang w:val="en-US" w:eastAsia="zh-CN"/>
              </w:rPr>
              <w:t xml:space="preserve">    },</w:t>
            </w:r>
          </w:p>
          <w:p>
            <w:pPr>
              <w:ind w:leftChars="200"/>
              <w:rPr>
                <w:rFonts w:hint="eastAsia"/>
                <w:lang w:val="en-US" w:eastAsia="zh-CN"/>
              </w:rPr>
            </w:pPr>
            <w:r>
              <w:rPr>
                <w:rFonts w:hint="eastAsia"/>
                <w:lang w:val="en-US" w:eastAsia="zh-CN"/>
              </w:rPr>
              <w:t xml:space="preserve">    {</w:t>
            </w:r>
          </w:p>
          <w:p>
            <w:pPr>
              <w:ind w:leftChars="200"/>
              <w:rPr>
                <w:rFonts w:hint="eastAsia"/>
                <w:lang w:val="en-US" w:eastAsia="zh-CN"/>
              </w:rPr>
            </w:pPr>
            <w:r>
              <w:rPr>
                <w:rFonts w:hint="eastAsia"/>
                <w:lang w:val="en-US" w:eastAsia="zh-CN"/>
              </w:rPr>
              <w:t xml:space="preserve">        name: "home",</w:t>
            </w:r>
          </w:p>
          <w:p>
            <w:pPr>
              <w:ind w:leftChars="200"/>
              <w:rPr>
                <w:rFonts w:hint="eastAsia"/>
                <w:lang w:val="en-US" w:eastAsia="zh-CN"/>
              </w:rPr>
            </w:pPr>
            <w:r>
              <w:rPr>
                <w:rFonts w:hint="eastAsia"/>
                <w:lang w:val="en-US" w:eastAsia="zh-CN"/>
              </w:rPr>
              <w:t xml:space="preserve">        path: "/userinfo",</w:t>
            </w:r>
          </w:p>
          <w:p>
            <w:pPr>
              <w:ind w:leftChars="200"/>
              <w:rPr>
                <w:rFonts w:hint="eastAsia"/>
                <w:lang w:val="en-US" w:eastAsia="zh-CN"/>
              </w:rPr>
            </w:pPr>
            <w:r>
              <w:rPr>
                <w:rFonts w:hint="eastAsia"/>
                <w:lang w:val="en-US" w:eastAsia="zh-CN"/>
              </w:rPr>
              <w:t xml:space="preserve">        component: "userInfo"</w:t>
            </w:r>
          </w:p>
          <w:p>
            <w:pPr>
              <w:ind w:leftChars="200"/>
              <w:rPr>
                <w:rFonts w:hint="eastAsia"/>
                <w:lang w:val="en-US" w:eastAsia="zh-CN"/>
              </w:rPr>
            </w:pPr>
            <w:r>
              <w:rPr>
                <w:rFonts w:hint="eastAsia"/>
                <w:lang w:val="en-US" w:eastAsia="zh-CN"/>
              </w:rPr>
              <w:t xml:space="preserve">    }</w:t>
            </w:r>
          </w:p>
          <w:p>
            <w:pPr>
              <w:ind w:leftChars="200"/>
              <w:rPr>
                <w:rFonts w:hint="default"/>
                <w:vertAlign w:val="baseline"/>
                <w:lang w:val="en-US" w:eastAsia="zh-CN"/>
              </w:rPr>
            </w:pPr>
            <w:r>
              <w:rPr>
                <w:rFonts w:hint="eastAsia"/>
                <w:lang w:val="en-US" w:eastAsia="zh-CN"/>
              </w:rPr>
              <w:t>]</w:t>
            </w:r>
          </w:p>
        </w:tc>
      </w:tr>
    </w:tbl>
    <w:p>
      <w:pPr>
        <w:ind w:leftChars="200"/>
        <w:rPr>
          <w:rFonts w:hint="default"/>
          <w:lang w:val="en-US" w:eastAsia="zh-CN"/>
        </w:rPr>
      </w:pPr>
    </w:p>
    <w:p>
      <w:pPr>
        <w:ind w:leftChars="200"/>
        <w:rPr>
          <w:rFonts w:hint="default"/>
          <w:lang w:val="en-US" w:eastAsia="zh-CN"/>
        </w:rPr>
      </w:pPr>
      <w:r>
        <w:rPr>
          <w:rFonts w:hint="default"/>
          <w:lang w:val="en-US" w:eastAsia="zh-CN"/>
        </w:rPr>
        <w:t>这种方法也会存在缺点：</w:t>
      </w:r>
    </w:p>
    <w:p>
      <w:pPr>
        <w:ind w:leftChars="200"/>
        <w:rPr>
          <w:rFonts w:hint="default"/>
          <w:lang w:val="en-US" w:eastAsia="zh-CN"/>
        </w:rPr>
      </w:pPr>
      <w:r>
        <w:rPr>
          <w:rFonts w:hint="default"/>
          <w:lang w:val="en-US" w:eastAsia="zh-CN"/>
        </w:rPr>
        <w:t>全局路由守卫里，每次路由跳转都要做判断</w:t>
      </w:r>
    </w:p>
    <w:p>
      <w:pPr>
        <w:ind w:leftChars="200"/>
        <w:rPr>
          <w:rFonts w:hint="default"/>
          <w:lang w:val="en-US" w:eastAsia="zh-CN"/>
        </w:rPr>
      </w:pPr>
      <w:r>
        <w:rPr>
          <w:rFonts w:hint="default"/>
          <w:lang w:val="en-US" w:eastAsia="zh-CN"/>
        </w:rPr>
        <w:t>前后端的配合要求更高</w:t>
      </w:r>
    </w:p>
    <w:p>
      <w:pPr>
        <w:pStyle w:val="2"/>
        <w:bidi w:val="0"/>
        <w:rPr>
          <w:rFonts w:hint="eastAsia"/>
          <w:lang w:val="en-US" w:eastAsia="zh-CN"/>
        </w:rPr>
      </w:pPr>
      <w:r>
        <w:rPr>
          <w:rFonts w:hint="eastAsia"/>
          <w:lang w:val="en-US" w:eastAsia="zh-CN"/>
        </w:rPr>
        <w:t>前端性能优化</w:t>
      </w:r>
    </w:p>
    <w:p>
      <w:pPr>
        <w:rPr>
          <w:rFonts w:hint="default"/>
          <w:lang w:val="en-US" w:eastAsia="zh-CN"/>
        </w:rPr>
      </w:pPr>
      <w:r>
        <w:rPr>
          <w:rFonts w:hint="default"/>
          <w:lang w:val="en-US" w:eastAsia="zh-CN"/>
        </w:rPr>
        <w:t>1、降低请求量</w:t>
      </w:r>
    </w:p>
    <w:p>
      <w:pPr>
        <w:rPr>
          <w:rFonts w:hint="default"/>
          <w:lang w:val="en-US" w:eastAsia="zh-CN"/>
        </w:rPr>
      </w:pPr>
      <w:r>
        <w:rPr>
          <w:rFonts w:hint="default"/>
          <w:lang w:val="en-US" w:eastAsia="zh-CN"/>
        </w:rPr>
        <w:t>​ ① 合并资源，减少http请求数量。</w:t>
      </w:r>
    </w:p>
    <w:p>
      <w:pPr>
        <w:rPr>
          <w:rFonts w:hint="default"/>
          <w:lang w:val="en-US" w:eastAsia="zh-CN"/>
        </w:rPr>
      </w:pPr>
      <w:r>
        <w:rPr>
          <w:rFonts w:hint="default"/>
          <w:lang w:val="en-US" w:eastAsia="zh-CN"/>
        </w:rPr>
        <w:t>​ ② lazyLoad，如图片懒加载。分批加载，每次只加载一部分。</w:t>
      </w:r>
    </w:p>
    <w:p>
      <w:pPr>
        <w:rPr>
          <w:rFonts w:hint="default"/>
          <w:lang w:val="en-US" w:eastAsia="zh-CN"/>
        </w:rPr>
      </w:pPr>
      <w:r>
        <w:rPr>
          <w:rFonts w:hint="default"/>
          <w:lang w:val="en-US" w:eastAsia="zh-CN"/>
        </w:rPr>
        <w:t>​ ③ 使用字体图标或CSS绘制，来代替部分图片。</w:t>
      </w:r>
    </w:p>
    <w:p>
      <w:pPr>
        <w:rPr>
          <w:rFonts w:hint="default"/>
          <w:lang w:val="en-US" w:eastAsia="zh-CN"/>
        </w:rPr>
      </w:pPr>
      <w:r>
        <w:rPr>
          <w:rFonts w:hint="default"/>
          <w:lang w:val="en-US" w:eastAsia="zh-CN"/>
        </w:rPr>
        <w:t>2、加快请求速度</w:t>
      </w:r>
    </w:p>
    <w:p>
      <w:pPr>
        <w:rPr>
          <w:rFonts w:hint="default"/>
          <w:lang w:val="en-US" w:eastAsia="zh-CN"/>
        </w:rPr>
      </w:pPr>
      <w:r>
        <w:rPr>
          <w:rFonts w:hint="default"/>
          <w:lang w:val="en-US" w:eastAsia="zh-CN"/>
        </w:rPr>
        <w:t>​ ① 预解析DNS</w:t>
      </w:r>
    </w:p>
    <w:p>
      <w:pPr>
        <w:rPr>
          <w:rFonts w:hint="default"/>
          <w:lang w:val="en-US" w:eastAsia="zh-CN"/>
        </w:rPr>
      </w:pPr>
      <w:r>
        <w:rPr>
          <w:rFonts w:hint="default"/>
          <w:lang w:val="en-US" w:eastAsia="zh-CN"/>
        </w:rPr>
        <w:t>​ ② 使用HTTP2.0</w:t>
      </w:r>
    </w:p>
    <w:p>
      <w:pPr>
        <w:rPr>
          <w:rFonts w:hint="default"/>
          <w:lang w:val="en-US" w:eastAsia="zh-CN"/>
        </w:rPr>
      </w:pPr>
      <w:r>
        <w:rPr>
          <w:rFonts w:hint="default"/>
          <w:lang w:val="en-US" w:eastAsia="zh-CN"/>
        </w:rPr>
        <w:t>​ ③ 并行加载</w:t>
      </w:r>
    </w:p>
    <w:p>
      <w:pPr>
        <w:rPr>
          <w:rFonts w:hint="default"/>
          <w:lang w:val="en-US" w:eastAsia="zh-CN"/>
        </w:rPr>
      </w:pPr>
      <w:r>
        <w:rPr>
          <w:rFonts w:hint="default"/>
          <w:lang w:val="en-US" w:eastAsia="zh-CN"/>
        </w:rPr>
        <w:t>​ ④ CDN 分发</w:t>
      </w:r>
    </w:p>
    <w:p>
      <w:pPr>
        <w:rPr>
          <w:rFonts w:hint="default"/>
          <w:lang w:val="en-US" w:eastAsia="zh-CN"/>
        </w:rPr>
      </w:pPr>
      <w:r>
        <w:rPr>
          <w:rFonts w:hint="default"/>
          <w:lang w:val="en-US" w:eastAsia="zh-CN"/>
        </w:rPr>
        <w:t>​ ⑤ webP，对图片进行压缩，减少图片体积。</w:t>
      </w:r>
    </w:p>
    <w:p>
      <w:pPr>
        <w:rPr>
          <w:rFonts w:hint="default"/>
          <w:lang w:val="en-US" w:eastAsia="zh-CN"/>
        </w:rPr>
      </w:pPr>
      <w:r>
        <w:rPr>
          <w:rFonts w:hint="default"/>
          <w:lang w:val="en-US" w:eastAsia="zh-CN"/>
        </w:rPr>
        <w:t>​ ⑥ minify/gzip 压缩，对css、js等文件进行压缩（去除空格、回车等），减少文件体积</w:t>
      </w:r>
    </w:p>
    <w:p>
      <w:pPr>
        <w:rPr>
          <w:rFonts w:hint="default"/>
          <w:lang w:val="en-US" w:eastAsia="zh-CN"/>
        </w:rPr>
      </w:pPr>
      <w:r>
        <w:rPr>
          <w:rFonts w:hint="default"/>
          <w:lang w:val="en-US" w:eastAsia="zh-CN"/>
        </w:rPr>
        <w:t>补充知识：</w:t>
      </w:r>
    </w:p>
    <w:p>
      <w:pPr>
        <w:rPr>
          <w:rFonts w:hint="default"/>
          <w:lang w:val="en-US" w:eastAsia="zh-CN"/>
        </w:rPr>
      </w:pPr>
      <w:r>
        <w:rPr>
          <w:rFonts w:hint="default"/>
          <w:lang w:val="en-US" w:eastAsia="zh-CN"/>
        </w:rPr>
        <w:t>​ webP 的优势体现在它具有更优的图像数据压缩算法，能带来更小的图片体积，而且图像质量几乎无差异。同时具备了无损和有损的压缩模式、Alpha 透明以及动画的特性，在 JPEG 和 PNG 上的转化效果都相当优秀。</w:t>
      </w:r>
    </w:p>
    <w:p>
      <w:pPr>
        <w:rPr>
          <w:rFonts w:hint="default"/>
          <w:lang w:val="en-US" w:eastAsia="zh-CN"/>
        </w:rPr>
      </w:pPr>
      <w:r>
        <w:rPr>
          <w:rFonts w:hint="default"/>
          <w:lang w:val="en-US" w:eastAsia="zh-CN"/>
        </w:rPr>
        <w:t>​ Minify把 CSS 和 JS 压缩和削减(Minify：去掉空格回车符等)，以及把多个CSS，JS文件整合到一个文件里。</w:t>
      </w:r>
    </w:p>
    <w:p>
      <w:pPr>
        <w:rPr>
          <w:rFonts w:hint="default"/>
          <w:lang w:val="en-US" w:eastAsia="zh-CN"/>
        </w:rPr>
      </w:pPr>
      <w:r>
        <w:rPr>
          <w:rFonts w:hint="default"/>
          <w:lang w:val="en-US" w:eastAsia="zh-CN"/>
        </w:rPr>
        <w:t>3、缓存</w:t>
      </w:r>
    </w:p>
    <w:p>
      <w:pPr>
        <w:rPr>
          <w:rFonts w:hint="default"/>
          <w:lang w:val="en-US" w:eastAsia="zh-CN"/>
        </w:rPr>
      </w:pPr>
      <w:r>
        <w:rPr>
          <w:rFonts w:hint="default"/>
          <w:lang w:val="en-US" w:eastAsia="zh-CN"/>
        </w:rPr>
        <w:t>​ ① HTTP协议缓存请求</w:t>
      </w:r>
    </w:p>
    <w:p>
      <w:pPr>
        <w:rPr>
          <w:rFonts w:hint="default"/>
          <w:lang w:val="en-US" w:eastAsia="zh-CN"/>
        </w:rPr>
      </w:pPr>
      <w:r>
        <w:rPr>
          <w:rFonts w:hint="default"/>
          <w:lang w:val="en-US" w:eastAsia="zh-CN"/>
        </w:rPr>
        <w:t>​ ② 离线缓存 manifest</w:t>
      </w:r>
    </w:p>
    <w:p>
      <w:pPr>
        <w:rPr>
          <w:rFonts w:hint="default"/>
          <w:lang w:val="en-US" w:eastAsia="zh-CN"/>
        </w:rPr>
      </w:pPr>
      <w:r>
        <w:rPr>
          <w:rFonts w:hint="default"/>
          <w:lang w:val="en-US" w:eastAsia="zh-CN"/>
        </w:rPr>
        <w:t>​ ③ 本地缓存 localStorage</w:t>
      </w:r>
    </w:p>
    <w:p>
      <w:pPr>
        <w:rPr>
          <w:rFonts w:hint="default"/>
          <w:lang w:val="en-US" w:eastAsia="zh-CN"/>
        </w:rPr>
      </w:pPr>
      <w:r>
        <w:rPr>
          <w:rFonts w:hint="default"/>
          <w:lang w:val="en-US" w:eastAsia="zh-CN"/>
        </w:rPr>
        <w:t>补充知识：</w:t>
      </w:r>
    </w:p>
    <w:p>
      <w:pPr>
        <w:rPr>
          <w:rFonts w:hint="default"/>
          <w:lang w:val="en-US" w:eastAsia="zh-CN"/>
        </w:rPr>
      </w:pPr>
      <w:r>
        <w:rPr>
          <w:rFonts w:hint="default"/>
          <w:lang w:val="en-US" w:eastAsia="zh-CN"/>
        </w:rPr>
        <w:t>​ GET请求可以缓存，POST请求不能缓存。GET请求后退/刷新无害，POST后退/刷新则会致使重新提交数据</w:t>
      </w:r>
    </w:p>
    <w:p>
      <w:pPr>
        <w:rPr>
          <w:rFonts w:hint="default"/>
          <w:lang w:val="en-US" w:eastAsia="zh-CN"/>
        </w:rPr>
      </w:pPr>
      <w:r>
        <w:rPr>
          <w:rFonts w:hint="default"/>
          <w:lang w:val="en-US" w:eastAsia="zh-CN"/>
        </w:rPr>
        <w:t>4、渲染</w:t>
      </w:r>
    </w:p>
    <w:p>
      <w:pPr>
        <w:rPr>
          <w:rFonts w:hint="default"/>
          <w:lang w:val="en-US" w:eastAsia="zh-CN"/>
        </w:rPr>
      </w:pPr>
      <w:r>
        <w:rPr>
          <w:rFonts w:hint="default"/>
          <w:lang w:val="en-US" w:eastAsia="zh-CN"/>
        </w:rPr>
        <w:t>​ ① JS优化，如防抖、节流、事件委托、减少重排重绘等。</w:t>
      </w:r>
    </w:p>
    <w:p>
      <w:pPr>
        <w:rPr>
          <w:rFonts w:hint="default"/>
          <w:lang w:val="en-US" w:eastAsia="zh-CN"/>
        </w:rPr>
      </w:pPr>
      <w:r>
        <w:rPr>
          <w:rFonts w:hint="default"/>
          <w:lang w:val="en-US" w:eastAsia="zh-CN"/>
        </w:rPr>
        <w:t>​ ② CSS优化，如提取公共样式减少代码量、减少选择器嵌套层数、精灵图等。</w:t>
      </w:r>
    </w:p>
    <w:p>
      <w:pPr>
        <w:rPr>
          <w:rFonts w:hint="default"/>
          <w:lang w:val="en-US" w:eastAsia="zh-CN"/>
        </w:rPr>
      </w:pPr>
      <w:r>
        <w:rPr>
          <w:rFonts w:hint="default"/>
          <w:lang w:val="en-US" w:eastAsia="zh-CN"/>
        </w:rPr>
        <w:t>​ ③ 服务器端渲染</w:t>
      </w:r>
    </w:p>
    <w:p>
      <w:pPr>
        <w:rPr>
          <w:rFonts w:hint="default"/>
          <w:lang w:val="en-US" w:eastAsia="zh-CN"/>
        </w:rPr>
      </w:pPr>
      <w:r>
        <w:rPr>
          <w:rFonts w:hint="default"/>
          <w:lang w:val="en-US" w:eastAsia="zh-CN"/>
        </w:rPr>
        <w:t>​ ④ 使用Web Workers</w:t>
      </w:r>
    </w:p>
    <w:p>
      <w:pPr>
        <w:rPr>
          <w:rFonts w:hint="default"/>
          <w:lang w:val="en-US" w:eastAsia="zh-CN"/>
        </w:rPr>
      </w:pPr>
      <w:r>
        <w:rPr>
          <w:rFonts w:hint="default"/>
          <w:lang w:val="en-US" w:eastAsia="zh-CN"/>
        </w:rPr>
        <w:t>​ ⑤ CSS写在文件头部，JS写在文件底部。</w:t>
      </w:r>
    </w:p>
    <w:p>
      <w:pPr>
        <w:pStyle w:val="2"/>
        <w:bidi w:val="0"/>
        <w:rPr>
          <w:rFonts w:hint="eastAsia"/>
          <w:lang w:val="en-US" w:eastAsia="zh-CN"/>
        </w:rPr>
      </w:pPr>
      <w:r>
        <w:rPr>
          <w:rFonts w:hint="eastAsia"/>
          <w:lang w:val="en-US" w:eastAsia="zh-CN"/>
        </w:rPr>
        <w:t>发布订阅和观察者模式的区别</w:t>
      </w:r>
    </w:p>
    <w:p>
      <w:pPr>
        <w:rPr>
          <w:rFonts w:hint="default"/>
          <w:lang w:val="en-US" w:eastAsia="zh-CN"/>
        </w:rPr>
      </w:pPr>
      <w:r>
        <w:rPr>
          <w:rFonts w:hint="default"/>
          <w:lang w:val="en-US" w:eastAsia="zh-CN"/>
        </w:rPr>
        <w:t>实际上观察者模式是包含了订阅发布模式，发布订阅模式只是观察者模式中的一种。观察者模式是观察者和被观察者之间的通信，而发布订阅模式中间增加了一个中转层</w:t>
      </w:r>
    </w:p>
    <w:p>
      <w:pPr>
        <w:rPr>
          <w:rFonts w:hint="default"/>
          <w:lang w:val="en-US" w:eastAsia="zh-CN"/>
        </w:rPr>
      </w:pPr>
      <w:r>
        <w:rPr>
          <w:rFonts w:hint="default"/>
          <w:lang w:val="en-US" w:eastAsia="zh-CN"/>
        </w:rPr>
        <w:t>vue中数据劫持中就用到了观察者模式</w:t>
      </w:r>
    </w:p>
    <w:p>
      <w:pPr>
        <w:rPr>
          <w:rFonts w:hint="default"/>
          <w:lang w:val="en-US" w:eastAsia="zh-CN"/>
        </w:rPr>
      </w:pPr>
      <w:r>
        <w:rPr>
          <w:rFonts w:hint="default"/>
          <w:lang w:val="en-US" w:eastAsia="zh-CN"/>
        </w:rPr>
        <w:t>vue中的兄弟组件通信bus的原理就是发布订阅模式，该模式有个缺点，当你订阅一个消息后，也许此消息最后都未发生，但这个订阅者会始终存在于内存中。所以该消息不使用的时候，调用$of销毁，以避免内存泄漏</w:t>
      </w:r>
    </w:p>
    <w:p>
      <w:pPr>
        <w:rPr>
          <w:rFonts w:hint="default"/>
          <w:lang w:val="en-US" w:eastAsia="zh-CN"/>
        </w:rPr>
      </w:pPr>
    </w:p>
    <w:p>
      <w:pPr>
        <w:pStyle w:val="2"/>
        <w:bidi w:val="0"/>
        <w:rPr>
          <w:rFonts w:hint="default"/>
          <w:lang w:val="en-US" w:eastAsia="zh-CN"/>
        </w:rPr>
      </w:pPr>
      <w:r>
        <w:rPr>
          <w:rFonts w:hint="eastAsia"/>
          <w:lang w:val="en-US" w:eastAsia="zh-CN"/>
        </w:rPr>
        <w:t>vue</w:t>
      </w:r>
      <w:r>
        <w:rPr>
          <w:rFonts w:hint="default"/>
          <w:lang w:val="en-US" w:eastAsia="zh-CN"/>
        </w:rPr>
        <w:t>父子组件生命周期执行顺序</w:t>
      </w:r>
    </w:p>
    <w:p>
      <w:pPr>
        <w:rPr>
          <w:rFonts w:hint="default"/>
          <w:b/>
          <w:bCs/>
          <w:lang w:val="en-US" w:eastAsia="zh-CN"/>
        </w:rPr>
      </w:pPr>
      <w:r>
        <w:rPr>
          <w:rFonts w:hint="default"/>
          <w:b/>
          <w:bCs/>
          <w:lang w:val="en-US" w:eastAsia="zh-CN"/>
        </w:rPr>
        <w:t>加载渲染过程</w:t>
      </w:r>
    </w:p>
    <w:p>
      <w:pPr>
        <w:rPr>
          <w:rFonts w:hint="default"/>
          <w:b w:val="0"/>
          <w:bCs w:val="0"/>
          <w:lang w:val="en-US" w:eastAsia="zh-CN"/>
        </w:rPr>
      </w:pPr>
      <w:r>
        <w:rPr>
          <w:rFonts w:hint="default"/>
          <w:lang w:val="en-US" w:eastAsia="zh-CN"/>
        </w:rPr>
        <w:t>父beforeCreate-&gt;父created-&gt;父beforeMount-&gt;子beforeCreate-&gt;子created-&gt;子beforeMount-&gt;子mounted-&gt;父mounted</w:t>
      </w:r>
    </w:p>
    <w:p>
      <w:pPr>
        <w:rPr>
          <w:rFonts w:hint="default"/>
          <w:b/>
          <w:bCs/>
          <w:lang w:val="en-US" w:eastAsia="zh-CN"/>
        </w:rPr>
      </w:pPr>
      <w:r>
        <w:rPr>
          <w:rFonts w:hint="default"/>
          <w:b/>
          <w:bCs/>
          <w:lang w:val="en-US" w:eastAsia="zh-CN"/>
        </w:rPr>
        <w:t>更新过程</w:t>
      </w:r>
    </w:p>
    <w:p>
      <w:pPr>
        <w:rPr>
          <w:rFonts w:hint="default"/>
          <w:lang w:val="en-US" w:eastAsia="zh-CN"/>
        </w:rPr>
      </w:pPr>
      <w:r>
        <w:rPr>
          <w:rFonts w:hint="default"/>
          <w:lang w:val="en-US" w:eastAsia="zh-CN"/>
        </w:rPr>
        <w:t>父beforeUpdate-&gt;子beforeUpdate-&gt;子updated-&gt;父updated</w:t>
      </w:r>
    </w:p>
    <w:p>
      <w:pPr>
        <w:rPr>
          <w:rFonts w:hint="default"/>
          <w:b/>
          <w:bCs/>
          <w:lang w:val="en-US" w:eastAsia="zh-CN"/>
        </w:rPr>
      </w:pPr>
      <w:r>
        <w:rPr>
          <w:rFonts w:hint="default"/>
          <w:b/>
          <w:bCs/>
          <w:lang w:val="en-US" w:eastAsia="zh-CN"/>
        </w:rPr>
        <w:t>销毁过程</w:t>
      </w:r>
    </w:p>
    <w:p>
      <w:pPr>
        <w:rPr>
          <w:rFonts w:hint="default"/>
          <w:lang w:val="en-US" w:eastAsia="zh-CN"/>
        </w:rPr>
      </w:pPr>
      <w:r>
        <w:rPr>
          <w:rFonts w:hint="default"/>
          <w:lang w:val="en-US" w:eastAsia="zh-CN"/>
        </w:rPr>
        <w:t>父beforeDestroy-&gt;子beforeDestroy-&gt;子destroyed-&gt;父destroyed</w:t>
      </w:r>
    </w:p>
    <w:p>
      <w:pPr>
        <w:rPr>
          <w:rFonts w:hint="default"/>
          <w:lang w:val="en-US" w:eastAsia="zh-CN"/>
        </w:rPr>
      </w:pPr>
    </w:p>
    <w:p>
      <w:pPr>
        <w:pStyle w:val="2"/>
        <w:bidi w:val="0"/>
        <w:rPr>
          <w:rFonts w:hint="eastAsia"/>
          <w:lang w:val="en-US" w:eastAsia="zh-CN"/>
        </w:rPr>
      </w:pPr>
      <w:r>
        <w:rPr>
          <w:rFonts w:hint="eastAsia"/>
          <w:lang w:val="en-US" w:eastAsia="zh-CN"/>
        </w:rPr>
        <w:t>前端项目打包上线部署流程</w:t>
      </w:r>
    </w:p>
    <w:p>
      <w:pPr>
        <w:rPr>
          <w:rFonts w:hint="default"/>
          <w:lang w:val="en-US" w:eastAsia="zh-CN"/>
        </w:rPr>
      </w:pPr>
      <w:r>
        <w:rPr>
          <w:rFonts w:hint="default"/>
          <w:lang w:val="en-US" w:eastAsia="zh-CN"/>
        </w:rPr>
        <w:t>服务器安装Nginx</w:t>
      </w:r>
    </w:p>
    <w:p>
      <w:pPr>
        <w:rPr>
          <w:rFonts w:hint="default"/>
          <w:lang w:val="en-US" w:eastAsia="zh-CN"/>
        </w:rPr>
      </w:pPr>
      <w:r>
        <w:rPr>
          <w:rFonts w:hint="default"/>
          <w:lang w:val="en-US" w:eastAsia="zh-CN"/>
        </w:rPr>
        <w:t>先查看服务器是否有nginx   yum install -y nginx</w:t>
      </w:r>
    </w:p>
    <w:p>
      <w:pPr>
        <w:rPr>
          <w:rFonts w:hint="default"/>
          <w:lang w:val="en-US" w:eastAsia="zh-CN"/>
        </w:rPr>
      </w:pPr>
      <w:r>
        <w:rPr>
          <w:rFonts w:hint="default"/>
          <w:lang w:val="en-US" w:eastAsia="zh-CN"/>
        </w:rPr>
        <w:t>启动nginx</w:t>
      </w:r>
    </w:p>
    <w:p>
      <w:pPr>
        <w:rPr>
          <w:rFonts w:hint="default"/>
          <w:lang w:val="en-US" w:eastAsia="zh-CN"/>
        </w:rPr>
      </w:pPr>
      <w:r>
        <w:rPr>
          <w:rFonts w:hint="default"/>
          <w:lang w:val="en-US" w:eastAsia="zh-CN"/>
        </w:rPr>
        <w:t>重启nginx服务，一般用于修改配置文件之后，命令如下：</w:t>
      </w:r>
    </w:p>
    <w:p>
      <w:pPr>
        <w:rPr>
          <w:rFonts w:hint="default"/>
          <w:lang w:val="en-US" w:eastAsia="zh-CN"/>
        </w:rPr>
      </w:pPr>
      <w:r>
        <w:rPr>
          <w:rFonts w:hint="default"/>
          <w:lang w:val="en-US" w:eastAsia="zh-CN"/>
        </w:rPr>
        <w:t>使用vue打包命令,生成dist文件夹：</w:t>
      </w:r>
    </w:p>
    <w:p>
      <w:pPr>
        <w:rPr>
          <w:rFonts w:hint="default"/>
          <w:lang w:val="en-US" w:eastAsia="zh-CN"/>
        </w:rPr>
      </w:pPr>
      <w:r>
        <w:rPr>
          <w:rFonts w:hint="default"/>
          <w:lang w:val="en-US" w:eastAsia="zh-CN"/>
        </w:rPr>
        <w:t>（2）上传至服务器</w:t>
      </w:r>
    </w:p>
    <w:p>
      <w:pPr>
        <w:rPr>
          <w:rFonts w:hint="default"/>
          <w:lang w:val="en-US" w:eastAsia="zh-CN"/>
        </w:rPr>
      </w:pPr>
      <w:r>
        <w:rPr>
          <w:rFonts w:hint="default"/>
          <w:lang w:val="en-US" w:eastAsia="zh-CN"/>
        </w:rPr>
        <w:t>解决刷新路由404问题</w:t>
      </w:r>
    </w:p>
    <w:p>
      <w:pPr>
        <w:rPr>
          <w:rFonts w:hint="default"/>
          <w:lang w:val="en-US" w:eastAsia="zh-CN"/>
        </w:rPr>
      </w:pPr>
      <w:r>
        <w:rPr>
          <w:rFonts w:hint="default"/>
          <w:lang w:val="en-US" w:eastAsia="zh-CN"/>
        </w:rPr>
        <w:t>这是因为我们vue项目采用了history的路由方式，至于原因主要是vue是单页面应用，细节部分大家可自行下来了解。</w:t>
      </w:r>
    </w:p>
    <w:p>
      <w:pPr>
        <w:rPr>
          <w:rFonts w:hint="default"/>
          <w:lang w:val="en-US" w:eastAsia="zh-CN"/>
        </w:rPr>
      </w:pPr>
      <w:r>
        <w:rPr>
          <w:rFonts w:hint="default"/>
          <w:lang w:val="en-US" w:eastAsia="zh-CN"/>
        </w:rPr>
        <w:t>（1）将路由模式改为hash</w:t>
      </w:r>
    </w:p>
    <w:p>
      <w:pPr>
        <w:rPr>
          <w:rFonts w:hint="default"/>
          <w:lang w:val="en-US" w:eastAsia="zh-CN"/>
        </w:rPr>
      </w:pPr>
      <w:r>
        <w:rPr>
          <w:rFonts w:hint="default"/>
          <w:lang w:val="en-US" w:eastAsia="zh-CN"/>
        </w:rPr>
        <w:t>（2）修改nginx配置：</w:t>
      </w:r>
    </w:p>
    <w:p>
      <w:pPr>
        <w:rPr>
          <w:rFonts w:hint="default"/>
          <w:lang w:val="en-US" w:eastAsia="zh-CN"/>
        </w:rPr>
      </w:pPr>
    </w:p>
    <w:p>
      <w:pPr>
        <w:pStyle w:val="2"/>
        <w:bidi w:val="0"/>
        <w:rPr>
          <w:rFonts w:hint="default"/>
          <w:lang w:val="en-US" w:eastAsia="zh-CN"/>
        </w:rPr>
      </w:pPr>
      <w:r>
        <w:rPr>
          <w:rFonts w:hint="default"/>
          <w:lang w:val="en-US" w:eastAsia="zh-CN"/>
        </w:rPr>
        <w:t>v-if和v-show的区别</w:t>
      </w:r>
    </w:p>
    <w:p>
      <w:pPr>
        <w:bidi w:val="0"/>
        <w:rPr>
          <w:rFonts w:hint="default"/>
          <w:lang w:val="en-US" w:eastAsia="zh-CN"/>
        </w:rPr>
      </w:pPr>
      <w:r>
        <w:rPr>
          <w:rFonts w:hint="default"/>
          <w:lang w:val="en-US" w:eastAsia="zh-CN"/>
        </w:rPr>
        <w:t>v-if直接对 节点/组件实例 进行卸载；</w:t>
      </w:r>
    </w:p>
    <w:p>
      <w:pPr>
        <w:bidi w:val="0"/>
        <w:rPr>
          <w:rFonts w:hint="default"/>
          <w:lang w:val="en-US" w:eastAsia="zh-CN"/>
        </w:rPr>
      </w:pPr>
      <w:r>
        <w:rPr>
          <w:rFonts w:hint="default"/>
          <w:lang w:val="en-US" w:eastAsia="zh-CN"/>
        </w:rPr>
        <w:t>v-show 对节点进行disPlay:none;</w:t>
      </w:r>
    </w:p>
    <w:p>
      <w:pPr>
        <w:bidi w:val="0"/>
        <w:rPr>
          <w:rFonts w:hint="default"/>
          <w:b/>
          <w:bCs/>
          <w:lang w:val="en-US" w:eastAsia="zh-CN"/>
        </w:rPr>
      </w:pPr>
      <w:r>
        <w:rPr>
          <w:rFonts w:hint="default"/>
          <w:b/>
          <w:bCs/>
          <w:lang w:val="en-US" w:eastAsia="zh-CN"/>
        </w:rPr>
        <w:t>细节</w:t>
      </w:r>
    </w:p>
    <w:p>
      <w:pPr>
        <w:bidi w:val="0"/>
        <w:ind w:leftChars="100"/>
        <w:rPr>
          <w:rFonts w:hint="default"/>
          <w:lang w:val="en-US" w:eastAsia="zh-CN"/>
        </w:rPr>
      </w:pPr>
      <w:r>
        <w:rPr>
          <w:rFonts w:hint="default"/>
          <w:lang w:val="en-US" w:eastAsia="zh-CN"/>
        </w:rPr>
        <w:t>控制手段：</w:t>
      </w:r>
    </w:p>
    <w:p>
      <w:pPr>
        <w:bidi w:val="0"/>
        <w:rPr>
          <w:rFonts w:hint="default"/>
          <w:lang w:val="en-US" w:eastAsia="zh-CN"/>
        </w:rPr>
      </w:pPr>
      <w:r>
        <w:rPr>
          <w:rFonts w:hint="default"/>
          <w:lang w:val="en-US" w:eastAsia="zh-CN"/>
        </w:rPr>
        <w:t>v-show隐藏则是为该元素添加css--display:none，dom元素依旧还在。v-if显示隐藏是将dom元素整个添加或删除</w:t>
      </w:r>
    </w:p>
    <w:p>
      <w:pPr>
        <w:bidi w:val="0"/>
        <w:ind w:leftChars="100"/>
        <w:rPr>
          <w:rFonts w:hint="default"/>
          <w:lang w:val="en-US" w:eastAsia="zh-CN"/>
        </w:rPr>
      </w:pPr>
      <w:r>
        <w:rPr>
          <w:rFonts w:hint="default"/>
          <w:lang w:val="en-US" w:eastAsia="zh-CN"/>
        </w:rPr>
        <w:t>编译过程</w:t>
      </w:r>
    </w:p>
    <w:p>
      <w:pPr>
        <w:bidi w:val="0"/>
        <w:rPr>
          <w:rFonts w:hint="default"/>
          <w:lang w:val="en-US" w:eastAsia="zh-CN"/>
        </w:rPr>
      </w:pPr>
      <w:r>
        <w:rPr>
          <w:rFonts w:hint="default"/>
          <w:lang w:val="en-US" w:eastAsia="zh-CN"/>
        </w:rPr>
        <w:t>v-if切换有一个局部编译/卸载的过程，切换过程中合适地销毁和重建内部的事件监听和子组件；</w:t>
      </w:r>
    </w:p>
    <w:p>
      <w:pPr>
        <w:bidi w:val="0"/>
        <w:rPr>
          <w:rFonts w:hint="default"/>
          <w:lang w:val="en-US" w:eastAsia="zh-CN"/>
        </w:rPr>
      </w:pPr>
      <w:r>
        <w:rPr>
          <w:rFonts w:hint="default"/>
          <w:lang w:val="en-US" w:eastAsia="zh-CN"/>
        </w:rPr>
        <w:t>v-show只是简单的基于css切换</w:t>
      </w:r>
    </w:p>
    <w:p>
      <w:pPr>
        <w:bidi w:val="0"/>
        <w:ind w:leftChars="100"/>
        <w:rPr>
          <w:rFonts w:hint="default"/>
          <w:lang w:val="en-US" w:eastAsia="zh-CN"/>
        </w:rPr>
      </w:pPr>
      <w:r>
        <w:rPr>
          <w:rFonts w:hint="default"/>
          <w:lang w:val="en-US" w:eastAsia="zh-CN"/>
        </w:rPr>
        <w:t>编译条件：</w:t>
      </w:r>
    </w:p>
    <w:p>
      <w:pPr>
        <w:bidi w:val="0"/>
        <w:rPr>
          <w:rFonts w:hint="default"/>
          <w:lang w:val="en-US" w:eastAsia="zh-CN"/>
        </w:rPr>
      </w:pPr>
      <w:r>
        <w:rPr>
          <w:rFonts w:hint="default"/>
          <w:lang w:val="en-US" w:eastAsia="zh-CN"/>
        </w:rPr>
        <w:t>v-if是真正的条件渲染，它会确保在切换过程中条件块内的事件监听器和子组件适当地被销毁和重建。只有渲染条件为假时，并不做操作，直到为真才渲染</w:t>
      </w:r>
    </w:p>
    <w:p>
      <w:pPr>
        <w:bidi w:val="0"/>
        <w:rPr>
          <w:rFonts w:hint="default"/>
          <w:b/>
          <w:bCs/>
          <w:lang w:val="en-US" w:eastAsia="zh-CN"/>
        </w:rPr>
      </w:pPr>
      <w:r>
        <w:rPr>
          <w:rFonts w:hint="default"/>
          <w:b/>
          <w:bCs/>
          <w:lang w:val="en-US" w:eastAsia="zh-CN"/>
        </w:rPr>
        <w:t>共同点</w:t>
      </w:r>
    </w:p>
    <w:p>
      <w:pPr>
        <w:bidi w:val="0"/>
        <w:rPr>
          <w:rFonts w:hint="default"/>
          <w:lang w:val="en-US" w:eastAsia="zh-CN"/>
        </w:rPr>
      </w:pPr>
      <w:r>
        <w:rPr>
          <w:rFonts w:hint="default"/>
          <w:lang w:val="en-US" w:eastAsia="zh-CN"/>
        </w:rPr>
        <w:t>我们都知道在 vue 中 v-show 与 v-if 的作用效果是相同的(不含v-else)，都能控制元素在页面是否显示</w:t>
      </w:r>
    </w:p>
    <w:p>
      <w:pPr>
        <w:bidi w:val="0"/>
        <w:rPr>
          <w:rFonts w:hint="default"/>
          <w:lang w:val="en-US" w:eastAsia="zh-CN"/>
        </w:rPr>
      </w:pPr>
    </w:p>
    <w:p>
      <w:pPr>
        <w:pStyle w:val="2"/>
        <w:bidi w:val="0"/>
        <w:rPr>
          <w:rFonts w:hint="default"/>
          <w:lang w:val="en-US" w:eastAsia="zh-CN"/>
        </w:rPr>
      </w:pPr>
      <w:r>
        <w:rPr>
          <w:rFonts w:hint="default"/>
          <w:lang w:val="en-US" w:eastAsia="zh-CN"/>
        </w:rPr>
        <w:t>dist和lib和es区别</w:t>
      </w:r>
    </w:p>
    <w:p>
      <w:pPr>
        <w:bidi w:val="0"/>
        <w:rPr>
          <w:rFonts w:hint="default"/>
          <w:lang w:val="en-US" w:eastAsia="zh-CN"/>
        </w:rPr>
      </w:pPr>
      <w:r>
        <w:rPr>
          <w:rFonts w:hint="default"/>
          <w:lang w:val="en-US" w:eastAsia="zh-CN"/>
        </w:rPr>
        <w:t>es：es5版本   lib：es6版本</w:t>
      </w:r>
    </w:p>
    <w:p>
      <w:pPr>
        <w:bidi w:val="0"/>
        <w:rPr>
          <w:rFonts w:hint="default"/>
          <w:lang w:val="en-US" w:eastAsia="zh-CN"/>
        </w:rPr>
      </w:pPr>
    </w:p>
    <w:p>
      <w:pPr>
        <w:pStyle w:val="2"/>
        <w:bidi w:val="0"/>
        <w:rPr>
          <w:rFonts w:hint="default"/>
          <w:lang w:val="en-US" w:eastAsia="zh-CN"/>
        </w:rPr>
      </w:pPr>
      <w:r>
        <w:rPr>
          <w:rFonts w:hint="default"/>
          <w:lang w:val="en-US" w:eastAsia="zh-CN"/>
        </w:rPr>
        <w:t>所以说为什么会使用虚拟Dom</w:t>
      </w:r>
    </w:p>
    <w:p>
      <w:pPr>
        <w:numPr>
          <w:ilvl w:val="0"/>
          <w:numId w:val="58"/>
        </w:numPr>
        <w:bidi w:val="0"/>
        <w:ind w:leftChars="0" w:right="0" w:rightChars="0"/>
        <w:rPr>
          <w:rFonts w:hint="default"/>
          <w:lang w:val="en-US" w:eastAsia="zh-CN"/>
        </w:rPr>
      </w:pPr>
      <w:r>
        <w:rPr>
          <w:rFonts w:hint="default"/>
          <w:lang w:val="en-US" w:eastAsia="zh-CN"/>
        </w:rPr>
        <w:t>减少不必要的重排和重绘（提高性能）</w:t>
      </w:r>
    </w:p>
    <w:p>
      <w:pPr>
        <w:numPr>
          <w:ilvl w:val="0"/>
          <w:numId w:val="58"/>
        </w:numPr>
        <w:bidi w:val="0"/>
        <w:ind w:leftChars="0" w:right="0" w:rightChars="0"/>
        <w:rPr>
          <w:rFonts w:hint="default"/>
          <w:lang w:val="en-US" w:eastAsia="zh-CN"/>
        </w:rPr>
      </w:pPr>
      <w:r>
        <w:rPr>
          <w:rFonts w:hint="default"/>
          <w:lang w:val="en-US" w:eastAsia="zh-CN"/>
        </w:rPr>
        <w:t>提高项目的可维护性（会降低部分性能，但是对于可维护性的角度来说，这部分性能的损耗是能够接受的）</w:t>
      </w:r>
    </w:p>
    <w:p>
      <w:pPr>
        <w:widowControl w:val="0"/>
        <w:numPr>
          <w:ilvl w:val="0"/>
          <w:numId w:val="0"/>
        </w:numPr>
        <w:autoSpaceDE w:val="0"/>
        <w:autoSpaceDN w:val="0"/>
        <w:bidi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ES6模块化与commonJS区别：</w:t>
      </w:r>
    </w:p>
    <w:p>
      <w:pPr>
        <w:numPr>
          <w:ilvl w:val="0"/>
          <w:numId w:val="59"/>
        </w:numPr>
        <w:rPr>
          <w:rFonts w:hint="default"/>
          <w:lang w:val="en-US" w:eastAsia="zh-CN"/>
        </w:rPr>
      </w:pPr>
      <w:r>
        <w:rPr>
          <w:rFonts w:hint="default"/>
          <w:lang w:val="en-US" w:eastAsia="zh-CN"/>
        </w:rPr>
        <w:t>commonJS require的加载方式为‘运行时加载’，即require资源之后，生成一个对象_fs，然后再去_fs中读取需要的内容，只有在运行时才能得到这个引入的对象</w:t>
      </w:r>
    </w:p>
    <w:p>
      <w:pPr>
        <w:numPr>
          <w:ilvl w:val="0"/>
          <w:numId w:val="59"/>
        </w:numPr>
        <w:rPr>
          <w:rFonts w:hint="default"/>
          <w:lang w:val="en-US" w:eastAsia="zh-CN"/>
        </w:rPr>
      </w:pPr>
      <w:r>
        <w:rPr>
          <w:rFonts w:hint="default"/>
          <w:lang w:val="en-US" w:eastAsia="zh-CN"/>
        </w:rPr>
        <w:t>ES6</w:t>
      </w:r>
      <w:r>
        <w:rPr>
          <w:rFonts w:hint="eastAsia"/>
          <w:lang w:val="en-US" w:eastAsia="zh-CN"/>
        </w:rPr>
        <w:t>的</w:t>
      </w:r>
      <w:r>
        <w:rPr>
          <w:rFonts w:hint="default"/>
          <w:lang w:val="en-US" w:eastAsia="zh-CN"/>
        </w:rPr>
        <w:t>这种加载称为“编译时加载”或者静态加载，即 ES6 可以在编译时就完成模块加载，效率要比 CommonJS 模块的加载方式高。因为是编译时加载，所以使用import命令时不能使用表达式和变量，这些只有运行时才能的得到结果的语法结构</w:t>
      </w:r>
    </w:p>
    <w:p>
      <w:pPr>
        <w:numPr>
          <w:ilvl w:val="0"/>
          <w:numId w:val="0"/>
        </w:numPr>
        <w:ind w:right="0" w:rightChars="0"/>
        <w:rPr>
          <w:rFonts w:hint="eastAsia"/>
          <w:b/>
          <w:bCs/>
          <w:lang w:val="en-US" w:eastAsia="zh-CN"/>
        </w:rPr>
      </w:pPr>
      <w:r>
        <w:rPr>
          <w:rFonts w:hint="eastAsia"/>
          <w:b/>
          <w:bCs/>
          <w:lang w:val="en-US" w:eastAsia="zh-CN"/>
        </w:rPr>
        <w:t>es6</w:t>
      </w:r>
    </w:p>
    <w:p>
      <w:pPr>
        <w:numPr>
          <w:ilvl w:val="0"/>
          <w:numId w:val="0"/>
        </w:numPr>
        <w:ind w:leftChars="100" w:right="0" w:rightChars="0"/>
        <w:rPr>
          <w:rFonts w:hint="default"/>
          <w:b/>
          <w:bCs/>
          <w:lang w:val="en-US" w:eastAsia="zh-CN"/>
        </w:rPr>
      </w:pPr>
      <w:r>
        <w:rPr>
          <w:rFonts w:hint="eastAsia"/>
          <w:b/>
          <w:bCs/>
          <w:lang w:val="en-US" w:eastAsia="zh-CN"/>
        </w:rPr>
        <w:t>export命令</w:t>
      </w:r>
    </w:p>
    <w:p>
      <w:pPr>
        <w:numPr>
          <w:ilvl w:val="0"/>
          <w:numId w:val="0"/>
        </w:numPr>
        <w:ind w:right="0" w:rightChars="0"/>
        <w:rPr>
          <w:rFonts w:hint="default"/>
          <w:b w:val="0"/>
          <w:bCs w:val="0"/>
          <w:lang w:val="en-US" w:eastAsia="zh-CN"/>
        </w:rPr>
      </w:pPr>
      <w:r>
        <w:rPr>
          <w:rFonts w:hint="default"/>
          <w:b w:val="0"/>
          <w:bCs w:val="0"/>
          <w:lang w:val="en-US" w:eastAsia="zh-CN"/>
        </w:rPr>
        <w:t>一个模块就是一个独立的文件，该文件内部的所有变量，在外部都是访问不到的，如果想要被外部访问到，那么就需要使用export命令导出</w:t>
      </w:r>
    </w:p>
    <w:p>
      <w:pPr>
        <w:numPr>
          <w:ilvl w:val="0"/>
          <w:numId w:val="0"/>
        </w:numPr>
        <w:ind w:right="0" w:rightChars="0"/>
        <w:rPr>
          <w:rFonts w:hint="default"/>
          <w:b w:val="0"/>
          <w:bCs w:val="0"/>
          <w:lang w:val="en-US" w:eastAsia="zh-CN"/>
        </w:rPr>
      </w:pPr>
      <w:r>
        <w:rPr>
          <w:rFonts w:hint="default"/>
          <w:b w:val="0"/>
          <w:bCs w:val="0"/>
          <w:lang w:val="en-US" w:eastAsia="zh-CN"/>
        </w:rPr>
        <w:t>export命令不能用于块级作用域中</w:t>
      </w:r>
    </w:p>
    <w:p>
      <w:pPr>
        <w:numPr>
          <w:ilvl w:val="0"/>
          <w:numId w:val="0"/>
        </w:numPr>
        <w:ind w:leftChars="100" w:right="0" w:rightChars="0"/>
        <w:rPr>
          <w:rFonts w:hint="default"/>
          <w:b/>
          <w:bCs/>
          <w:lang w:val="en-US" w:eastAsia="zh-CN"/>
        </w:rPr>
      </w:pPr>
      <w:r>
        <w:rPr>
          <w:rFonts w:hint="default"/>
          <w:b/>
          <w:bCs/>
          <w:lang w:val="en-US" w:eastAsia="zh-CN"/>
        </w:rPr>
        <w:t>export defaut 命令</w:t>
      </w:r>
    </w:p>
    <w:p>
      <w:pPr>
        <w:numPr>
          <w:ilvl w:val="0"/>
          <w:numId w:val="0"/>
        </w:numPr>
        <w:ind w:right="0" w:rightChars="0"/>
        <w:rPr>
          <w:rFonts w:hint="default"/>
          <w:b w:val="0"/>
          <w:bCs w:val="0"/>
          <w:lang w:val="en-US" w:eastAsia="zh-CN"/>
        </w:rPr>
      </w:pPr>
      <w:r>
        <w:rPr>
          <w:rFonts w:hint="default"/>
          <w:b w:val="0"/>
          <w:bCs w:val="0"/>
          <w:lang w:val="en-US" w:eastAsia="zh-CN"/>
        </w:rPr>
        <w:t>使用import命令时，我们需要知道需要加载的变量名和函数名，否则无法正确加载。</w:t>
      </w:r>
    </w:p>
    <w:p>
      <w:pPr>
        <w:numPr>
          <w:ilvl w:val="0"/>
          <w:numId w:val="0"/>
        </w:numPr>
        <w:ind w:right="0" w:rightChars="0"/>
        <w:rPr>
          <w:rFonts w:hint="default"/>
          <w:b w:val="0"/>
          <w:bCs w:val="0"/>
          <w:lang w:val="en-US" w:eastAsia="zh-CN"/>
        </w:rPr>
      </w:pPr>
      <w:r>
        <w:rPr>
          <w:rFonts w:hint="default"/>
          <w:b w:val="0"/>
          <w:bCs w:val="0"/>
          <w:lang w:val="en-US" w:eastAsia="zh-CN"/>
        </w:rPr>
        <w:t>使用export default命令，可以使我们为模块指定默认输出，在导入时在为其命名</w:t>
      </w:r>
    </w:p>
    <w:p>
      <w:pPr>
        <w:numPr>
          <w:ilvl w:val="0"/>
          <w:numId w:val="0"/>
        </w:numPr>
        <w:ind w:leftChars="100" w:right="0" w:rightChars="0"/>
        <w:rPr>
          <w:rFonts w:hint="default"/>
          <w:b/>
          <w:bCs/>
          <w:lang w:val="en-US" w:eastAsia="zh-CN"/>
        </w:rPr>
      </w:pPr>
      <w:r>
        <w:rPr>
          <w:rFonts w:hint="default"/>
          <w:b/>
          <w:bCs/>
          <w:lang w:val="en-US" w:eastAsia="zh-CN"/>
        </w:rPr>
        <w:t>import命令</w:t>
      </w:r>
    </w:p>
    <w:p>
      <w:pPr>
        <w:numPr>
          <w:ilvl w:val="0"/>
          <w:numId w:val="0"/>
        </w:numPr>
        <w:ind w:right="0" w:rightChars="0"/>
        <w:rPr>
          <w:rFonts w:hint="default"/>
          <w:b w:val="0"/>
          <w:bCs w:val="0"/>
          <w:lang w:val="en-US" w:eastAsia="zh-CN"/>
        </w:rPr>
      </w:pPr>
      <w:r>
        <w:rPr>
          <w:rFonts w:hint="default"/>
          <w:b w:val="0"/>
          <w:bCs w:val="0"/>
          <w:lang w:val="en-US" w:eastAsia="zh-CN"/>
        </w:rPr>
        <w:t>import载入的变量都是只读的</w:t>
      </w:r>
    </w:p>
    <w:p>
      <w:pPr>
        <w:numPr>
          <w:ilvl w:val="0"/>
          <w:numId w:val="0"/>
        </w:numPr>
        <w:ind w:right="0" w:rightChars="0"/>
        <w:rPr>
          <w:rFonts w:hint="default"/>
          <w:b w:val="0"/>
          <w:bCs w:val="0"/>
          <w:lang w:val="en-US" w:eastAsia="zh-CN"/>
        </w:rPr>
      </w:pPr>
      <w:r>
        <w:rPr>
          <w:rFonts w:hint="default"/>
          <w:b w:val="0"/>
          <w:bCs w:val="0"/>
          <w:lang w:val="en-US" w:eastAsia="zh-CN"/>
        </w:rPr>
        <w:t>import语句存在变量提升，即会提升到模块头部，优先执行</w:t>
      </w:r>
    </w:p>
    <w:p>
      <w:pPr>
        <w:numPr>
          <w:ilvl w:val="0"/>
          <w:numId w:val="0"/>
        </w:numPr>
        <w:ind w:right="0" w:rightChars="0"/>
        <w:rPr>
          <w:rFonts w:hint="default"/>
          <w:b w:val="0"/>
          <w:bCs w:val="0"/>
          <w:lang w:val="en-US" w:eastAsia="zh-CN"/>
        </w:rPr>
      </w:pPr>
      <w:r>
        <w:rPr>
          <w:rFonts w:hint="default"/>
          <w:b w:val="0"/>
          <w:bCs w:val="0"/>
          <w:lang w:val="en-US" w:eastAsia="zh-CN"/>
        </w:rPr>
        <w:t>export import命令是编译时执行的，只能运行在模块顶层，不能运行在块级作用域中</w:t>
      </w:r>
    </w:p>
    <w:p>
      <w:pPr>
        <w:numPr>
          <w:ilvl w:val="0"/>
          <w:numId w:val="0"/>
        </w:numPr>
        <w:ind w:right="0" w:rightChars="0"/>
        <w:rPr>
          <w:rFonts w:hint="default"/>
          <w:b w:val="0"/>
          <w:bCs w:val="0"/>
          <w:lang w:val="en-US" w:eastAsia="zh-CN"/>
        </w:rPr>
      </w:pPr>
    </w:p>
    <w:p>
      <w:pPr>
        <w:pStyle w:val="2"/>
        <w:bidi w:val="0"/>
        <w:rPr>
          <w:rFonts w:hint="default"/>
          <w:lang w:val="en-US" w:eastAsia="zh-CN"/>
        </w:rPr>
      </w:pPr>
      <w:r>
        <w:rPr>
          <w:rFonts w:hint="default"/>
          <w:lang w:val="en-US" w:eastAsia="zh-CN"/>
        </w:rPr>
        <w:t>浏览器如何渲染网页</w:t>
      </w:r>
    </w:p>
    <w:p>
      <w:pPr>
        <w:rPr>
          <w:rFonts w:hint="default"/>
          <w:lang w:val="en-US" w:eastAsia="zh-CN"/>
        </w:rPr>
      </w:pPr>
      <w:r>
        <w:rPr>
          <w:rFonts w:hint="default"/>
          <w:lang w:val="en-US" w:eastAsia="zh-CN"/>
        </w:rPr>
        <w:t>浏览器渲染的过程主要包括以下五步：</w:t>
      </w:r>
    </w:p>
    <w:p>
      <w:pPr>
        <w:numPr>
          <w:ilvl w:val="0"/>
          <w:numId w:val="60"/>
        </w:numPr>
        <w:rPr>
          <w:rFonts w:hint="default"/>
          <w:lang w:val="en-US" w:eastAsia="zh-CN"/>
        </w:rPr>
      </w:pPr>
      <w:r>
        <w:rPr>
          <w:rFonts w:hint="default"/>
          <w:lang w:val="en-US" w:eastAsia="zh-CN"/>
        </w:rPr>
        <w:t>浏览器将获取的HTML文档解析成DOM树。</w:t>
      </w:r>
    </w:p>
    <w:p>
      <w:pPr>
        <w:numPr>
          <w:ilvl w:val="0"/>
          <w:numId w:val="60"/>
        </w:numPr>
        <w:rPr>
          <w:rFonts w:hint="default"/>
          <w:lang w:val="en-US" w:eastAsia="zh-CN"/>
        </w:rPr>
      </w:pPr>
      <w:r>
        <w:rPr>
          <w:rFonts w:hint="default"/>
          <w:lang w:val="en-US" w:eastAsia="zh-CN"/>
        </w:rPr>
        <w:t>处理CSS标记，构成层叠样式表模型CSSOM(CSS Object Model)。</w:t>
      </w:r>
    </w:p>
    <w:p>
      <w:pPr>
        <w:numPr>
          <w:ilvl w:val="0"/>
          <w:numId w:val="60"/>
        </w:numPr>
        <w:rPr>
          <w:rFonts w:hint="default"/>
          <w:lang w:val="en-US" w:eastAsia="zh-CN"/>
        </w:rPr>
      </w:pPr>
      <w:r>
        <w:rPr>
          <w:rFonts w:hint="default"/>
          <w:lang w:val="en-US" w:eastAsia="zh-CN"/>
        </w:rPr>
        <w:t>将DOM和CSSOM合并为渲染树(rendering tree)，代表一系列将被渲染的对象。</w:t>
      </w:r>
    </w:p>
    <w:p>
      <w:pPr>
        <w:numPr>
          <w:ilvl w:val="0"/>
          <w:numId w:val="60"/>
        </w:numPr>
        <w:rPr>
          <w:rFonts w:hint="default"/>
          <w:lang w:val="en-US" w:eastAsia="zh-CN"/>
        </w:rPr>
      </w:pPr>
      <w:r>
        <w:rPr>
          <w:rFonts w:hint="default"/>
          <w:lang w:val="en-US" w:eastAsia="zh-CN"/>
        </w:rPr>
        <w:t>渲染树的每个元素包含的内容都是计算过的，它被称之为布局layout。浏览器使用一种流式处理的方法，只需要一次绘制操作就可以布局所有的元素。</w:t>
      </w:r>
    </w:p>
    <w:p>
      <w:pPr>
        <w:numPr>
          <w:ilvl w:val="0"/>
          <w:numId w:val="60"/>
        </w:numPr>
        <w:rPr>
          <w:rFonts w:hint="default"/>
          <w:lang w:val="en-US" w:eastAsia="zh-CN"/>
        </w:rPr>
      </w:pPr>
      <w:r>
        <w:rPr>
          <w:rFonts w:hint="default"/>
          <w:lang w:val="en-US" w:eastAsia="zh-CN"/>
        </w:rPr>
        <w:t>将渲染树的各个节点绘制到屏幕上，这一步被称为绘制painting。</w:t>
      </w:r>
    </w:p>
    <w:p>
      <w:pPr>
        <w:numPr>
          <w:ilvl w:val="0"/>
          <w:numId w:val="0"/>
        </w:numPr>
        <w:ind w:right="0" w:rightChars="0"/>
        <w:rPr>
          <w:rFonts w:hint="default"/>
          <w:lang w:val="en-US" w:eastAsia="zh-CN"/>
        </w:rPr>
      </w:pPr>
      <w:r>
        <w:rPr>
          <w:rFonts w:hint="default"/>
          <w:lang w:val="en-US" w:eastAsia="zh-CN"/>
        </w:rPr>
        <w:t>需要注意的是，以上五个步骤并不一定一次性顺序完成，比如DOM或CSSOM被修改时，亦或是哪个过程会重复执行，这样才能计算出哪些像素需要在屏幕上进行重新渲染。而在实际情况中，JavaScript和CSS的某些操作往往会多次修改DOM或者CSSOM。</w:t>
      </w:r>
    </w:p>
    <w:p>
      <w:pPr>
        <w:pStyle w:val="2"/>
        <w:bidi w:val="0"/>
        <w:rPr>
          <w:rFonts w:hint="default"/>
          <w:lang w:val="en-US" w:eastAsia="zh-CN"/>
        </w:rPr>
      </w:pPr>
      <w:r>
        <w:rPr>
          <w:rFonts w:hint="default"/>
          <w:lang w:val="en-US" w:eastAsia="zh-CN"/>
        </w:rPr>
        <w:t>for  in 和 for of区别</w:t>
      </w:r>
    </w:p>
    <w:p>
      <w:pPr>
        <w:rPr>
          <w:rFonts w:hint="default"/>
          <w:b/>
          <w:bCs/>
          <w:lang w:val="en-US" w:eastAsia="zh-CN"/>
        </w:rPr>
      </w:pPr>
      <w:r>
        <w:rPr>
          <w:rFonts w:hint="default"/>
          <w:b/>
          <w:bCs/>
          <w:lang w:val="en-US" w:eastAsia="zh-CN"/>
        </w:rPr>
        <w:t>区别一：</w:t>
      </w:r>
    </w:p>
    <w:p>
      <w:pPr>
        <w:ind w:leftChars="100"/>
        <w:rPr>
          <w:rFonts w:hint="default"/>
          <w:lang w:val="en-US" w:eastAsia="zh-CN"/>
        </w:rPr>
      </w:pPr>
      <w:r>
        <w:rPr>
          <w:rFonts w:hint="default"/>
          <w:lang w:val="en-US" w:eastAsia="zh-CN"/>
        </w:rPr>
        <w:t>for in 和 for of 都可以循环数组，for in 输出的是数组的index下标，而for of 输出的是数组的每一项的值。</w:t>
      </w:r>
    </w:p>
    <w:p>
      <w:pPr>
        <w:ind w:leftChars="100"/>
        <w:rPr>
          <w:rFonts w:hint="default"/>
          <w:lang w:val="en-US" w:eastAsia="zh-CN"/>
        </w:rPr>
      </w:pPr>
      <w:r>
        <w:rPr>
          <w:rFonts w:hint="default"/>
          <w:lang w:val="en-US" w:eastAsia="zh-CN"/>
        </w:rPr>
        <w:t>for   in  简要说明: 这个循环很多人爱用，但实际上，经分析测试，在众多的循环遍历方式中它的效率是最低的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6" w:type="dxa"/>
          </w:tcPr>
          <w:p>
            <w:pPr>
              <w:rPr>
                <w:rFonts w:hint="default"/>
                <w:lang w:val="en-US" w:eastAsia="zh-CN"/>
              </w:rPr>
            </w:pPr>
            <w:r>
              <w:rPr>
                <w:rFonts w:hint="default"/>
                <w:lang w:val="en-US" w:eastAsia="zh-CN"/>
              </w:rPr>
              <w:t>const arr = [1,2,3,4]</w:t>
            </w:r>
          </w:p>
          <w:p>
            <w:pPr>
              <w:rPr>
                <w:rFonts w:hint="default"/>
                <w:lang w:val="en-US" w:eastAsia="zh-CN"/>
              </w:rPr>
            </w:pPr>
            <w:r>
              <w:rPr>
                <w:rFonts w:hint="default"/>
                <w:lang w:val="en-US" w:eastAsia="zh-CN"/>
              </w:rPr>
              <w:t>// for ... in</w:t>
            </w:r>
          </w:p>
          <w:p>
            <w:pPr>
              <w:rPr>
                <w:rFonts w:hint="default"/>
                <w:lang w:val="en-US" w:eastAsia="zh-CN"/>
              </w:rPr>
            </w:pPr>
            <w:r>
              <w:rPr>
                <w:rFonts w:hint="default"/>
                <w:lang w:val="en-US" w:eastAsia="zh-CN"/>
              </w:rPr>
              <w:t>for (const key in arr){</w:t>
            </w:r>
          </w:p>
          <w:p>
            <w:pPr>
              <w:rPr>
                <w:rFonts w:hint="default"/>
                <w:lang w:val="en-US" w:eastAsia="zh-CN"/>
              </w:rPr>
            </w:pPr>
            <w:r>
              <w:rPr>
                <w:rFonts w:hint="default"/>
                <w:lang w:val="en-US" w:eastAsia="zh-CN"/>
              </w:rPr>
              <w:t xml:space="preserve">    console.log(key) // 输出 0,1,2,3</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for ... of</w:t>
            </w:r>
          </w:p>
          <w:p>
            <w:pPr>
              <w:rPr>
                <w:rFonts w:hint="default"/>
                <w:lang w:val="en-US" w:eastAsia="zh-CN"/>
              </w:rPr>
            </w:pPr>
            <w:r>
              <w:rPr>
                <w:rFonts w:hint="default"/>
                <w:lang w:val="en-US" w:eastAsia="zh-CN"/>
              </w:rPr>
              <w:t>for (const key of arr){</w:t>
            </w:r>
          </w:p>
          <w:p>
            <w:pPr>
              <w:rPr>
                <w:rFonts w:hint="default"/>
                <w:vertAlign w:val="baseline"/>
                <w:lang w:val="en-US" w:eastAsia="zh-CN"/>
              </w:rPr>
            </w:pPr>
            <w:r>
              <w:rPr>
                <w:rFonts w:hint="default"/>
                <w:lang w:val="en-US" w:eastAsia="zh-CN"/>
              </w:rPr>
              <w:t xml:space="preserve">    console.log(key) // 输出 1,2,3,4</w:t>
            </w:r>
          </w:p>
        </w:tc>
      </w:tr>
    </w:tbl>
    <w:p>
      <w:pPr>
        <w:rPr>
          <w:rFonts w:hint="default"/>
          <w:lang w:val="en-US" w:eastAsia="zh-CN"/>
        </w:rPr>
      </w:pPr>
    </w:p>
    <w:p>
      <w:pPr>
        <w:rPr>
          <w:rFonts w:hint="default"/>
          <w:b/>
          <w:bCs/>
          <w:lang w:val="en-US" w:eastAsia="zh-CN"/>
        </w:rPr>
      </w:pPr>
      <w:r>
        <w:rPr>
          <w:rFonts w:hint="default"/>
          <w:b/>
          <w:bCs/>
          <w:lang w:val="en-US" w:eastAsia="zh-CN"/>
        </w:rPr>
        <w:t>区别二：</w:t>
      </w:r>
    </w:p>
    <w:p>
      <w:pPr>
        <w:ind w:leftChars="100"/>
        <w:rPr>
          <w:rFonts w:hint="default"/>
          <w:lang w:val="en-US" w:eastAsia="zh-CN"/>
        </w:rPr>
      </w:pPr>
      <w:r>
        <w:rPr>
          <w:rFonts w:hint="default"/>
          <w:lang w:val="en-US" w:eastAsia="zh-CN"/>
        </w:rPr>
        <w:t>for in 可以遍历对象，for of 不能遍历对象，只能遍历带有iterator接口的，例如Set,Map,String,Array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6" w:type="dxa"/>
          </w:tcPr>
          <w:p>
            <w:pPr>
              <w:rPr>
                <w:rFonts w:hint="default"/>
                <w:lang w:val="en-US" w:eastAsia="zh-CN"/>
              </w:rPr>
            </w:pPr>
            <w:r>
              <w:rPr>
                <w:rFonts w:hint="default"/>
                <w:lang w:val="en-US" w:eastAsia="zh-CN"/>
              </w:rPr>
              <w:t>const object = { name: 'lx', age: 23 }</w:t>
            </w:r>
          </w:p>
          <w:p>
            <w:pPr>
              <w:rPr>
                <w:rFonts w:hint="default"/>
                <w:lang w:val="en-US" w:eastAsia="zh-CN"/>
              </w:rPr>
            </w:pPr>
            <w:r>
              <w:rPr>
                <w:rFonts w:hint="default"/>
                <w:lang w:val="en-US" w:eastAsia="zh-CN"/>
              </w:rPr>
              <w:t xml:space="preserve">    // for ... in</w:t>
            </w:r>
          </w:p>
          <w:p>
            <w:pPr>
              <w:rPr>
                <w:rFonts w:hint="default"/>
                <w:lang w:val="en-US" w:eastAsia="zh-CN"/>
              </w:rPr>
            </w:pPr>
            <w:r>
              <w:rPr>
                <w:rFonts w:hint="default"/>
                <w:lang w:val="en-US" w:eastAsia="zh-CN"/>
              </w:rPr>
              <w:t xml:space="preserve">    for (const key in object) {</w:t>
            </w:r>
          </w:p>
          <w:p>
            <w:pPr>
              <w:rPr>
                <w:rFonts w:hint="default"/>
                <w:lang w:val="en-US" w:eastAsia="zh-CN"/>
              </w:rPr>
            </w:pPr>
            <w:r>
              <w:rPr>
                <w:rFonts w:hint="default"/>
                <w:lang w:val="en-US" w:eastAsia="zh-CN"/>
              </w:rPr>
              <w:t xml:space="preserve">      console.log(key) // 输出 name,age</w:t>
            </w:r>
          </w:p>
          <w:p>
            <w:pPr>
              <w:rPr>
                <w:rFonts w:hint="default"/>
                <w:lang w:val="en-US" w:eastAsia="zh-CN"/>
              </w:rPr>
            </w:pPr>
            <w:r>
              <w:rPr>
                <w:rFonts w:hint="default"/>
                <w:lang w:val="en-US" w:eastAsia="zh-CN"/>
              </w:rPr>
              <w:t xml:space="preserve">      console.log(object[key]) // 输出 lx,23</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for ... of</w:t>
            </w:r>
          </w:p>
          <w:p>
            <w:pPr>
              <w:rPr>
                <w:rFonts w:hint="default"/>
                <w:lang w:val="en-US" w:eastAsia="zh-CN"/>
              </w:rPr>
            </w:pPr>
            <w:r>
              <w:rPr>
                <w:rFonts w:hint="default"/>
                <w:lang w:val="en-US" w:eastAsia="zh-CN"/>
              </w:rPr>
              <w:t xml:space="preserve">    for (const key of object) {</w:t>
            </w:r>
          </w:p>
          <w:p>
            <w:pPr>
              <w:rPr>
                <w:rFonts w:hint="default"/>
                <w:vertAlign w:val="baseline"/>
                <w:lang w:val="en-US" w:eastAsia="zh-CN"/>
              </w:rPr>
            </w:pPr>
            <w:r>
              <w:rPr>
                <w:rFonts w:hint="default"/>
                <w:lang w:val="en-US" w:eastAsia="zh-CN"/>
              </w:rPr>
              <w:t xml:space="preserve">      console.log(key) // 报错 Uncaught TypeError: object is not iterable</w:t>
            </w:r>
          </w:p>
        </w:tc>
      </w:tr>
    </w:tbl>
    <w:p>
      <w:pPr>
        <w:rPr>
          <w:rFonts w:hint="default"/>
          <w:lang w:val="en-US" w:eastAsia="zh-CN"/>
        </w:rPr>
      </w:pPr>
    </w:p>
    <w:p>
      <w:pPr>
        <w:rPr>
          <w:rFonts w:hint="default"/>
          <w:lang w:val="en-US" w:eastAsia="zh-CN"/>
        </w:rPr>
      </w:pPr>
      <w:r>
        <w:rPr>
          <w:rFonts w:hint="default"/>
          <w:lang w:val="en-US" w:eastAsia="zh-CN"/>
        </w:rPr>
        <w:t>3.数组对象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06" w:type="dxa"/>
          </w:tcPr>
          <w:p>
            <w:pPr>
              <w:rPr>
                <w:rFonts w:hint="default"/>
                <w:lang w:val="en-US" w:eastAsia="zh-CN"/>
              </w:rPr>
            </w:pPr>
            <w:r>
              <w:rPr>
                <w:rFonts w:hint="default"/>
                <w:lang w:val="en-US" w:eastAsia="zh-CN"/>
              </w:rPr>
              <w:t xml:space="preserve">    for (const val of list) {</w:t>
            </w:r>
          </w:p>
          <w:p>
            <w:pPr>
              <w:rPr>
                <w:rFonts w:hint="default"/>
                <w:lang w:val="en-US" w:eastAsia="zh-CN"/>
              </w:rPr>
            </w:pPr>
            <w:r>
              <w:rPr>
                <w:rFonts w:hint="default"/>
                <w:lang w:val="en-US" w:eastAsia="zh-CN"/>
              </w:rPr>
              <w:t xml:space="preserve">      console.log(val) // 输出{ name: 'lx' }, { age: 23 }</w:t>
            </w:r>
          </w:p>
          <w:p>
            <w:pPr>
              <w:rPr>
                <w:rFonts w:hint="default"/>
                <w:lang w:val="en-US" w:eastAsia="zh-CN"/>
              </w:rPr>
            </w:pPr>
            <w:r>
              <w:rPr>
                <w:rFonts w:hint="default"/>
                <w:lang w:val="en-US" w:eastAsia="zh-CN"/>
              </w:rPr>
              <w:t xml:space="preserve">      for (const key in val) {</w:t>
            </w:r>
          </w:p>
          <w:p>
            <w:pPr>
              <w:rPr>
                <w:rFonts w:hint="default"/>
                <w:lang w:val="en-US" w:eastAsia="zh-CN"/>
              </w:rPr>
            </w:pPr>
            <w:r>
              <w:rPr>
                <w:rFonts w:hint="default"/>
                <w:lang w:val="en-US" w:eastAsia="zh-CN"/>
              </w:rPr>
              <w:t xml:space="preserve">        console.log(val[key]) // 输出 lx,23</w:t>
            </w:r>
          </w:p>
          <w:p>
            <w:pPr>
              <w:rPr>
                <w:rFonts w:hint="default"/>
                <w:vertAlign w:val="baseline"/>
                <w:lang w:val="en-US" w:eastAsia="zh-CN"/>
              </w:rPr>
            </w:pPr>
            <w:r>
              <w:rPr>
                <w:rFonts w:hint="default"/>
                <w:lang w:val="en-US" w:eastAsia="zh-CN"/>
              </w:rPr>
              <w:t xml:space="preserve">      }</w:t>
            </w:r>
          </w:p>
        </w:tc>
      </w:tr>
    </w:tbl>
    <w:p>
      <w:pPr>
        <w:rPr>
          <w:rFonts w:hint="default"/>
          <w:lang w:val="en-US" w:eastAsia="zh-CN"/>
        </w:rPr>
      </w:pPr>
    </w:p>
    <w:p>
      <w:pPr>
        <w:rPr>
          <w:rFonts w:hint="default"/>
          <w:lang w:val="en-US" w:eastAsia="zh-CN"/>
        </w:rPr>
      </w:pPr>
      <w:r>
        <w:rPr>
          <w:rFonts w:hint="default"/>
          <w:lang w:val="en-US" w:eastAsia="zh-CN"/>
        </w:rPr>
        <w:t>for in适合遍历对象，for of适合遍历数组</w:t>
      </w:r>
    </w:p>
    <w:p>
      <w:pPr>
        <w:rPr>
          <w:rFonts w:hint="default"/>
          <w:lang w:val="en-US" w:eastAsia="zh-CN"/>
        </w:rPr>
      </w:pPr>
      <w:r>
        <w:rPr>
          <w:rFonts w:hint="default"/>
          <w:lang w:val="en-US" w:eastAsia="zh-CN"/>
        </w:rPr>
        <w:t>for in遍历的是数组的索引，对象的属性，以及原型链上的属性</w:t>
      </w:r>
    </w:p>
    <w:p>
      <w:pPr>
        <w:rPr>
          <w:rFonts w:hint="default"/>
          <w:lang w:val="en-US" w:eastAsia="zh-CN"/>
        </w:rPr>
      </w:pPr>
      <w:r>
        <w:rPr>
          <w:rFonts w:hint="eastAsia"/>
          <w:lang w:val="en-US" w:eastAsia="zh-CN"/>
        </w:rPr>
        <w:t>f</w:t>
      </w:r>
      <w:r>
        <w:rPr>
          <w:rFonts w:hint="default"/>
          <w:lang w:val="en-US" w:eastAsia="zh-CN"/>
        </w:rPr>
        <w:t>or</w:t>
      </w:r>
      <w:r>
        <w:rPr>
          <w:rFonts w:hint="eastAsia"/>
          <w:lang w:val="en-US" w:eastAsia="zh-CN"/>
        </w:rPr>
        <w:t xml:space="preserve"> </w:t>
      </w:r>
      <w:r>
        <w:rPr>
          <w:rFonts w:hint="default"/>
          <w:lang w:val="en-US" w:eastAsia="zh-CN"/>
        </w:rPr>
        <w:t>of这种方式是es6里面用到的，性能要好于for</w:t>
      </w:r>
      <w:r>
        <w:rPr>
          <w:rFonts w:hint="eastAsia"/>
          <w:lang w:val="en-US" w:eastAsia="zh-CN"/>
        </w:rPr>
        <w:t xml:space="preserve"> </w:t>
      </w:r>
      <w:r>
        <w:rPr>
          <w:rFonts w:hint="default"/>
          <w:lang w:val="en-US" w:eastAsia="zh-CN"/>
        </w:rPr>
        <w:t>in，但仍然比不上普通for循环</w:t>
      </w:r>
    </w:p>
    <w:p>
      <w:pPr>
        <w:rPr>
          <w:rFonts w:hint="default"/>
          <w:lang w:val="en-US" w:eastAsia="zh-CN"/>
        </w:rPr>
      </w:pPr>
    </w:p>
    <w:p>
      <w:pPr>
        <w:pStyle w:val="2"/>
        <w:bidi w:val="0"/>
        <w:rPr>
          <w:rFonts w:hint="default"/>
          <w:lang w:val="en-US" w:eastAsia="zh-CN"/>
        </w:rPr>
      </w:pPr>
      <w:r>
        <w:rPr>
          <w:rFonts w:hint="default"/>
          <w:lang w:val="en-US" w:eastAsia="zh-CN"/>
        </w:rPr>
        <w:t>forEach和map区别</w:t>
      </w:r>
    </w:p>
    <w:p>
      <w:pPr>
        <w:numPr>
          <w:ilvl w:val="0"/>
          <w:numId w:val="61"/>
        </w:numPr>
        <w:ind w:left="0" w:leftChars="0" w:firstLine="0" w:firstLineChars="0"/>
        <w:rPr>
          <w:rFonts w:hint="default"/>
          <w:lang w:val="en-US" w:eastAsia="zh-CN"/>
        </w:rPr>
      </w:pPr>
      <w:r>
        <w:rPr>
          <w:rFonts w:hint="default"/>
          <w:lang w:val="en-US" w:eastAsia="zh-CN"/>
        </w:rPr>
        <w:t>相同点</w:t>
      </w:r>
    </w:p>
    <w:p>
      <w:pPr>
        <w:numPr>
          <w:ilvl w:val="1"/>
          <w:numId w:val="61"/>
        </w:numPr>
        <w:ind w:left="840" w:leftChars="0" w:hanging="420" w:firstLineChars="0"/>
        <w:rPr>
          <w:rFonts w:hint="default"/>
          <w:lang w:val="en-US" w:eastAsia="zh-CN"/>
        </w:rPr>
      </w:pPr>
      <w:r>
        <w:rPr>
          <w:rFonts w:hint="default"/>
          <w:lang w:val="en-US" w:eastAsia="zh-CN"/>
        </w:rPr>
        <w:t>都是循环遍历数组中的每一项。</w:t>
      </w:r>
    </w:p>
    <w:p>
      <w:pPr>
        <w:numPr>
          <w:ilvl w:val="1"/>
          <w:numId w:val="61"/>
        </w:numPr>
        <w:ind w:left="840" w:leftChars="0" w:hanging="420" w:firstLineChars="0"/>
        <w:rPr>
          <w:rFonts w:hint="default"/>
          <w:lang w:val="en-US" w:eastAsia="zh-CN"/>
        </w:rPr>
      </w:pPr>
      <w:r>
        <w:rPr>
          <w:rFonts w:hint="default"/>
          <w:lang w:val="en-US" w:eastAsia="zh-CN"/>
        </w:rPr>
        <w:t>每次执行匿名函数都支持三个参数，参数分别为item(当前每一项)，index(索引值)，arr(原数组)。</w:t>
      </w:r>
    </w:p>
    <w:p>
      <w:pPr>
        <w:numPr>
          <w:ilvl w:val="1"/>
          <w:numId w:val="61"/>
        </w:numPr>
        <w:ind w:left="840" w:leftChars="0" w:hanging="420" w:firstLineChars="0"/>
        <w:rPr>
          <w:rFonts w:hint="default"/>
          <w:lang w:val="en-US" w:eastAsia="zh-CN"/>
        </w:rPr>
      </w:pPr>
      <w:r>
        <w:rPr>
          <w:rFonts w:hint="default"/>
          <w:lang w:val="en-US" w:eastAsia="zh-CN"/>
        </w:rPr>
        <w:t>匿名函数中的this都是指向window。</w:t>
      </w:r>
    </w:p>
    <w:p>
      <w:pPr>
        <w:numPr>
          <w:ilvl w:val="1"/>
          <w:numId w:val="61"/>
        </w:numPr>
        <w:ind w:left="840" w:leftChars="0" w:hanging="420" w:firstLineChars="0"/>
        <w:rPr>
          <w:rFonts w:hint="default"/>
          <w:lang w:val="en-US" w:eastAsia="zh-CN"/>
        </w:rPr>
      </w:pPr>
      <w:r>
        <w:rPr>
          <w:rFonts w:hint="default"/>
          <w:lang w:val="en-US" w:eastAsia="zh-CN"/>
        </w:rPr>
        <w:t>只能遍历数组。</w:t>
      </w:r>
    </w:p>
    <w:p>
      <w:pPr>
        <w:numPr>
          <w:ilvl w:val="1"/>
          <w:numId w:val="61"/>
        </w:numPr>
        <w:ind w:left="840" w:leftChars="0" w:hanging="420" w:firstLineChars="0"/>
        <w:rPr>
          <w:rFonts w:hint="default"/>
          <w:lang w:val="en-US" w:eastAsia="zh-CN"/>
        </w:rPr>
      </w:pPr>
      <w:r>
        <w:rPr>
          <w:rFonts w:hint="default"/>
          <w:lang w:val="en-US" w:eastAsia="zh-CN"/>
        </w:rPr>
        <w:t>map和forEach都不会影响原数组</w:t>
      </w:r>
    </w:p>
    <w:p>
      <w:pPr>
        <w:numPr>
          <w:ilvl w:val="0"/>
          <w:numId w:val="61"/>
        </w:numPr>
        <w:ind w:left="0" w:leftChars="0" w:right="0" w:rightChars="0" w:firstLine="0" w:firstLineChars="0"/>
        <w:rPr>
          <w:rFonts w:hint="default"/>
          <w:lang w:val="en-US" w:eastAsia="zh-CN"/>
        </w:rPr>
      </w:pPr>
      <w:r>
        <w:rPr>
          <w:rFonts w:hint="default"/>
          <w:lang w:val="en-US" w:eastAsia="zh-CN"/>
        </w:rPr>
        <w:t>不同点</w:t>
      </w:r>
    </w:p>
    <w:p>
      <w:pPr>
        <w:numPr>
          <w:ilvl w:val="1"/>
          <w:numId w:val="61"/>
        </w:numPr>
        <w:ind w:left="840" w:leftChars="0" w:right="0" w:rightChars="0" w:hanging="420" w:firstLineChars="0"/>
        <w:rPr>
          <w:rFonts w:hint="default"/>
          <w:lang w:val="en-US" w:eastAsia="zh-CN"/>
        </w:rPr>
      </w:pPr>
      <w:r>
        <w:rPr>
          <w:rFonts w:hint="default"/>
          <w:lang w:val="en-US" w:eastAsia="zh-CN"/>
        </w:rPr>
        <w:t>map()会分配内存空间存储新数组并返回，forEach()不会返回数据。</w:t>
      </w:r>
    </w:p>
    <w:p>
      <w:pPr>
        <w:numPr>
          <w:ilvl w:val="1"/>
          <w:numId w:val="61"/>
        </w:numPr>
        <w:ind w:left="840" w:leftChars="0" w:right="0" w:rightChars="0" w:hanging="420" w:firstLineChars="0"/>
        <w:rPr>
          <w:rFonts w:hint="default"/>
          <w:lang w:val="en-US" w:eastAsia="zh-CN"/>
        </w:rPr>
      </w:pPr>
      <w:r>
        <w:rPr>
          <w:rFonts w:hint="default"/>
          <w:lang w:val="en-US" w:eastAsia="zh-CN"/>
        </w:rPr>
        <w:t>forEach()允许callback更改原始数组的元素。map()返回新的数组。</w:t>
      </w:r>
    </w:p>
    <w:p>
      <w:pPr>
        <w:numPr>
          <w:ilvl w:val="0"/>
          <w:numId w:val="61"/>
        </w:numPr>
        <w:ind w:left="0" w:leftChars="0" w:firstLine="0" w:firstLineChars="0"/>
        <w:rPr>
          <w:rFonts w:hint="default"/>
          <w:lang w:val="en-US" w:eastAsia="zh-CN"/>
        </w:rPr>
      </w:pPr>
      <w:r>
        <w:rPr>
          <w:rFonts w:hint="default"/>
          <w:lang w:val="en-US" w:eastAsia="zh-CN"/>
        </w:rPr>
        <w:t>map这种方式也是用的比较广泛的，虽然用起来比较优雅，但实际效率还比不上foreach</w:t>
      </w:r>
    </w:p>
    <w:p>
      <w:pPr>
        <w:numPr>
          <w:ilvl w:val="0"/>
          <w:numId w:val="61"/>
        </w:numPr>
        <w:ind w:left="0" w:leftChars="0" w:firstLine="0" w:firstLineChars="0"/>
        <w:rPr>
          <w:rFonts w:hint="default"/>
          <w:lang w:val="en-US" w:eastAsia="zh-CN"/>
        </w:rPr>
      </w:pPr>
      <w:r>
        <w:rPr>
          <w:rFonts w:hint="default"/>
          <w:lang w:val="en-US" w:eastAsia="zh-CN"/>
        </w:rPr>
        <w:t>map会分配内存空间存储新数组并返回，而forEach不会返回</w:t>
      </w:r>
      <w:r>
        <w:rPr>
          <w:rFonts w:hint="eastAsia"/>
          <w:lang w:val="en-US" w:eastAsia="zh-CN"/>
        </w:rPr>
        <w:t>执行结果，会返回undefined</w:t>
      </w:r>
      <w:r>
        <w:rPr>
          <w:rFonts w:hint="default"/>
          <w:lang w:val="en-US" w:eastAsia="zh-CN"/>
        </w:rPr>
        <w:t>，若想返回需要抛出异常或者try catch；</w:t>
      </w:r>
    </w:p>
    <w:p>
      <w:pPr>
        <w:numPr>
          <w:ilvl w:val="0"/>
          <w:numId w:val="61"/>
        </w:numPr>
        <w:ind w:left="0" w:leftChars="0" w:firstLine="0" w:firstLineChars="0"/>
        <w:rPr>
          <w:rFonts w:hint="default"/>
          <w:lang w:val="en-US" w:eastAsia="zh-CN"/>
        </w:rPr>
      </w:pPr>
      <w:r>
        <w:rPr>
          <w:rFonts w:hint="default"/>
          <w:lang w:val="en-US" w:eastAsia="zh-CN"/>
        </w:rPr>
        <w:t>由于for</w:t>
      </w:r>
      <w:r>
        <w:rPr>
          <w:rFonts w:hint="eastAsia"/>
          <w:lang w:val="en-US" w:eastAsia="zh-CN"/>
        </w:rPr>
        <w:t>E</w:t>
      </w:r>
      <w:r>
        <w:rPr>
          <w:rFonts w:hint="default"/>
          <w:lang w:val="en-US" w:eastAsia="zh-CN"/>
        </w:rPr>
        <w:t>ach是Array型自带的，对于一些非这种类型的，无法直接使用(如NodeList)，所以才有了这个变种，使用这个变种可以让类似的数组拥有foreach功能。</w:t>
      </w:r>
    </w:p>
    <w:p>
      <w:pPr>
        <w:numPr>
          <w:ilvl w:val="0"/>
          <w:numId w:val="0"/>
        </w:numPr>
        <w:ind w:leftChars="0" w:right="0" w:rightChars="0"/>
        <w:rPr>
          <w:rFonts w:hint="default"/>
          <w:b/>
          <w:bCs/>
          <w:lang w:val="en-US" w:eastAsia="zh-CN"/>
        </w:rPr>
      </w:pPr>
      <w:r>
        <w:rPr>
          <w:rFonts w:hint="default"/>
          <w:b/>
          <w:bCs/>
          <w:lang w:val="en-US" w:eastAsia="zh-CN"/>
        </w:rPr>
        <w:t>使用场景：</w:t>
      </w:r>
    </w:p>
    <w:p>
      <w:pPr>
        <w:numPr>
          <w:ilvl w:val="0"/>
          <w:numId w:val="0"/>
        </w:numPr>
        <w:ind w:leftChars="0" w:right="0" w:rightChars="0"/>
        <w:rPr>
          <w:rFonts w:hint="default"/>
          <w:lang w:val="en-US" w:eastAsia="zh-CN"/>
        </w:rPr>
      </w:pPr>
      <w:r>
        <w:rPr>
          <w:rFonts w:hint="default"/>
          <w:lang w:val="en-US" w:eastAsia="zh-CN"/>
        </w:rPr>
        <w:t>map适用于你要改变数据值的时候，不仅在于它更快，而且返回一个新的数组，这样可以提高复用性（map(),filter(),reduce()）等组合使用。</w:t>
      </w:r>
    </w:p>
    <w:p>
      <w:pPr>
        <w:numPr>
          <w:ilvl w:val="0"/>
          <w:numId w:val="0"/>
        </w:numPr>
        <w:ind w:leftChars="0" w:right="0" w:rightChars="0"/>
        <w:rPr>
          <w:rFonts w:hint="default"/>
          <w:lang w:val="en-US" w:eastAsia="zh-CN"/>
        </w:rPr>
      </w:pPr>
    </w:p>
    <w:p>
      <w:pPr>
        <w:pStyle w:val="2"/>
        <w:bidi w:val="0"/>
        <w:rPr>
          <w:rFonts w:hint="eastAsia"/>
          <w:lang w:val="en-US" w:eastAsia="zh-CN"/>
        </w:rPr>
      </w:pPr>
      <w:r>
        <w:rPr>
          <w:rFonts w:hint="eastAsia"/>
          <w:lang w:val="en-US" w:eastAsia="zh-CN"/>
        </w:rPr>
        <w:t>vue实现图片上传</w:t>
      </w:r>
    </w:p>
    <w:p>
      <w:pPr>
        <w:rPr>
          <w:rFonts w:hint="eastAsia"/>
          <w:b/>
          <w:bCs/>
          <w:lang w:val="en-US" w:eastAsia="zh-CN"/>
        </w:rPr>
      </w:pPr>
      <w:r>
        <w:rPr>
          <w:rFonts w:hint="eastAsia"/>
          <w:b/>
          <w:bCs/>
          <w:lang w:val="en-US" w:eastAsia="zh-CN"/>
        </w:rPr>
        <w:t>elementui自带的el-upload上传</w:t>
      </w:r>
    </w:p>
    <w:p>
      <w:pPr>
        <w:rPr>
          <w:rFonts w:hint="default"/>
          <w:lang w:val="en-US" w:eastAsia="zh-CN"/>
        </w:rPr>
      </w:pPr>
      <w:r>
        <w:rPr>
          <w:rFonts w:hint="default"/>
          <w:lang w:val="en-US" w:eastAsia="zh-CN"/>
        </w:rPr>
        <w:t>实现思路：</w:t>
      </w:r>
    </w:p>
    <w:p>
      <w:pPr>
        <w:rPr>
          <w:rFonts w:hint="default"/>
          <w:lang w:val="en-US" w:eastAsia="zh-CN"/>
        </w:rPr>
      </w:pPr>
      <w:r>
        <w:rPr>
          <w:rFonts w:hint="default"/>
          <w:lang w:val="en-US" w:eastAsia="zh-CN"/>
        </w:rPr>
        <w:t>1.通过点击事件打开文件夹，选取需要上传的图片</w:t>
      </w:r>
    </w:p>
    <w:p>
      <w:pPr>
        <w:rPr>
          <w:rFonts w:hint="default"/>
          <w:lang w:val="en-US" w:eastAsia="zh-CN"/>
        </w:rPr>
      </w:pPr>
      <w:r>
        <w:rPr>
          <w:rFonts w:hint="default"/>
          <w:lang w:val="en-US" w:eastAsia="zh-CN"/>
        </w:rPr>
        <w:t>2.拿到图片数据，将其添加到FromData实例对象中</w:t>
      </w:r>
    </w:p>
    <w:p>
      <w:pPr>
        <w:rPr>
          <w:rFonts w:hint="default"/>
          <w:lang w:val="en-US" w:eastAsia="zh-CN"/>
        </w:rPr>
      </w:pPr>
      <w:r>
        <w:rPr>
          <w:rFonts w:hint="default"/>
          <w:lang w:val="en-US" w:eastAsia="zh-CN"/>
        </w:rPr>
        <w:t>3.将图片数据上传至服务器</w:t>
      </w:r>
    </w:p>
    <w:p>
      <w:pPr>
        <w:rPr>
          <w:rFonts w:hint="default"/>
          <w:lang w:val="en-US" w:eastAsia="zh-CN"/>
        </w:rPr>
      </w:pPr>
      <w:r>
        <w:rPr>
          <w:rFonts w:hint="default"/>
          <w:lang w:val="en-US" w:eastAsia="zh-CN"/>
        </w:rPr>
        <w:t>&lt;el-upload action="" :on-change="handleelchange"  :auto-upload="false" list-type="picture-card"&gt;</w:t>
      </w:r>
    </w:p>
    <w:p>
      <w:pPr>
        <w:rPr>
          <w:rFonts w:hint="default"/>
          <w:lang w:val="en-US" w:eastAsia="zh-CN"/>
        </w:rPr>
      </w:pPr>
      <w:r>
        <w:rPr>
          <w:rFonts w:hint="default"/>
          <w:lang w:val="en-US" w:eastAsia="zh-CN"/>
        </w:rPr>
        <w:t xml:space="preserve">     &lt;i class="el-icon-plus"&gt;&lt;/i&gt;</w:t>
      </w:r>
    </w:p>
    <w:p>
      <w:pPr>
        <w:rPr>
          <w:rFonts w:hint="default"/>
          <w:lang w:val="en-US" w:eastAsia="zh-CN"/>
        </w:rPr>
      </w:pPr>
      <w:r>
        <w:rPr>
          <w:rFonts w:hint="default"/>
          <w:lang w:val="en-US" w:eastAsia="zh-CN"/>
        </w:rPr>
        <w:t>&lt;/el-upload&gt;</w:t>
      </w:r>
    </w:p>
    <w:p>
      <w:pPr>
        <w:rPr>
          <w:rFonts w:hint="default"/>
          <w:lang w:val="en-US" w:eastAsia="zh-CN"/>
        </w:rPr>
      </w:pPr>
    </w:p>
    <w:p>
      <w:pPr>
        <w:rPr>
          <w:rFonts w:hint="default"/>
          <w:lang w:val="en-US" w:eastAsia="zh-CN"/>
        </w:rPr>
      </w:pPr>
      <w:r>
        <w:rPr>
          <w:rFonts w:hint="default"/>
          <w:lang w:val="en-US" w:eastAsia="zh-CN"/>
        </w:rPr>
        <w:t xml:space="preserve"> handleelchange(file, fileList) {</w:t>
      </w:r>
    </w:p>
    <w:p>
      <w:pPr>
        <w:rPr>
          <w:rFonts w:hint="default"/>
          <w:lang w:val="en-US" w:eastAsia="zh-CN"/>
        </w:rPr>
      </w:pPr>
      <w:r>
        <w:rPr>
          <w:rFonts w:hint="default"/>
          <w:lang w:val="en-US" w:eastAsia="zh-CN"/>
        </w:rPr>
        <w:t xml:space="preserve">      console.log(file, fileList)</w:t>
      </w:r>
    </w:p>
    <w:p>
      <w:pPr>
        <w:rPr>
          <w:rFonts w:hint="default"/>
          <w:lang w:val="en-US" w:eastAsia="zh-CN"/>
        </w:rPr>
      </w:pPr>
      <w:r>
        <w:rPr>
          <w:rFonts w:hint="default"/>
          <w:lang w:val="en-US" w:eastAsia="zh-CN"/>
        </w:rPr>
        <w:t xml:space="preserve">      let formdata = new FormData()</w:t>
      </w:r>
    </w:p>
    <w:p>
      <w:pPr>
        <w:rPr>
          <w:rFonts w:hint="default"/>
          <w:lang w:val="en-US" w:eastAsia="zh-CN"/>
        </w:rPr>
      </w:pPr>
      <w:r>
        <w:rPr>
          <w:rFonts w:hint="default"/>
          <w:lang w:val="en-US" w:eastAsia="zh-CN"/>
        </w:rPr>
        <w:t xml:space="preserve">      fileList.map(item =&gt; { //fileList本来就是数组，就不用转为真数组了</w:t>
      </w:r>
    </w:p>
    <w:p>
      <w:pPr>
        <w:rPr>
          <w:rFonts w:hint="default"/>
          <w:lang w:val="en-US" w:eastAsia="zh-CN"/>
        </w:rPr>
      </w:pPr>
      <w:r>
        <w:rPr>
          <w:rFonts w:hint="default"/>
          <w:lang w:val="en-US" w:eastAsia="zh-CN"/>
        </w:rPr>
        <w:t xml:space="preserve">        formdata.append("file", item.raw)  //将每一个文件图片都加进formdata</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axios.post("接口地址", formdata).then(res =&gt; { console.log(res) })</w:t>
      </w:r>
    </w:p>
    <w:p>
      <w:pPr>
        <w:rPr>
          <w:rFonts w:hint="default"/>
          <w:lang w:val="en-US" w:eastAsia="zh-CN"/>
        </w:rPr>
      </w:pPr>
      <w:r>
        <w:rPr>
          <w:rFonts w:hint="default"/>
          <w:lang w:val="en-US" w:eastAsia="zh-CN"/>
        </w:rPr>
        <w:t xml:space="preserve">    },</w:t>
      </w:r>
    </w:p>
    <w:p>
      <w:r>
        <w:drawing>
          <wp:inline distT="0" distB="0" distL="114300" distR="114300">
            <wp:extent cx="6789420" cy="2110740"/>
            <wp:effectExtent l="0" t="0" r="762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9"/>
                    <a:stretch>
                      <a:fillRect/>
                    </a:stretch>
                  </pic:blipFill>
                  <pic:spPr>
                    <a:xfrm>
                      <a:off x="0" y="0"/>
                      <a:ext cx="6789420" cy="2110740"/>
                    </a:xfrm>
                    <a:prstGeom prst="rect">
                      <a:avLst/>
                    </a:prstGeom>
                    <a:noFill/>
                    <a:ln>
                      <a:noFill/>
                    </a:ln>
                  </pic:spPr>
                </pic:pic>
              </a:graphicData>
            </a:graphic>
          </wp:inline>
        </w:drawing>
      </w:r>
    </w:p>
    <w:p>
      <w:pPr>
        <w:rPr>
          <w:rFonts w:hint="default"/>
          <w:lang w:val="en-US" w:eastAsia="zh-CN"/>
        </w:rPr>
      </w:pPr>
    </w:p>
    <w:p>
      <w:pPr>
        <w:pStyle w:val="2"/>
        <w:bidi w:val="0"/>
        <w:rPr>
          <w:rFonts w:hint="eastAsia"/>
          <w:lang w:val="en-US" w:eastAsia="zh-CN"/>
        </w:rPr>
      </w:pPr>
      <w:r>
        <w:rPr>
          <w:rFonts w:hint="eastAsia"/>
          <w:lang w:val="en-US" w:eastAsia="zh-CN"/>
        </w:rPr>
        <w:t>js实现图片上传</w:t>
      </w:r>
    </w:p>
    <w:p>
      <w:pPr>
        <w:rPr>
          <w:rFonts w:hint="eastAsia"/>
          <w:b/>
          <w:bCs/>
          <w:lang w:val="en-US" w:eastAsia="zh-CN"/>
        </w:rPr>
      </w:pPr>
      <w:r>
        <w:rPr>
          <w:rFonts w:hint="eastAsia"/>
          <w:b/>
          <w:bCs/>
          <w:lang w:val="en-US" w:eastAsia="zh-CN"/>
        </w:rPr>
        <w:t>利用原始input标签form表单上传</w:t>
      </w:r>
    </w:p>
    <w:p>
      <w:pPr>
        <w:rPr>
          <w:rFonts w:hint="default"/>
          <w:lang w:val="en-US" w:eastAsia="zh-CN"/>
        </w:rPr>
      </w:pPr>
      <w:r>
        <w:rPr>
          <w:rFonts w:hint="default"/>
          <w:lang w:val="en-US" w:eastAsia="zh-CN"/>
        </w:rPr>
        <w:t>通常使用FormData对象来存放上传图片的数据流，然后上传FormData对象</w:t>
      </w:r>
    </w:p>
    <w:p>
      <w:pPr>
        <w:numPr>
          <w:ilvl w:val="0"/>
          <w:numId w:val="0"/>
        </w:numPr>
        <w:ind w:leftChars="0" w:right="0" w:rightChars="0"/>
        <w:rPr>
          <w:rFonts w:hint="default"/>
          <w:lang w:val="en-US" w:eastAsia="zh-CN"/>
        </w:rPr>
      </w:pPr>
      <w:r>
        <w:rPr>
          <w:rFonts w:hint="default"/>
          <w:lang w:val="en-US" w:eastAsia="zh-CN"/>
        </w:rPr>
        <w:t>&lt;template&gt;</w:t>
      </w:r>
    </w:p>
    <w:p>
      <w:pPr>
        <w:numPr>
          <w:ilvl w:val="0"/>
          <w:numId w:val="0"/>
        </w:numPr>
        <w:ind w:leftChars="0" w:right="0" w:rightChars="0"/>
        <w:rPr>
          <w:rFonts w:hint="default"/>
          <w:lang w:val="en-US" w:eastAsia="zh-CN"/>
        </w:rPr>
      </w:pPr>
      <w:r>
        <w:rPr>
          <w:rFonts w:hint="default"/>
          <w:lang w:val="en-US" w:eastAsia="zh-CN"/>
        </w:rPr>
        <w:t xml:space="preserve">    &lt;div&gt;</w:t>
      </w:r>
    </w:p>
    <w:p>
      <w:pPr>
        <w:numPr>
          <w:ilvl w:val="0"/>
          <w:numId w:val="0"/>
        </w:numPr>
        <w:ind w:leftChars="0" w:right="0" w:rightChars="0"/>
        <w:rPr>
          <w:rFonts w:hint="default"/>
          <w:lang w:val="en-US" w:eastAsia="zh-CN"/>
        </w:rPr>
      </w:pPr>
      <w:r>
        <w:rPr>
          <w:rFonts w:hint="default"/>
          <w:lang w:val="en-US" w:eastAsia="zh-CN"/>
        </w:rPr>
        <w:t xml:space="preserve">        &lt;input type="file" @change="changeFile"&gt;</w:t>
      </w:r>
    </w:p>
    <w:p>
      <w:pPr>
        <w:numPr>
          <w:ilvl w:val="0"/>
          <w:numId w:val="0"/>
        </w:numPr>
        <w:ind w:leftChars="0" w:right="0" w:rightChars="0"/>
        <w:rPr>
          <w:rFonts w:hint="default"/>
          <w:lang w:val="en-US" w:eastAsia="zh-CN"/>
        </w:rPr>
      </w:pPr>
      <w:r>
        <w:rPr>
          <w:rFonts w:hint="default"/>
          <w:lang w:val="en-US" w:eastAsia="zh-CN"/>
        </w:rPr>
        <w:t xml:space="preserve">        &lt;button @click="upload()"&gt;上传&lt;/button&gt;</w:t>
      </w:r>
    </w:p>
    <w:p>
      <w:pPr>
        <w:numPr>
          <w:ilvl w:val="0"/>
          <w:numId w:val="0"/>
        </w:numPr>
        <w:ind w:leftChars="0" w:right="0" w:rightChars="0"/>
        <w:rPr>
          <w:rFonts w:hint="default"/>
          <w:lang w:val="en-US" w:eastAsia="zh-CN"/>
        </w:rPr>
      </w:pPr>
      <w:r>
        <w:rPr>
          <w:rFonts w:hint="default"/>
          <w:lang w:val="en-US" w:eastAsia="zh-CN"/>
        </w:rPr>
        <w:t xml:space="preserve">    &lt;/div&gt;</w:t>
      </w:r>
    </w:p>
    <w:p>
      <w:pPr>
        <w:numPr>
          <w:ilvl w:val="0"/>
          <w:numId w:val="0"/>
        </w:numPr>
        <w:ind w:leftChars="0" w:right="0" w:rightChars="0"/>
        <w:rPr>
          <w:rFonts w:hint="default"/>
          <w:lang w:val="en-US" w:eastAsia="zh-CN"/>
        </w:rPr>
      </w:pPr>
      <w:r>
        <w:rPr>
          <w:rFonts w:hint="default"/>
          <w:lang w:val="en-US" w:eastAsia="zh-CN"/>
        </w:rPr>
        <w:t>&lt;/template&gt;</w:t>
      </w:r>
    </w:p>
    <w:p>
      <w:pPr>
        <w:numPr>
          <w:ilvl w:val="0"/>
          <w:numId w:val="0"/>
        </w:numPr>
        <w:ind w:leftChars="0" w:right="0" w:rightChars="0"/>
        <w:rPr>
          <w:rFonts w:hint="default"/>
          <w:lang w:val="en-US" w:eastAsia="zh-CN"/>
        </w:rPr>
      </w:pPr>
      <w:r>
        <w:rPr>
          <w:rFonts w:hint="default"/>
          <w:lang w:val="en-US" w:eastAsia="zh-CN"/>
        </w:rPr>
        <w:t>&lt;script&gt;</w:t>
      </w:r>
    </w:p>
    <w:p>
      <w:pPr>
        <w:numPr>
          <w:ilvl w:val="0"/>
          <w:numId w:val="0"/>
        </w:numPr>
        <w:ind w:leftChars="0" w:right="0" w:rightChars="0"/>
        <w:rPr>
          <w:rFonts w:hint="default"/>
          <w:lang w:val="en-US" w:eastAsia="zh-CN"/>
        </w:rPr>
      </w:pPr>
      <w:r>
        <w:rPr>
          <w:rFonts w:hint="default"/>
          <w:lang w:val="en-US" w:eastAsia="zh-CN"/>
        </w:rPr>
        <w:t>import axios from 'axios'</w:t>
      </w:r>
    </w:p>
    <w:p>
      <w:pPr>
        <w:numPr>
          <w:ilvl w:val="0"/>
          <w:numId w:val="0"/>
        </w:numPr>
        <w:ind w:leftChars="0" w:right="0" w:rightChars="0"/>
        <w:rPr>
          <w:rFonts w:hint="default"/>
          <w:lang w:val="en-US" w:eastAsia="zh-CN"/>
        </w:rPr>
      </w:pPr>
      <w:r>
        <w:rPr>
          <w:rFonts w:hint="default"/>
          <w:lang w:val="en-US" w:eastAsia="zh-CN"/>
        </w:rPr>
        <w:t>export default {</w:t>
      </w:r>
    </w:p>
    <w:p>
      <w:pPr>
        <w:numPr>
          <w:ilvl w:val="0"/>
          <w:numId w:val="0"/>
        </w:numPr>
        <w:ind w:leftChars="0" w:right="0" w:rightChars="0"/>
        <w:rPr>
          <w:rFonts w:hint="default"/>
          <w:lang w:val="en-US" w:eastAsia="zh-CN"/>
        </w:rPr>
      </w:pPr>
      <w:r>
        <w:rPr>
          <w:rFonts w:hint="default"/>
          <w:lang w:val="en-US" w:eastAsia="zh-CN"/>
        </w:rPr>
        <w:t xml:space="preserve">    data(){</w:t>
      </w:r>
    </w:p>
    <w:p>
      <w:pPr>
        <w:numPr>
          <w:ilvl w:val="0"/>
          <w:numId w:val="0"/>
        </w:numPr>
        <w:ind w:leftChars="0" w:right="0" w:rightChars="0"/>
        <w:rPr>
          <w:rFonts w:hint="default"/>
          <w:lang w:val="en-US" w:eastAsia="zh-CN"/>
        </w:rPr>
      </w:pPr>
      <w:r>
        <w:rPr>
          <w:rFonts w:hint="default"/>
          <w:lang w:val="en-US" w:eastAsia="zh-CN"/>
        </w:rPr>
        <w:t xml:space="preserve">        return{</w:t>
      </w:r>
    </w:p>
    <w:p>
      <w:pPr>
        <w:numPr>
          <w:ilvl w:val="0"/>
          <w:numId w:val="0"/>
        </w:numPr>
        <w:ind w:leftChars="0" w:right="0" w:rightChars="0"/>
        <w:rPr>
          <w:rFonts w:hint="default"/>
          <w:lang w:val="en-US" w:eastAsia="zh-CN"/>
        </w:rPr>
      </w:pPr>
      <w:r>
        <w:rPr>
          <w:rFonts w:hint="default"/>
          <w:lang w:val="en-US" w:eastAsia="zh-CN"/>
        </w:rPr>
        <w:t xml:space="preserve">            file:null,</w:t>
      </w:r>
    </w:p>
    <w:p>
      <w:pPr>
        <w:numPr>
          <w:ilvl w:val="0"/>
          <w:numId w:val="0"/>
        </w:numPr>
        <w:ind w:leftChars="0" w:right="0" w:rightChars="0"/>
        <w:rPr>
          <w:rFonts w:hint="default"/>
          <w:lang w:val="en-US" w:eastAsia="zh-CN"/>
        </w:rPr>
      </w:pPr>
      <w:r>
        <w:rPr>
          <w:rFonts w:hint="default"/>
          <w:lang w:val="en-US" w:eastAsia="zh-CN"/>
        </w:rPr>
        <w:t xml:space="preserve">        }</w:t>
      </w:r>
    </w:p>
    <w:p>
      <w:pPr>
        <w:numPr>
          <w:ilvl w:val="0"/>
          <w:numId w:val="0"/>
        </w:numPr>
        <w:ind w:leftChars="0" w:right="0" w:rightChars="0"/>
        <w:rPr>
          <w:rFonts w:hint="default"/>
          <w:lang w:val="en-US" w:eastAsia="zh-CN"/>
        </w:rPr>
      </w:pPr>
      <w:r>
        <w:rPr>
          <w:rFonts w:hint="default"/>
          <w:lang w:val="en-US" w:eastAsia="zh-CN"/>
        </w:rPr>
        <w:t xml:space="preserve">    },</w:t>
      </w:r>
    </w:p>
    <w:p>
      <w:pPr>
        <w:numPr>
          <w:ilvl w:val="0"/>
          <w:numId w:val="0"/>
        </w:numPr>
        <w:ind w:leftChars="0" w:right="0" w:rightChars="0"/>
        <w:rPr>
          <w:rFonts w:hint="default"/>
          <w:lang w:val="en-US" w:eastAsia="zh-CN"/>
        </w:rPr>
      </w:pPr>
      <w:r>
        <w:rPr>
          <w:rFonts w:hint="default"/>
          <w:lang w:val="en-US" w:eastAsia="zh-CN"/>
        </w:rPr>
        <w:t xml:space="preserve">    methods:{</w:t>
      </w:r>
    </w:p>
    <w:p>
      <w:pPr>
        <w:numPr>
          <w:ilvl w:val="0"/>
          <w:numId w:val="0"/>
        </w:numPr>
        <w:ind w:leftChars="0" w:right="0" w:rightChars="0"/>
        <w:rPr>
          <w:rFonts w:hint="default"/>
          <w:lang w:val="en-US" w:eastAsia="zh-CN"/>
        </w:rPr>
      </w:pPr>
      <w:r>
        <w:rPr>
          <w:rFonts w:hint="default"/>
          <w:lang w:val="en-US" w:eastAsia="zh-CN"/>
        </w:rPr>
        <w:t xml:space="preserve">        upload(){</w:t>
      </w:r>
    </w:p>
    <w:p>
      <w:pPr>
        <w:numPr>
          <w:ilvl w:val="0"/>
          <w:numId w:val="0"/>
        </w:numPr>
        <w:ind w:leftChars="0" w:right="0" w:rightChars="0"/>
        <w:rPr>
          <w:rFonts w:hint="default"/>
          <w:lang w:val="en-US" w:eastAsia="zh-CN"/>
        </w:rPr>
      </w:pPr>
      <w:r>
        <w:rPr>
          <w:rFonts w:hint="default"/>
          <w:lang w:val="en-US" w:eastAsia="zh-CN"/>
        </w:rPr>
        <w:t xml:space="preserve">            // 上传图像通常要将文件参数放在fromdata 对象中</w:t>
      </w:r>
    </w:p>
    <w:p>
      <w:pPr>
        <w:numPr>
          <w:ilvl w:val="0"/>
          <w:numId w:val="0"/>
        </w:numPr>
        <w:ind w:leftChars="0" w:right="0" w:rightChars="0"/>
        <w:rPr>
          <w:rFonts w:hint="default"/>
          <w:lang w:val="en-US" w:eastAsia="zh-CN"/>
        </w:rPr>
      </w:pPr>
      <w:r>
        <w:rPr>
          <w:rFonts w:hint="default"/>
          <w:lang w:val="en-US" w:eastAsia="zh-CN"/>
        </w:rPr>
        <w:t xml:space="preserve">            // 创建formData实例</w:t>
      </w:r>
    </w:p>
    <w:p>
      <w:pPr>
        <w:numPr>
          <w:ilvl w:val="0"/>
          <w:numId w:val="0"/>
        </w:numPr>
        <w:ind w:leftChars="0" w:right="0" w:rightChars="0"/>
        <w:rPr>
          <w:rFonts w:hint="default"/>
          <w:lang w:val="en-US" w:eastAsia="zh-CN"/>
        </w:rPr>
      </w:pPr>
      <w:r>
        <w:rPr>
          <w:rFonts w:hint="default"/>
          <w:lang w:val="en-US" w:eastAsia="zh-CN"/>
        </w:rPr>
        <w:t xml:space="preserve">            let formData=new FormData()</w:t>
      </w:r>
    </w:p>
    <w:p>
      <w:pPr>
        <w:numPr>
          <w:ilvl w:val="0"/>
          <w:numId w:val="0"/>
        </w:numPr>
        <w:ind w:leftChars="0" w:right="0" w:rightChars="0"/>
        <w:rPr>
          <w:rFonts w:hint="default"/>
          <w:lang w:val="en-US" w:eastAsia="zh-CN"/>
        </w:rPr>
      </w:pPr>
      <w:r>
        <w:rPr>
          <w:rFonts w:hint="default"/>
          <w:lang w:val="en-US" w:eastAsia="zh-CN"/>
        </w:rPr>
        <w:t xml:space="preserve">            // 向formData实例中追加属性 (参数1：属性名 参数2：属性值)</w:t>
      </w:r>
    </w:p>
    <w:p>
      <w:pPr>
        <w:numPr>
          <w:ilvl w:val="0"/>
          <w:numId w:val="0"/>
        </w:numPr>
        <w:ind w:leftChars="0" w:right="0" w:rightChars="0"/>
        <w:rPr>
          <w:rFonts w:hint="default"/>
          <w:lang w:val="en-US" w:eastAsia="zh-CN"/>
        </w:rPr>
      </w:pPr>
      <w:r>
        <w:rPr>
          <w:rFonts w:hint="default"/>
          <w:lang w:val="en-US" w:eastAsia="zh-CN"/>
        </w:rPr>
        <w:t xml:space="preserve">            formData.append('files',this.file)</w:t>
      </w:r>
    </w:p>
    <w:p>
      <w:pPr>
        <w:numPr>
          <w:ilvl w:val="0"/>
          <w:numId w:val="0"/>
        </w:numPr>
        <w:ind w:leftChars="0" w:right="0" w:rightChars="0"/>
        <w:rPr>
          <w:rFonts w:hint="default"/>
          <w:lang w:val="en-US" w:eastAsia="zh-CN"/>
        </w:rPr>
      </w:pPr>
      <w:r>
        <w:rPr>
          <w:rFonts w:hint="default"/>
          <w:lang w:val="en-US" w:eastAsia="zh-CN"/>
        </w:rPr>
        <w:t xml:space="preserve">            console.log(formData);//这里输出的是一个空的formData对象，因为formData是加密处理的我们看不到其内容，但的的确确添加进去了。</w:t>
      </w:r>
    </w:p>
    <w:p>
      <w:pPr>
        <w:numPr>
          <w:ilvl w:val="0"/>
          <w:numId w:val="0"/>
        </w:numPr>
        <w:ind w:leftChars="0" w:right="0" w:rightChars="0"/>
        <w:rPr>
          <w:rFonts w:hint="default"/>
          <w:lang w:val="en-US" w:eastAsia="zh-CN"/>
        </w:rPr>
      </w:pPr>
      <w:r>
        <w:rPr>
          <w:rFonts w:hint="default"/>
          <w:lang w:val="en-US" w:eastAsia="zh-CN"/>
        </w:rPr>
        <w:t xml:space="preserve">            axios.post('上传路径',formData).then(res=&gt;{</w:t>
      </w:r>
    </w:p>
    <w:p>
      <w:pPr>
        <w:numPr>
          <w:ilvl w:val="0"/>
          <w:numId w:val="0"/>
        </w:numPr>
        <w:ind w:leftChars="0" w:right="0" w:rightChars="0"/>
        <w:rPr>
          <w:rFonts w:hint="default"/>
          <w:lang w:val="en-US" w:eastAsia="zh-CN"/>
        </w:rPr>
      </w:pPr>
      <w:r>
        <w:rPr>
          <w:rFonts w:hint="default"/>
          <w:lang w:val="en-US" w:eastAsia="zh-CN"/>
        </w:rPr>
        <w:t xml:space="preserve">                console.log(res);</w:t>
      </w:r>
    </w:p>
    <w:p>
      <w:pPr>
        <w:numPr>
          <w:ilvl w:val="0"/>
          <w:numId w:val="0"/>
        </w:numPr>
        <w:ind w:leftChars="0" w:right="0" w:rightChars="0"/>
        <w:rPr>
          <w:rFonts w:hint="default"/>
          <w:lang w:val="en-US" w:eastAsia="zh-CN"/>
        </w:rPr>
      </w:pPr>
      <w:r>
        <w:rPr>
          <w:rFonts w:hint="default"/>
          <w:lang w:val="en-US" w:eastAsia="zh-CN"/>
        </w:rPr>
        <w:t xml:space="preserve">            })</w:t>
      </w:r>
    </w:p>
    <w:p>
      <w:pPr>
        <w:numPr>
          <w:ilvl w:val="0"/>
          <w:numId w:val="0"/>
        </w:numPr>
        <w:ind w:leftChars="0" w:right="0" w:rightChars="0"/>
        <w:rPr>
          <w:rFonts w:hint="default"/>
          <w:lang w:val="en-US" w:eastAsia="zh-CN"/>
        </w:rPr>
      </w:pPr>
      <w:r>
        <w:rPr>
          <w:rFonts w:hint="default"/>
          <w:lang w:val="en-US" w:eastAsia="zh-CN"/>
        </w:rPr>
        <w:t xml:space="preserve">        },</w:t>
      </w:r>
    </w:p>
    <w:p>
      <w:pPr>
        <w:numPr>
          <w:ilvl w:val="0"/>
          <w:numId w:val="0"/>
        </w:numPr>
        <w:ind w:leftChars="0" w:right="0" w:rightChars="0"/>
        <w:rPr>
          <w:rFonts w:hint="default"/>
          <w:lang w:val="en-US" w:eastAsia="zh-CN"/>
        </w:rPr>
      </w:pPr>
      <w:r>
        <w:rPr>
          <w:rFonts w:hint="default"/>
          <w:lang w:val="en-US" w:eastAsia="zh-CN"/>
        </w:rPr>
        <w:t xml:space="preserve">        changeFile(e){</w:t>
      </w:r>
    </w:p>
    <w:p>
      <w:pPr>
        <w:numPr>
          <w:ilvl w:val="0"/>
          <w:numId w:val="0"/>
        </w:numPr>
        <w:ind w:leftChars="0" w:right="0" w:rightChars="0"/>
        <w:rPr>
          <w:rFonts w:hint="default"/>
          <w:lang w:val="en-US" w:eastAsia="zh-CN"/>
        </w:rPr>
      </w:pPr>
      <w:r>
        <w:rPr>
          <w:rFonts w:hint="default"/>
          <w:lang w:val="en-US" w:eastAsia="zh-CN"/>
        </w:rPr>
        <w:t xml:space="preserve">            // 获取文件信息 e.target.files</w:t>
      </w:r>
    </w:p>
    <w:p>
      <w:pPr>
        <w:numPr>
          <w:ilvl w:val="0"/>
          <w:numId w:val="0"/>
        </w:numPr>
        <w:ind w:leftChars="0" w:right="0" w:rightChars="0"/>
        <w:rPr>
          <w:rFonts w:hint="default"/>
          <w:lang w:val="en-US" w:eastAsia="zh-CN"/>
        </w:rPr>
      </w:pPr>
      <w:r>
        <w:rPr>
          <w:rFonts w:hint="default"/>
          <w:lang w:val="en-US" w:eastAsia="zh-CN"/>
        </w:rPr>
        <w:t xml:space="preserve">            console.log(e.target.files[0]);</w:t>
      </w:r>
    </w:p>
    <w:p>
      <w:pPr>
        <w:numPr>
          <w:ilvl w:val="0"/>
          <w:numId w:val="0"/>
        </w:numPr>
        <w:ind w:leftChars="0" w:right="0" w:rightChars="0"/>
        <w:rPr>
          <w:rFonts w:hint="default"/>
          <w:lang w:val="en-US" w:eastAsia="zh-CN"/>
        </w:rPr>
      </w:pPr>
      <w:r>
        <w:rPr>
          <w:rFonts w:hint="default"/>
          <w:lang w:val="en-US" w:eastAsia="zh-CN"/>
        </w:rPr>
        <w:t xml:space="preserve">            this.file=e.target.files[0];</w:t>
      </w:r>
    </w:p>
    <w:p>
      <w:pPr>
        <w:numPr>
          <w:ilvl w:val="0"/>
          <w:numId w:val="0"/>
        </w:numPr>
        <w:ind w:leftChars="0" w:right="0" w:rightChars="0"/>
        <w:rPr>
          <w:rFonts w:hint="default"/>
          <w:lang w:val="en-US" w:eastAsia="zh-CN"/>
        </w:rPr>
      </w:pPr>
      <w:r>
        <w:rPr>
          <w:rFonts w:hint="default"/>
          <w:lang w:val="en-US" w:eastAsia="zh-CN"/>
        </w:rPr>
        <w:t xml:space="preserve">        }</w:t>
      </w:r>
    </w:p>
    <w:p>
      <w:pPr>
        <w:numPr>
          <w:ilvl w:val="0"/>
          <w:numId w:val="0"/>
        </w:numPr>
        <w:ind w:leftChars="0" w:right="0" w:rightChars="0"/>
        <w:rPr>
          <w:rFonts w:hint="default"/>
          <w:lang w:val="en-US" w:eastAsia="zh-CN"/>
        </w:rPr>
      </w:pPr>
      <w:r>
        <w:rPr>
          <w:rFonts w:hint="default"/>
          <w:lang w:val="en-US" w:eastAsia="zh-CN"/>
        </w:rPr>
        <w:t xml:space="preserve">    }</w:t>
      </w:r>
    </w:p>
    <w:p>
      <w:pPr>
        <w:numPr>
          <w:ilvl w:val="0"/>
          <w:numId w:val="0"/>
        </w:numPr>
        <w:ind w:leftChars="0" w:right="0" w:rightChars="0"/>
        <w:rPr>
          <w:rFonts w:hint="default"/>
          <w:lang w:val="en-US" w:eastAsia="zh-CN"/>
        </w:rPr>
      </w:pPr>
      <w:r>
        <w:rPr>
          <w:rFonts w:hint="default"/>
          <w:lang w:val="en-US" w:eastAsia="zh-CN"/>
        </w:rPr>
        <w:t>}</w:t>
      </w:r>
    </w:p>
    <w:p>
      <w:pPr>
        <w:numPr>
          <w:ilvl w:val="0"/>
          <w:numId w:val="0"/>
        </w:numPr>
        <w:ind w:leftChars="0" w:right="0" w:rightChars="0"/>
        <w:rPr>
          <w:rFonts w:hint="default"/>
          <w:lang w:val="en-US" w:eastAsia="zh-CN"/>
        </w:rPr>
      </w:pPr>
      <w:r>
        <w:rPr>
          <w:rFonts w:hint="default"/>
          <w:lang w:val="en-US" w:eastAsia="zh-CN"/>
        </w:rPr>
        <w:t>&lt;/script&gt;</w:t>
      </w:r>
    </w:p>
    <w:p>
      <w:pPr>
        <w:numPr>
          <w:ilvl w:val="0"/>
          <w:numId w:val="0"/>
        </w:numPr>
        <w:ind w:leftChars="0" w:right="0" w:rightChars="0"/>
        <w:rPr>
          <w:rFonts w:hint="default"/>
          <w:lang w:val="en-US" w:eastAsia="zh-CN"/>
        </w:rPr>
      </w:pPr>
      <w:r>
        <w:drawing>
          <wp:inline distT="0" distB="0" distL="114300" distR="114300">
            <wp:extent cx="5402580" cy="246888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402580" cy="2468880"/>
                    </a:xfrm>
                    <a:prstGeom prst="rect">
                      <a:avLst/>
                    </a:prstGeom>
                    <a:noFill/>
                    <a:ln>
                      <a:noFill/>
                    </a:ln>
                  </pic:spPr>
                </pic:pic>
              </a:graphicData>
            </a:graphic>
          </wp:inline>
        </w:drawing>
      </w:r>
    </w:p>
    <w:p>
      <w:pPr>
        <w:numPr>
          <w:ilvl w:val="0"/>
          <w:numId w:val="0"/>
        </w:numPr>
        <w:ind w:leftChars="0" w:right="0" w:rightChars="0"/>
        <w:rPr>
          <w:rFonts w:hint="default"/>
          <w:b/>
          <w:bCs/>
          <w:lang w:val="en-US" w:eastAsia="zh-CN"/>
        </w:rPr>
      </w:pPr>
      <w:r>
        <w:rPr>
          <w:rFonts w:hint="default"/>
          <w:b/>
          <w:bCs/>
          <w:lang w:val="en-US" w:eastAsia="zh-CN"/>
        </w:rPr>
        <w:t>总结：</w:t>
      </w:r>
    </w:p>
    <w:p>
      <w:pPr>
        <w:numPr>
          <w:ilvl w:val="0"/>
          <w:numId w:val="0"/>
        </w:numPr>
        <w:ind w:leftChars="0" w:right="0" w:rightChars="0"/>
        <w:rPr>
          <w:rFonts w:hint="default"/>
          <w:lang w:val="en-US" w:eastAsia="zh-CN"/>
        </w:rPr>
      </w:pPr>
      <w:r>
        <w:rPr>
          <w:rFonts w:hint="default"/>
          <w:lang w:val="en-US" w:eastAsia="zh-CN"/>
        </w:rPr>
        <w:t>1.获取文件对象 ：e.target.files[0]</w:t>
      </w:r>
    </w:p>
    <w:p>
      <w:pPr>
        <w:numPr>
          <w:ilvl w:val="0"/>
          <w:numId w:val="0"/>
        </w:numPr>
        <w:ind w:leftChars="0" w:right="0" w:rightChars="0"/>
        <w:rPr>
          <w:rFonts w:hint="default"/>
          <w:lang w:val="en-US" w:eastAsia="zh-CN"/>
        </w:rPr>
      </w:pPr>
      <w:r>
        <w:rPr>
          <w:rFonts w:hint="default"/>
          <w:lang w:val="en-US" w:eastAsia="zh-CN"/>
        </w:rPr>
        <w:t>2.将文件对象存储在FormData实例中：</w:t>
      </w:r>
    </w:p>
    <w:p>
      <w:pPr>
        <w:numPr>
          <w:ilvl w:val="0"/>
          <w:numId w:val="0"/>
        </w:numPr>
        <w:ind w:leftChars="0" w:right="0" w:rightChars="0"/>
        <w:rPr>
          <w:rFonts w:hint="default"/>
          <w:lang w:val="en-US" w:eastAsia="zh-CN"/>
        </w:rPr>
      </w:pPr>
      <w:r>
        <w:rPr>
          <w:rFonts w:hint="default"/>
          <w:lang w:val="en-US" w:eastAsia="zh-CN"/>
        </w:rPr>
        <w:t xml:space="preserve">  let formData=new FormData() </w:t>
      </w:r>
    </w:p>
    <w:p>
      <w:pPr>
        <w:numPr>
          <w:ilvl w:val="0"/>
          <w:numId w:val="0"/>
        </w:numPr>
        <w:ind w:leftChars="0" w:right="0" w:rightChars="0"/>
        <w:rPr>
          <w:rFonts w:hint="default"/>
          <w:lang w:val="en-US" w:eastAsia="zh-CN"/>
        </w:rPr>
      </w:pPr>
      <w:r>
        <w:rPr>
          <w:rFonts w:hint="default"/>
          <w:lang w:val="en-US" w:eastAsia="zh-CN"/>
        </w:rPr>
        <w:t xml:space="preserve">  // 向formData实例中追加属性 (参数1：属性名 参数2：属性值)</w:t>
      </w:r>
    </w:p>
    <w:p>
      <w:pPr>
        <w:numPr>
          <w:ilvl w:val="0"/>
          <w:numId w:val="0"/>
        </w:numPr>
        <w:ind w:leftChars="0" w:right="0" w:rightChars="0"/>
        <w:rPr>
          <w:rFonts w:hint="default"/>
          <w:lang w:val="en-US" w:eastAsia="zh-CN"/>
        </w:rPr>
      </w:pPr>
      <w:r>
        <w:rPr>
          <w:rFonts w:hint="default"/>
          <w:lang w:val="en-US" w:eastAsia="zh-CN"/>
        </w:rPr>
        <w:t xml:space="preserve">  formData.append('参数1','参数2')</w:t>
      </w:r>
    </w:p>
    <w:p>
      <w:pPr>
        <w:numPr>
          <w:ilvl w:val="0"/>
          <w:numId w:val="0"/>
        </w:numPr>
        <w:ind w:leftChars="0" w:right="0" w:rightChars="0"/>
        <w:rPr>
          <w:rFonts w:hint="default"/>
          <w:lang w:val="en-US" w:eastAsia="zh-CN"/>
        </w:rPr>
      </w:pPr>
      <w:r>
        <w:rPr>
          <w:rFonts w:hint="default"/>
          <w:lang w:val="en-US" w:eastAsia="zh-CN"/>
        </w:rPr>
        <w:t>3.发生请求，请求参数为创建的FormData实例</w:t>
      </w:r>
    </w:p>
    <w:p>
      <w:pPr>
        <w:numPr>
          <w:ilvl w:val="0"/>
          <w:numId w:val="0"/>
        </w:numPr>
        <w:ind w:leftChars="0" w:right="0" w:rightChars="0"/>
        <w:rPr>
          <w:rFonts w:hint="default"/>
          <w:lang w:val="en-US" w:eastAsia="zh-CN"/>
        </w:rPr>
      </w:pPr>
      <w:r>
        <w:rPr>
          <w:rFonts w:hint="default"/>
          <w:lang w:val="en-US" w:eastAsia="zh-CN"/>
        </w:rPr>
        <w:t>axios.post('请求路径',formData).then(res=&gt;{</w:t>
      </w:r>
    </w:p>
    <w:p>
      <w:pPr>
        <w:numPr>
          <w:ilvl w:val="0"/>
          <w:numId w:val="0"/>
        </w:numPr>
        <w:ind w:leftChars="0" w:right="0" w:rightChars="0"/>
        <w:rPr>
          <w:rFonts w:hint="default"/>
          <w:lang w:val="en-US" w:eastAsia="zh-CN"/>
        </w:rPr>
      </w:pPr>
      <w:r>
        <w:rPr>
          <w:rFonts w:hint="default"/>
          <w:lang w:val="en-US" w:eastAsia="zh-CN"/>
        </w:rPr>
        <w:t xml:space="preserve">                console.log(res);</w:t>
      </w:r>
    </w:p>
    <w:p>
      <w:pPr>
        <w:numPr>
          <w:ilvl w:val="0"/>
          <w:numId w:val="0"/>
        </w:numPr>
        <w:ind w:leftChars="0" w:right="0" w:rightChars="0"/>
        <w:rPr>
          <w:rFonts w:hint="default"/>
          <w:lang w:val="en-US" w:eastAsia="zh-CN"/>
        </w:rPr>
      </w:pPr>
      <w:r>
        <w:rPr>
          <w:rFonts w:hint="default"/>
          <w:lang w:val="en-US" w:eastAsia="zh-CN"/>
        </w:rPr>
        <w:t xml:space="preserve">            })</w:t>
      </w: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numPr>
          <w:ilvl w:val="0"/>
          <w:numId w:val="0"/>
        </w:numPr>
        <w:ind w:leftChars="0" w:right="0" w:rightChars="0"/>
        <w:rPr>
          <w:rFonts w:hint="default"/>
          <w:lang w:val="en-US" w:eastAsia="zh-CN"/>
        </w:rPr>
      </w:pPr>
    </w:p>
    <w:p>
      <w:pPr>
        <w:pStyle w:val="2"/>
        <w:bidi w:val="0"/>
        <w:rPr>
          <w:rFonts w:hint="eastAsia"/>
          <w:lang w:val="en-US" w:eastAsia="zh-CN"/>
        </w:rPr>
      </w:pPr>
      <w:r>
        <w:rPr>
          <w:rFonts w:hint="eastAsia"/>
          <w:lang w:val="en-US" w:eastAsia="zh-CN"/>
        </w:rPr>
        <w:t>进程与线程</w:t>
      </w:r>
    </w:p>
    <w:p>
      <w:pPr>
        <w:numPr>
          <w:ilvl w:val="0"/>
          <w:numId w:val="0"/>
        </w:numPr>
        <w:ind w:leftChars="0" w:right="0" w:rightChars="0"/>
        <w:rPr>
          <w:rFonts w:hint="default"/>
          <w:lang w:val="en-US" w:eastAsia="zh-CN"/>
        </w:rPr>
      </w:pPr>
      <w:r>
        <w:rPr>
          <w:rFonts w:hint="default"/>
          <w:lang w:val="en-US" w:eastAsia="zh-CN"/>
        </w:rPr>
        <w:t>都是对操作系统的基本概念：两个名词都是CPU工作时间片的一个描述；</w:t>
      </w:r>
    </w:p>
    <w:p>
      <w:pPr>
        <w:numPr>
          <w:ilvl w:val="0"/>
          <w:numId w:val="62"/>
        </w:numPr>
        <w:ind w:left="0" w:leftChars="0" w:right="0" w:rightChars="0" w:firstLine="0" w:firstLineChars="0"/>
        <w:rPr>
          <w:rFonts w:hint="default"/>
          <w:lang w:val="en-US" w:eastAsia="zh-CN"/>
        </w:rPr>
      </w:pPr>
      <w:r>
        <w:rPr>
          <w:rFonts w:hint="default"/>
          <w:lang w:val="en-US" w:eastAsia="zh-CN"/>
        </w:rPr>
        <w:t>进程是CPU资源分配的最小单位；（是拥有资源和独立运行的最小单位）</w:t>
      </w:r>
    </w:p>
    <w:p>
      <w:pPr>
        <w:numPr>
          <w:ilvl w:val="0"/>
          <w:numId w:val="62"/>
        </w:numPr>
        <w:ind w:left="0" w:leftChars="0" w:right="0" w:rightChars="0" w:firstLine="0" w:firstLineChars="0"/>
        <w:rPr>
          <w:rFonts w:hint="default"/>
          <w:lang w:val="en-US" w:eastAsia="zh-CN"/>
        </w:rPr>
      </w:pPr>
      <w:r>
        <w:rPr>
          <w:rFonts w:hint="default"/>
          <w:lang w:val="en-US" w:eastAsia="zh-CN"/>
        </w:rPr>
        <w:t>线程是CPU调度的最小单位（是建立在进程基础上的一次程序运行单位）</w:t>
      </w:r>
    </w:p>
    <w:p>
      <w:pPr>
        <w:numPr>
          <w:ilvl w:val="0"/>
          <w:numId w:val="0"/>
        </w:numPr>
        <w:ind w:leftChars="0" w:right="0" w:rightChars="0"/>
        <w:rPr>
          <w:rFonts w:hint="default"/>
          <w:b/>
          <w:bCs/>
          <w:lang w:val="en-US" w:eastAsia="zh-CN"/>
        </w:rPr>
      </w:pPr>
      <w:r>
        <w:rPr>
          <w:rFonts w:hint="default"/>
          <w:b/>
          <w:bCs/>
          <w:lang w:val="en-US" w:eastAsia="zh-CN"/>
        </w:rPr>
        <w:t>关系</w:t>
      </w:r>
    </w:p>
    <w:p>
      <w:pPr>
        <w:numPr>
          <w:ilvl w:val="0"/>
          <w:numId w:val="63"/>
        </w:numPr>
        <w:ind w:left="0" w:leftChars="0" w:right="0" w:rightChars="0" w:firstLine="0" w:firstLineChars="0"/>
        <w:rPr>
          <w:rFonts w:hint="default"/>
          <w:lang w:val="en-US" w:eastAsia="zh-CN"/>
        </w:rPr>
      </w:pPr>
      <w:r>
        <w:rPr>
          <w:rFonts w:hint="default"/>
          <w:lang w:val="en-US" w:eastAsia="zh-CN"/>
        </w:rPr>
        <w:t>每一个线程至少要做一件事，所以一个进程至少有一个线程，</w:t>
      </w:r>
    </w:p>
    <w:p>
      <w:pPr>
        <w:numPr>
          <w:ilvl w:val="0"/>
          <w:numId w:val="63"/>
        </w:numPr>
        <w:ind w:left="0" w:leftChars="0" w:right="0" w:rightChars="0" w:firstLine="0" w:firstLineChars="0"/>
        <w:rPr>
          <w:rFonts w:hint="default"/>
          <w:lang w:val="en-US" w:eastAsia="zh-CN"/>
        </w:rPr>
      </w:pPr>
      <w:r>
        <w:rPr>
          <w:rFonts w:hint="default"/>
          <w:lang w:val="en-US" w:eastAsia="zh-CN"/>
        </w:rPr>
        <w:t>系统会给每个线程分配独立的内存，因此该线程有独立的资源；</w:t>
      </w:r>
    </w:p>
    <w:p>
      <w:pPr>
        <w:numPr>
          <w:ilvl w:val="0"/>
          <w:numId w:val="63"/>
        </w:numPr>
        <w:ind w:left="0" w:leftChars="0" w:right="0" w:rightChars="0" w:firstLine="0" w:firstLineChars="0"/>
        <w:rPr>
          <w:rFonts w:hint="default"/>
          <w:lang w:val="en-US" w:eastAsia="zh-CN"/>
        </w:rPr>
      </w:pPr>
      <w:r>
        <w:rPr>
          <w:rFonts w:hint="default"/>
          <w:lang w:val="en-US" w:eastAsia="zh-CN"/>
        </w:rPr>
        <w:t>同一进程内的各个线程之间共享该进程的内存空间</w:t>
      </w:r>
    </w:p>
    <w:p>
      <w:pPr>
        <w:numPr>
          <w:ilvl w:val="0"/>
          <w:numId w:val="0"/>
        </w:numPr>
        <w:ind w:leftChars="0" w:right="0" w:rightChars="0"/>
        <w:rPr>
          <w:rFonts w:hint="default"/>
          <w:lang w:val="en-US" w:eastAsia="zh-CN"/>
        </w:rPr>
      </w:pPr>
      <w:r>
        <w:rPr>
          <w:rFonts w:hint="default"/>
          <w:lang w:val="en-US" w:eastAsia="zh-CN"/>
        </w:rPr>
        <w:t>进程可以理解为一个工厂不不同车间，相互独立。线程是车间里的工人，可以自己做自己的事情,也可以相互配合做同一件事情。</w:t>
      </w:r>
    </w:p>
    <w:p>
      <w:pPr>
        <w:numPr>
          <w:ilvl w:val="0"/>
          <w:numId w:val="0"/>
        </w:numPr>
        <w:ind w:leftChars="0" w:right="0" w:rightChars="0"/>
        <w:rPr>
          <w:rFonts w:hint="default"/>
          <w:lang w:val="en-US" w:eastAsia="zh-CN"/>
        </w:rPr>
      </w:pPr>
    </w:p>
    <w:p>
      <w:pPr>
        <w:pStyle w:val="2"/>
        <w:bidi w:val="0"/>
        <w:rPr>
          <w:rFonts w:hint="default"/>
          <w:lang w:val="en-US" w:eastAsia="zh-CN"/>
        </w:rPr>
      </w:pPr>
      <w:r>
        <w:rPr>
          <w:rFonts w:hint="default"/>
          <w:lang w:val="en-US" w:eastAsia="zh-CN"/>
        </w:rPr>
        <w:t>webpack将es6生成es5</w:t>
      </w:r>
    </w:p>
    <w:p>
      <w:pPr>
        <w:numPr>
          <w:ilvl w:val="0"/>
          <w:numId w:val="64"/>
        </w:numPr>
        <w:ind w:left="0" w:leftChars="0" w:firstLine="0" w:firstLineChars="0"/>
        <w:rPr>
          <w:rFonts w:hint="eastAsia"/>
          <w:lang w:val="en-US" w:eastAsia="zh-CN"/>
        </w:rPr>
      </w:pPr>
      <w:r>
        <w:rPr>
          <w:rFonts w:hint="default"/>
          <w:lang w:val="en-US" w:eastAsia="zh-CN"/>
        </w:rPr>
        <w:t>安装三个</w:t>
      </w:r>
      <w:r>
        <w:rPr>
          <w:rFonts w:hint="eastAsia"/>
          <w:lang w:val="en-US" w:eastAsia="zh-CN"/>
        </w:rPr>
        <w:t>包</w:t>
      </w:r>
    </w:p>
    <w:p>
      <w:pPr>
        <w:numPr>
          <w:ilvl w:val="0"/>
          <w:numId w:val="64"/>
        </w:numPr>
        <w:ind w:left="0" w:leftChars="0" w:firstLine="0" w:firstLineChars="0"/>
        <w:rPr>
          <w:rFonts w:hint="default"/>
          <w:lang w:val="en-US" w:eastAsia="zh-CN"/>
        </w:rPr>
      </w:pPr>
      <w:r>
        <w:rPr>
          <w:rFonts w:hint="default"/>
          <w:lang w:val="en-US" w:eastAsia="zh-CN"/>
        </w:rPr>
        <w:t>然后是配置webpack.config.js</w:t>
      </w:r>
    </w:p>
    <w:p>
      <w:pPr>
        <w:numPr>
          <w:ilvl w:val="0"/>
          <w:numId w:val="0"/>
        </w:numPr>
        <w:ind w:leftChars="0" w:right="0" w:rightChars="0"/>
        <w:rPr>
          <w:rFonts w:ascii="宋体" w:hAnsi="宋体" w:eastAsia="宋体" w:cs="宋体"/>
          <w:sz w:val="24"/>
          <w:szCs w:val="24"/>
        </w:rPr>
      </w:pPr>
      <w:r>
        <w:rPr>
          <w:rFonts w:ascii="宋体" w:hAnsi="宋体" w:eastAsia="宋体" w:cs="宋体"/>
          <w:sz w:val="24"/>
          <w:szCs w:val="24"/>
        </w:rPr>
        <w:drawing>
          <wp:inline distT="0" distB="0" distL="0" distR="0">
            <wp:extent cx="4076700" cy="2257425"/>
            <wp:effectExtent l="0" t="0" r="7620" b="13334"/>
            <wp:docPr id="1048" name="图片 1" descr="IMG_256"/>
            <wp:cNvGraphicFramePr/>
            <a:graphic xmlns:a="http://schemas.openxmlformats.org/drawingml/2006/main">
              <a:graphicData uri="http://schemas.openxmlformats.org/drawingml/2006/picture">
                <pic:pic xmlns:pic="http://schemas.openxmlformats.org/drawingml/2006/picture">
                  <pic:nvPicPr>
                    <pic:cNvPr id="1048" name="图片 1" descr="IMG_256"/>
                    <pic:cNvPicPr/>
                  </pic:nvPicPr>
                  <pic:blipFill>
                    <a:blip r:embed="rId31" cstate="print"/>
                    <a:srcRect/>
                    <a:stretch>
                      <a:fillRect/>
                    </a:stretch>
                  </pic:blipFill>
                  <pic:spPr>
                    <a:xfrm>
                      <a:off x="0" y="0"/>
                      <a:ext cx="4076700" cy="2257425"/>
                    </a:xfrm>
                    <a:prstGeom prst="rect">
                      <a:avLst/>
                    </a:prstGeom>
                    <a:ln>
                      <a:noFill/>
                    </a:ln>
                  </pic:spPr>
                </pic:pic>
              </a:graphicData>
            </a:graphic>
          </wp:inline>
        </w:drawing>
      </w:r>
    </w:p>
    <w:p>
      <w:pPr>
        <w:numPr>
          <w:ilvl w:val="0"/>
          <w:numId w:val="0"/>
        </w:numPr>
        <w:ind w:leftChars="0" w:right="0" w:rightChars="0"/>
        <w:rPr>
          <w:rFonts w:hint="default"/>
          <w:lang w:val="en-US" w:eastAsia="zh-CN"/>
        </w:rPr>
      </w:pPr>
      <w:r>
        <w:rPr>
          <w:rFonts w:hint="default"/>
          <w:lang w:val="en-US" w:eastAsia="zh-CN"/>
        </w:rPr>
        <w:t>上面的配置重点在两个地方，一个是exclude:/(node_modules| bower_components)</w:t>
      </w:r>
    </w:p>
    <w:p>
      <w:pPr>
        <w:numPr>
          <w:ilvl w:val="0"/>
          <w:numId w:val="0"/>
        </w:numPr>
        <w:ind w:leftChars="0" w:right="0" w:rightChars="0"/>
        <w:rPr>
          <w:rFonts w:hint="default"/>
          <w:lang w:val="en-US" w:eastAsia="zh-CN"/>
        </w:rPr>
      </w:pPr>
      <w:r>
        <w:rPr>
          <w:rFonts w:hint="default"/>
          <w:lang w:val="en-US" w:eastAsia="zh-CN"/>
        </w:rPr>
        <w:t>它的意思就是说node_modules或者bower_components文件夹中的js文件如果有ES6的语法，不要给我转为ES5。</w:t>
      </w:r>
    </w:p>
    <w:p>
      <w:pPr>
        <w:numPr>
          <w:ilvl w:val="0"/>
          <w:numId w:val="0"/>
        </w:numPr>
        <w:ind w:leftChars="0" w:right="0" w:rightChars="0"/>
        <w:rPr>
          <w:rFonts w:hint="default"/>
          <w:lang w:val="en-US" w:eastAsia="zh-CN"/>
        </w:rPr>
      </w:pPr>
      <w:r>
        <w:rPr>
          <w:rFonts w:hint="default"/>
          <w:lang w:val="en-US" w:eastAsia="zh-CN"/>
        </w:rPr>
        <w:t>还有一个是presets: ['es2015'], 它的意思就是babel-loader的配置是根据es2015来，具体这个作用我不是很懂</w:t>
      </w:r>
    </w:p>
    <w:p>
      <w:pPr>
        <w:numPr>
          <w:ilvl w:val="0"/>
          <w:numId w:val="0"/>
        </w:numPr>
        <w:ind w:leftChars="0" w:right="0" w:rightChars="0"/>
        <w:rPr>
          <w:rFonts w:hint="default"/>
          <w:lang w:val="en-US" w:eastAsia="zh-CN"/>
        </w:rPr>
      </w:pPr>
    </w:p>
    <w:p>
      <w:pPr>
        <w:pStyle w:val="2"/>
        <w:bidi w:val="0"/>
        <w:rPr>
          <w:rFonts w:hint="default"/>
          <w:lang w:val="en-US" w:eastAsia="zh-CN"/>
        </w:rPr>
      </w:pPr>
      <w:r>
        <w:rPr>
          <w:rFonts w:hint="default"/>
          <w:lang w:val="en-US" w:eastAsia="zh-CN"/>
        </w:rPr>
        <w:t>定位position</w:t>
      </w:r>
    </w:p>
    <w:p>
      <w:pPr>
        <w:rPr>
          <w:rFonts w:ascii="宋体" w:hAnsi="宋体" w:eastAsia="宋体" w:cs="宋体"/>
          <w:sz w:val="24"/>
          <w:szCs w:val="24"/>
        </w:rPr>
      </w:pPr>
      <w:r>
        <w:rPr>
          <w:rFonts w:ascii="宋体" w:hAnsi="宋体" w:eastAsia="宋体" w:cs="宋体"/>
          <w:sz w:val="24"/>
          <w:szCs w:val="24"/>
        </w:rPr>
        <w:drawing>
          <wp:inline distT="0" distB="0" distL="0" distR="0">
            <wp:extent cx="6702425" cy="4861560"/>
            <wp:effectExtent l="0" t="0" r="3175" b="0"/>
            <wp:docPr id="1049" name="图片 2" descr="IMG_256"/>
            <wp:cNvGraphicFramePr/>
            <a:graphic xmlns:a="http://schemas.openxmlformats.org/drawingml/2006/main">
              <a:graphicData uri="http://schemas.openxmlformats.org/drawingml/2006/picture">
                <pic:pic xmlns:pic="http://schemas.openxmlformats.org/drawingml/2006/picture">
                  <pic:nvPicPr>
                    <pic:cNvPr id="1049" name="图片 2" descr="IMG_256"/>
                    <pic:cNvPicPr/>
                  </pic:nvPicPr>
                  <pic:blipFill>
                    <a:blip r:embed="rId32" cstate="print"/>
                    <a:srcRect/>
                    <a:stretch>
                      <a:fillRect/>
                    </a:stretch>
                  </pic:blipFill>
                  <pic:spPr>
                    <a:xfrm>
                      <a:off x="0" y="0"/>
                      <a:ext cx="6702425" cy="4861560"/>
                    </a:xfrm>
                    <a:prstGeom prst="rect">
                      <a:avLst/>
                    </a:prstGeom>
                    <a:ln>
                      <a:noFill/>
                    </a:ln>
                  </pic:spPr>
                </pic:pic>
              </a:graphicData>
            </a:graphic>
          </wp:inline>
        </w:drawing>
      </w:r>
    </w:p>
    <w:p>
      <w:pPr>
        <w:rPr>
          <w:rFonts w:ascii="宋体" w:hAnsi="宋体" w:eastAsia="宋体" w:cs="宋体"/>
          <w:sz w:val="24"/>
          <w:szCs w:val="24"/>
        </w:rPr>
      </w:pPr>
    </w:p>
    <w:p>
      <w:pPr>
        <w:pStyle w:val="2"/>
        <w:bidi w:val="0"/>
        <w:rPr>
          <w:rFonts w:hint="eastAsia"/>
          <w:lang w:val="en-US" w:eastAsia="zh-CN"/>
        </w:rPr>
      </w:pPr>
      <w:r>
        <w:rPr>
          <w:rFonts w:hint="eastAsia"/>
          <w:lang w:val="en-US" w:eastAsia="zh-CN"/>
        </w:rPr>
        <w:t>http三个版本的区别</w:t>
      </w:r>
    </w:p>
    <w:p>
      <w:pPr>
        <w:rPr>
          <w:rFonts w:hint="default"/>
          <w:lang w:val="en-US" w:eastAsia="zh-CN"/>
        </w:rPr>
      </w:pPr>
      <w:r>
        <w:rPr>
          <w:rFonts w:hint="default"/>
          <w:lang w:val="en-US" w:eastAsia="zh-CN"/>
        </w:rPr>
        <w:t>1.http1</w:t>
      </w:r>
    </w:p>
    <w:p>
      <w:pPr>
        <w:ind w:leftChars="100"/>
        <w:rPr>
          <w:rFonts w:hint="default"/>
          <w:lang w:val="en-US" w:eastAsia="zh-CN"/>
        </w:rPr>
      </w:pPr>
      <w:r>
        <w:rPr>
          <w:rFonts w:hint="default"/>
          <w:lang w:val="en-US" w:eastAsia="zh-CN"/>
        </w:rPr>
        <w:t>加入了TCP常连接通信，每当建立起连接后，只要任意端口没有明确提出断开连接，TCP就会保持链接状态，大大减少了频繁建立连接的开销；</w:t>
      </w:r>
    </w:p>
    <w:p>
      <w:pPr>
        <w:rPr>
          <w:rFonts w:hint="default"/>
          <w:lang w:val="en-US" w:eastAsia="zh-CN"/>
        </w:rPr>
      </w:pPr>
      <w:r>
        <w:rPr>
          <w:rFonts w:hint="default"/>
          <w:lang w:val="en-US" w:eastAsia="zh-CN"/>
        </w:rPr>
        <w:t>2.http2</w:t>
      </w:r>
    </w:p>
    <w:p>
      <w:pPr>
        <w:ind w:leftChars="100"/>
        <w:rPr>
          <w:rFonts w:hint="default"/>
          <w:lang w:val="en-US" w:eastAsia="zh-CN"/>
        </w:rPr>
      </w:pPr>
      <w:r>
        <w:rPr>
          <w:rFonts w:hint="default"/>
          <w:lang w:val="en-US" w:eastAsia="zh-CN"/>
        </w:rPr>
        <w:t>基于http1做了一些内容：</w:t>
      </w:r>
    </w:p>
    <w:p>
      <w:pPr>
        <w:ind w:leftChars="100"/>
        <w:rPr>
          <w:rFonts w:hint="default"/>
          <w:lang w:val="en-US" w:eastAsia="zh-CN"/>
        </w:rPr>
      </w:pPr>
      <w:r>
        <w:rPr>
          <w:rFonts w:hint="default"/>
          <w:lang w:val="en-US" w:eastAsia="zh-CN"/>
        </w:rPr>
        <w:t>头部压缩，http2中会压缩头，如果客户端发送多个请求，头是相似或者相同，那么协议就会消除重复的部分，减少不必要的浪费；</w:t>
      </w:r>
    </w:p>
    <w:p>
      <w:pPr>
        <w:ind w:leftChars="100"/>
        <w:rPr>
          <w:rFonts w:hint="default"/>
          <w:lang w:val="en-US" w:eastAsia="zh-CN"/>
        </w:rPr>
      </w:pPr>
      <w:r>
        <w:rPr>
          <w:rFonts w:hint="default"/>
          <w:lang w:val="en-US" w:eastAsia="zh-CN"/>
        </w:rPr>
        <w:t>http1中报文是文本格式，在http2中报文是二进制格式，大大加快了传输效率；</w:t>
      </w:r>
    </w:p>
    <w:p>
      <w:pPr>
        <w:ind w:leftChars="100"/>
        <w:rPr>
          <w:rFonts w:hint="default"/>
          <w:lang w:val="en-US" w:eastAsia="zh-CN"/>
        </w:rPr>
      </w:pPr>
      <w:r>
        <w:rPr>
          <w:rFonts w:hint="default"/>
          <w:lang w:val="en-US" w:eastAsia="zh-CN"/>
        </w:rPr>
        <w:t>http2中使用了多路复用，解决了队头阻塞的问题，后面的请求无法进行请求（因为TCP是可靠链接，顺序执行）。多路复用是多个http复用一个TCP链接，那么多路复用后，请求和响应不再是按照顺序一一对应，如果一个请求被堵塞，其他请求可以继续；</w:t>
      </w:r>
    </w:p>
    <w:p>
      <w:pPr>
        <w:ind w:leftChars="100"/>
        <w:rPr>
          <w:rFonts w:hint="default"/>
          <w:lang w:val="en-US" w:eastAsia="zh-CN"/>
        </w:rPr>
      </w:pPr>
      <w:r>
        <w:rPr>
          <w:rFonts w:hint="default"/>
          <w:lang w:val="en-US" w:eastAsia="zh-CN"/>
        </w:rPr>
        <w:t>http2优化http1，但也出现了一些问题</w:t>
      </w:r>
    </w:p>
    <w:p>
      <w:pPr>
        <w:rPr>
          <w:rFonts w:hint="default"/>
          <w:lang w:val="en-US" w:eastAsia="zh-CN"/>
        </w:rPr>
      </w:pPr>
      <w:r>
        <w:rPr>
          <w:rFonts w:hint="default"/>
          <w:lang w:val="en-US" w:eastAsia="zh-CN"/>
        </w:rPr>
        <w:t>3.http3</w:t>
      </w:r>
    </w:p>
    <w:p>
      <w:pPr>
        <w:ind w:leftChars="100"/>
        <w:rPr>
          <w:rFonts w:hint="default"/>
          <w:lang w:val="en-US" w:eastAsia="zh-CN"/>
        </w:rPr>
      </w:pPr>
      <w:r>
        <w:rPr>
          <w:rFonts w:hint="default"/>
          <w:lang w:val="en-US" w:eastAsia="zh-CN"/>
        </w:rPr>
        <w:t>http2在多路复用时是复用了一个TCP链接，那么TCP一旦发送丢包，那么就会阻塞复用它的http，这里也是因为TCP是可靠运输，所以加入了基于UDP，UDP是不可靠传输，所以基于UDP的QUIC协议，类似实现了TCP的可靠传输；</w:t>
      </w:r>
    </w:p>
    <w:p>
      <w:pPr>
        <w:ind w:leftChars="100"/>
        <w:rPr>
          <w:rFonts w:hint="default"/>
          <w:lang w:val="en-US" w:eastAsia="zh-CN"/>
        </w:rPr>
      </w:pPr>
      <w:r>
        <w:rPr>
          <w:rFonts w:hint="default"/>
          <w:lang w:val="en-US" w:eastAsia="zh-CN"/>
        </w:rPr>
        <w:t>http3将TCp三次握手四次挥手直接合并成了三次握手，，减少了链接次数；</w:t>
      </w:r>
    </w:p>
    <w:p>
      <w:pPr>
        <w:numPr>
          <w:ilvl w:val="0"/>
          <w:numId w:val="0"/>
        </w:numPr>
        <w:ind w:leftChars="0" w:right="0" w:rightChars="0"/>
        <w:rPr>
          <w:rFonts w:hint="default"/>
          <w:lang w:val="en-US" w:eastAsia="zh-CN"/>
        </w:rPr>
      </w:pPr>
    </w:p>
    <w:p>
      <w:pPr>
        <w:pStyle w:val="2"/>
        <w:bidi w:val="0"/>
        <w:rPr>
          <w:rFonts w:hint="default"/>
          <w:lang w:val="en-US" w:eastAsia="zh-CN"/>
        </w:rPr>
      </w:pPr>
      <w:r>
        <w:rPr>
          <w:rFonts w:hint="default"/>
          <w:lang w:val="en-US" w:eastAsia="zh-CN"/>
        </w:rPr>
        <w:t>当await等待过程中有多个错误，你如何去捕获，不一定全是resolve的。</w:t>
      </w:r>
    </w:p>
    <w:p>
      <w:pPr>
        <w:numPr>
          <w:ilvl w:val="0"/>
          <w:numId w:val="0"/>
        </w:numPr>
        <w:ind w:leftChars="0" w:right="0" w:rightChars="0"/>
        <w:rPr>
          <w:rFonts w:hint="default"/>
          <w:b/>
          <w:bCs/>
          <w:lang w:val="en-US" w:eastAsia="zh-CN"/>
        </w:rPr>
      </w:pPr>
      <w:r>
        <w:rPr>
          <w:rFonts w:hint="default"/>
          <w:b/>
          <w:bCs/>
          <w:lang w:val="en-US" w:eastAsia="zh-CN"/>
        </w:rPr>
        <w:t>方法一：try   catch    代码冗余---不建议</w:t>
      </w:r>
    </w:p>
    <w:p>
      <w:pPr>
        <w:numPr>
          <w:ilvl w:val="0"/>
          <w:numId w:val="0"/>
        </w:numPr>
        <w:ind w:leftChars="100" w:right="0" w:rightChars="0"/>
        <w:rPr>
          <w:rFonts w:hint="default"/>
          <w:lang w:val="en-US" w:eastAsia="zh-CN"/>
        </w:rPr>
      </w:pPr>
      <w:r>
        <w:rPr>
          <w:rFonts w:hint="default"/>
          <w:lang w:val="en-US" w:eastAsia="zh-CN"/>
        </w:rPr>
        <w:t>try {</w:t>
      </w:r>
    </w:p>
    <w:p>
      <w:pPr>
        <w:numPr>
          <w:ilvl w:val="0"/>
          <w:numId w:val="0"/>
        </w:numPr>
        <w:ind w:leftChars="100" w:right="0" w:rightChars="0"/>
        <w:rPr>
          <w:rFonts w:hint="default"/>
          <w:lang w:val="en-US" w:eastAsia="zh-CN"/>
        </w:rPr>
      </w:pPr>
      <w:r>
        <w:rPr>
          <w:rFonts w:hint="default"/>
          <w:lang w:val="en-US" w:eastAsia="zh-CN"/>
        </w:rPr>
        <w:t xml:space="preserve"> let res= await  getData()</w:t>
      </w:r>
    </w:p>
    <w:p>
      <w:pPr>
        <w:numPr>
          <w:ilvl w:val="0"/>
          <w:numId w:val="0"/>
        </w:numPr>
        <w:ind w:leftChars="100" w:right="0" w:rightChars="0"/>
        <w:rPr>
          <w:rFonts w:hint="default"/>
          <w:lang w:val="en-US" w:eastAsia="zh-CN"/>
        </w:rPr>
      </w:pPr>
      <w:r>
        <w:rPr>
          <w:rFonts w:hint="default"/>
          <w:lang w:val="en-US" w:eastAsia="zh-CN"/>
        </w:rPr>
        <w:t>}catch (){</w:t>
      </w:r>
    </w:p>
    <w:p>
      <w:pPr>
        <w:numPr>
          <w:ilvl w:val="0"/>
          <w:numId w:val="0"/>
        </w:numPr>
        <w:ind w:leftChars="100" w:right="0" w:rightChars="0"/>
        <w:rPr>
          <w:rFonts w:hint="default"/>
          <w:lang w:val="en-US" w:eastAsia="zh-CN"/>
        </w:rPr>
      </w:pPr>
      <w:r>
        <w:rPr>
          <w:rFonts w:hint="default"/>
          <w:lang w:val="en-US" w:eastAsia="zh-CN"/>
        </w:rPr>
        <w:t xml:space="preserve">  console.log(res)</w:t>
      </w:r>
    </w:p>
    <w:p>
      <w:pPr>
        <w:numPr>
          <w:ilvl w:val="0"/>
          <w:numId w:val="0"/>
        </w:numPr>
        <w:ind w:leftChars="100" w:right="0" w:rightChars="0"/>
        <w:rPr>
          <w:rFonts w:hint="default"/>
          <w:lang w:val="en-US" w:eastAsia="zh-CN"/>
        </w:rPr>
      </w:pPr>
      <w:r>
        <w:rPr>
          <w:rFonts w:hint="default"/>
          <w:lang w:val="en-US" w:eastAsia="zh-CN"/>
        </w:rPr>
        <w:t>}</w:t>
      </w:r>
    </w:p>
    <w:p>
      <w:pPr>
        <w:numPr>
          <w:ilvl w:val="0"/>
          <w:numId w:val="0"/>
        </w:numPr>
        <w:ind w:leftChars="0" w:right="0" w:rightChars="0"/>
        <w:rPr>
          <w:rFonts w:hint="default"/>
          <w:lang w:val="en-US" w:eastAsia="zh-CN"/>
        </w:rPr>
      </w:pPr>
      <w:r>
        <w:rPr>
          <w:rFonts w:hint="default"/>
          <w:b/>
          <w:bCs/>
          <w:lang w:val="en-US" w:eastAsia="zh-CN"/>
        </w:rPr>
        <w:t>方法二：链式调用</w:t>
      </w:r>
    </w:p>
    <w:p>
      <w:pPr>
        <w:numPr>
          <w:ilvl w:val="0"/>
          <w:numId w:val="0"/>
        </w:numPr>
        <w:ind w:leftChars="100" w:right="0" w:rightChars="0"/>
        <w:rPr>
          <w:rFonts w:hint="default"/>
          <w:lang w:val="en-US" w:eastAsia="zh-CN"/>
        </w:rPr>
      </w:pPr>
      <w:r>
        <w:rPr>
          <w:rFonts w:hint="default"/>
          <w:lang w:val="en-US" w:eastAsia="zh-CN"/>
        </w:rPr>
        <w:t>let res=await getData().then(()=&gt;{}).catch(err=&gt;[err,null])</w:t>
      </w:r>
    </w:p>
    <w:p>
      <w:pPr>
        <w:numPr>
          <w:ilvl w:val="0"/>
          <w:numId w:val="0"/>
        </w:numPr>
        <w:ind w:leftChars="0" w:right="0" w:rightChars="0"/>
        <w:rPr>
          <w:rFonts w:hint="default"/>
          <w:lang w:val="en-US" w:eastAsia="zh-CN"/>
        </w:rPr>
      </w:pPr>
      <w:r>
        <w:rPr>
          <w:rFonts w:hint="default"/>
          <w:b/>
          <w:bCs/>
          <w:lang w:val="en-US" w:eastAsia="zh-CN"/>
        </w:rPr>
        <w:t>方法三：封装一个函数（传入一个promise）返回一个值</w:t>
      </w:r>
    </w:p>
    <w:p>
      <w:pPr>
        <w:numPr>
          <w:ilvl w:val="0"/>
          <w:numId w:val="0"/>
        </w:numPr>
        <w:ind w:leftChars="100" w:right="0" w:rightChars="0"/>
        <w:rPr>
          <w:rFonts w:hint="default"/>
          <w:lang w:val="en-US" w:eastAsia="zh-CN"/>
        </w:rPr>
      </w:pPr>
      <w:r>
        <w:rPr>
          <w:rFonts w:hint="default"/>
          <w:lang w:val="en-US" w:eastAsia="zh-CN"/>
        </w:rPr>
        <w:t>function   awaitWraper(promise){</w:t>
      </w:r>
    </w:p>
    <w:p>
      <w:pPr>
        <w:numPr>
          <w:ilvl w:val="0"/>
          <w:numId w:val="0"/>
        </w:numPr>
        <w:ind w:leftChars="100" w:right="0" w:rightChars="0"/>
        <w:rPr>
          <w:rFonts w:hint="default"/>
          <w:lang w:val="en-US" w:eastAsia="zh-CN"/>
        </w:rPr>
      </w:pPr>
      <w:r>
        <w:rPr>
          <w:rFonts w:hint="default"/>
          <w:lang w:val="en-US" w:eastAsia="zh-CN"/>
        </w:rPr>
        <w:t xml:space="preserve">    return promise.then(res=&gt;[null,res]))</w:t>
      </w:r>
    </w:p>
    <w:p>
      <w:pPr>
        <w:numPr>
          <w:ilvl w:val="0"/>
          <w:numId w:val="0"/>
        </w:numPr>
        <w:ind w:leftChars="100" w:right="0" w:rightChars="0"/>
        <w:rPr>
          <w:rFonts w:hint="default"/>
          <w:lang w:val="en-US" w:eastAsia="zh-CN"/>
        </w:rPr>
      </w:pPr>
      <w:r>
        <w:rPr>
          <w:rFonts w:hint="default"/>
          <w:lang w:val="en-US" w:eastAsia="zh-CN"/>
        </w:rPr>
        <w:t xml:space="preserve">    .catch(err=&gt;[err,null])</w:t>
      </w:r>
    </w:p>
    <w:p>
      <w:pPr>
        <w:numPr>
          <w:ilvl w:val="0"/>
          <w:numId w:val="0"/>
        </w:numPr>
        <w:ind w:leftChars="100" w:right="0" w:rightChars="0"/>
        <w:rPr>
          <w:rFonts w:hint="default"/>
          <w:lang w:val="en-US" w:eastAsia="zh-CN"/>
        </w:rPr>
      </w:pPr>
      <w:r>
        <w:rPr>
          <w:rFonts w:hint="default"/>
          <w:lang w:val="en-US" w:eastAsia="zh-CN"/>
        </w:rPr>
        <w:t>}</w:t>
      </w:r>
    </w:p>
    <w:p>
      <w:pPr>
        <w:numPr>
          <w:ilvl w:val="0"/>
          <w:numId w:val="0"/>
        </w:numPr>
        <w:ind w:leftChars="100" w:right="0" w:rightChars="0"/>
        <w:rPr>
          <w:rFonts w:hint="default"/>
          <w:lang w:val="en-US" w:eastAsia="zh-CN"/>
        </w:rPr>
      </w:pPr>
      <w:r>
        <w:rPr>
          <w:rFonts w:hint="default"/>
          <w:lang w:val="en-US" w:eastAsia="zh-CN"/>
        </w:rPr>
        <w:t>let [res,err]=await awaitWraper(getData())</w:t>
      </w:r>
    </w:p>
    <w:p>
      <w:pPr>
        <w:numPr>
          <w:ilvl w:val="0"/>
          <w:numId w:val="0"/>
        </w:numPr>
        <w:ind w:leftChars="100" w:right="0" w:rightChars="0"/>
        <w:rPr>
          <w:rFonts w:hint="default"/>
          <w:lang w:val="en-US" w:eastAsia="zh-CN"/>
        </w:rPr>
      </w:pPr>
    </w:p>
    <w:p>
      <w:pPr>
        <w:pStyle w:val="2"/>
        <w:bidi w:val="0"/>
        <w:rPr>
          <w:rFonts w:hint="default"/>
          <w:lang w:val="en-US" w:eastAsia="zh-CN"/>
        </w:rPr>
      </w:pPr>
      <w:r>
        <w:rPr>
          <w:rFonts w:hint="default"/>
          <w:lang w:val="en-US" w:eastAsia="zh-CN"/>
        </w:rPr>
        <w:t>谈谈Promise中断或者取消。</w:t>
      </w:r>
    </w:p>
    <w:p>
      <w:pPr>
        <w:numPr>
          <w:ilvl w:val="0"/>
          <w:numId w:val="0"/>
        </w:numPr>
        <w:ind w:leftChars="100" w:right="0" w:rightChars="0"/>
        <w:rPr>
          <w:rFonts w:hint="default"/>
          <w:lang w:val="en-US" w:eastAsia="zh-CN"/>
        </w:rPr>
      </w:pPr>
      <w:r>
        <w:rPr>
          <w:rFonts w:hint="default"/>
          <w:lang w:val="en-US" w:eastAsia="zh-CN"/>
        </w:rPr>
        <w:t>中止：通过返回一个新的Promise实例</w:t>
      </w:r>
    </w:p>
    <w:p>
      <w:pPr>
        <w:numPr>
          <w:ilvl w:val="0"/>
          <w:numId w:val="0"/>
        </w:numPr>
        <w:ind w:leftChars="300" w:right="0" w:rightChars="0"/>
        <w:rPr>
          <w:rFonts w:hint="default"/>
          <w:lang w:val="en-US" w:eastAsia="zh-CN"/>
        </w:rPr>
      </w:pPr>
      <w:r>
        <w:rPr>
          <w:rFonts w:hint="default"/>
          <w:lang w:val="en-US" w:eastAsia="zh-CN"/>
        </w:rPr>
        <w:t>Promise.resolve().then(()=&gt;{</w:t>
      </w:r>
    </w:p>
    <w:p>
      <w:pPr>
        <w:numPr>
          <w:ilvl w:val="0"/>
          <w:numId w:val="0"/>
        </w:numPr>
        <w:ind w:leftChars="300" w:right="0" w:rightChars="0"/>
        <w:rPr>
          <w:rFonts w:hint="default"/>
          <w:lang w:val="en-US" w:eastAsia="zh-CN"/>
        </w:rPr>
      </w:pPr>
      <w:r>
        <w:rPr>
          <w:rFonts w:hint="default"/>
          <w:lang w:val="en-US" w:eastAsia="zh-CN"/>
        </w:rPr>
        <w:t xml:space="preserve">  console.log("1")</w:t>
      </w:r>
    </w:p>
    <w:p>
      <w:pPr>
        <w:numPr>
          <w:ilvl w:val="0"/>
          <w:numId w:val="0"/>
        </w:numPr>
        <w:ind w:leftChars="300" w:right="0" w:rightChars="0"/>
        <w:rPr>
          <w:rFonts w:hint="default"/>
          <w:lang w:val="en-US" w:eastAsia="zh-CN"/>
        </w:rPr>
      </w:pPr>
      <w:r>
        <w:rPr>
          <w:rFonts w:hint="default"/>
          <w:lang w:val="en-US" w:eastAsia="zh-CN"/>
        </w:rPr>
        <w:t xml:space="preserve">  return new Promise(()=&gt;{})</w:t>
      </w:r>
    </w:p>
    <w:p>
      <w:pPr>
        <w:numPr>
          <w:ilvl w:val="0"/>
          <w:numId w:val="0"/>
        </w:numPr>
        <w:ind w:leftChars="300" w:right="0" w:rightChars="0"/>
        <w:rPr>
          <w:rFonts w:hint="default"/>
          <w:lang w:val="en-US" w:eastAsia="zh-CN"/>
        </w:rPr>
      </w:pPr>
      <w:r>
        <w:rPr>
          <w:rFonts w:hint="default"/>
          <w:lang w:val="en-US" w:eastAsia="zh-CN"/>
        </w:rPr>
        <w:t>}).then(()=&gt;{</w:t>
      </w:r>
    </w:p>
    <w:p>
      <w:pPr>
        <w:numPr>
          <w:ilvl w:val="0"/>
          <w:numId w:val="0"/>
        </w:numPr>
        <w:ind w:leftChars="300" w:right="0" w:rightChars="0"/>
        <w:rPr>
          <w:rFonts w:hint="default"/>
          <w:lang w:val="en-US" w:eastAsia="zh-CN"/>
        </w:rPr>
      </w:pPr>
      <w:r>
        <w:rPr>
          <w:rFonts w:hint="default"/>
          <w:lang w:val="en-US" w:eastAsia="zh-CN"/>
        </w:rPr>
        <w:t xml:space="preserve">  //上述返回一个新的promise对象后，不会执行下面的，达到中断</w:t>
      </w:r>
    </w:p>
    <w:p>
      <w:pPr>
        <w:numPr>
          <w:ilvl w:val="0"/>
          <w:numId w:val="0"/>
        </w:numPr>
        <w:ind w:leftChars="300" w:right="0" w:rightChars="0"/>
        <w:rPr>
          <w:rFonts w:hint="default"/>
          <w:lang w:val="en-US" w:eastAsia="zh-CN"/>
        </w:rPr>
      </w:pPr>
      <w:r>
        <w:rPr>
          <w:rFonts w:hint="default"/>
          <w:lang w:val="en-US" w:eastAsia="zh-CN"/>
        </w:rPr>
        <w:t>console.log("2")</w:t>
      </w:r>
    </w:p>
    <w:p>
      <w:pPr>
        <w:numPr>
          <w:ilvl w:val="0"/>
          <w:numId w:val="0"/>
        </w:numPr>
        <w:ind w:leftChars="300" w:right="0" w:rightChars="0"/>
        <w:rPr>
          <w:rFonts w:hint="default"/>
          <w:lang w:val="en-US" w:eastAsia="zh-CN"/>
        </w:rPr>
      </w:pPr>
      <w:r>
        <w:rPr>
          <w:rFonts w:hint="default"/>
          <w:lang w:val="en-US" w:eastAsia="zh-CN"/>
        </w:rPr>
        <w:t>}).catch(()=&gt;{</w:t>
      </w:r>
    </w:p>
    <w:p>
      <w:pPr>
        <w:numPr>
          <w:ilvl w:val="0"/>
          <w:numId w:val="0"/>
        </w:numPr>
        <w:ind w:leftChars="300" w:right="0" w:rightChars="0"/>
        <w:rPr>
          <w:rFonts w:hint="default"/>
          <w:lang w:val="en-US" w:eastAsia="zh-CN"/>
        </w:rPr>
      </w:pPr>
      <w:r>
        <w:rPr>
          <w:rFonts w:hint="default"/>
          <w:lang w:val="en-US" w:eastAsia="zh-CN"/>
        </w:rPr>
        <w:t xml:space="preserve">  console.log("4")</w:t>
      </w:r>
    </w:p>
    <w:p>
      <w:pPr>
        <w:numPr>
          <w:ilvl w:val="0"/>
          <w:numId w:val="0"/>
        </w:numPr>
        <w:ind w:leftChars="300" w:right="0" w:rightChars="0"/>
        <w:rPr>
          <w:rFonts w:hint="default"/>
          <w:lang w:val="en-US" w:eastAsia="zh-CN"/>
        </w:rPr>
      </w:pPr>
      <w:r>
        <w:rPr>
          <w:rFonts w:hint="default"/>
          <w:lang w:val="en-US" w:eastAsia="zh-CN"/>
        </w:rPr>
        <w:t>})</w:t>
      </w:r>
    </w:p>
    <w:p>
      <w:pPr>
        <w:numPr>
          <w:ilvl w:val="0"/>
          <w:numId w:val="0"/>
        </w:numPr>
        <w:ind w:leftChars="100" w:right="0" w:rightChars="0"/>
        <w:rPr>
          <w:rFonts w:hint="default"/>
          <w:lang w:val="en-US" w:eastAsia="zh-CN"/>
        </w:rPr>
      </w:pPr>
      <w:r>
        <w:rPr>
          <w:rFonts w:hint="default"/>
          <w:lang w:val="en-US" w:eastAsia="zh-CN"/>
        </w:rPr>
        <w:t>通过promise.race竞速方法，可以实现，不在执行</w:t>
      </w:r>
    </w:p>
    <w:p>
      <w:pPr>
        <w:numPr>
          <w:ilvl w:val="0"/>
          <w:numId w:val="0"/>
        </w:numPr>
        <w:ind w:leftChars="300" w:right="0" w:rightChars="0"/>
        <w:rPr>
          <w:rFonts w:hint="default"/>
          <w:lang w:val="en-US" w:eastAsia="zh-CN"/>
        </w:rPr>
      </w:pPr>
      <w:r>
        <w:rPr>
          <w:rFonts w:hint="default"/>
          <w:lang w:val="en-US" w:eastAsia="zh-CN"/>
        </w:rPr>
        <w:t>let p1 = newPromise((resolve, reject) =&gt; { resolve('ok1') })</w:t>
      </w:r>
    </w:p>
    <w:p>
      <w:pPr>
        <w:numPr>
          <w:ilvl w:val="0"/>
          <w:numId w:val="0"/>
        </w:numPr>
        <w:ind w:leftChars="300" w:right="0" w:rightChars="0"/>
        <w:rPr>
          <w:rFonts w:hint="default"/>
          <w:lang w:val="en-US" w:eastAsia="zh-CN"/>
        </w:rPr>
      </w:pPr>
      <w:r>
        <w:rPr>
          <w:rFonts w:hint="default"/>
          <w:lang w:val="en-US" w:eastAsia="zh-CN"/>
        </w:rPr>
        <w:t>let p1 = newPromise((resolve, reject) =&gt; { resolve('ok1') })</w:t>
      </w:r>
    </w:p>
    <w:p>
      <w:pPr>
        <w:numPr>
          <w:ilvl w:val="0"/>
          <w:numId w:val="0"/>
        </w:numPr>
        <w:ind w:leftChars="300" w:right="0" w:rightChars="0"/>
        <w:rPr>
          <w:rFonts w:hint="default"/>
          <w:lang w:val="en-US" w:eastAsia="zh-CN"/>
        </w:rPr>
      </w:pPr>
      <w:r>
        <w:rPr>
          <w:rFonts w:hint="default"/>
          <w:lang w:val="en-US" w:eastAsia="zh-CN"/>
        </w:rPr>
        <w:t>Promise.race([p1,p2]).then((result)=&gt;{</w:t>
      </w:r>
    </w:p>
    <w:p>
      <w:pPr>
        <w:numPr>
          <w:ilvl w:val="0"/>
          <w:numId w:val="0"/>
        </w:numPr>
        <w:ind w:leftChars="300" w:right="0" w:rightChars="0"/>
        <w:rPr>
          <w:rFonts w:hint="default"/>
          <w:lang w:val="en-US" w:eastAsia="zh-CN"/>
        </w:rPr>
      </w:pPr>
      <w:r>
        <w:rPr>
          <w:rFonts w:hint="default"/>
          <w:lang w:val="en-US" w:eastAsia="zh-CN"/>
        </w:rPr>
        <w:t>console.log(result)  // ko1</w:t>
      </w:r>
    </w:p>
    <w:p>
      <w:pPr>
        <w:numPr>
          <w:ilvl w:val="0"/>
          <w:numId w:val="0"/>
        </w:numPr>
        <w:ind w:leftChars="300" w:right="0" w:rightChars="0"/>
        <w:rPr>
          <w:rFonts w:hint="default"/>
          <w:lang w:val="en-US" w:eastAsia="zh-CN"/>
        </w:rPr>
      </w:pPr>
      <w:r>
        <w:rPr>
          <w:rFonts w:hint="default"/>
          <w:lang w:val="en-US" w:eastAsia="zh-CN"/>
        </w:rPr>
        <w:t>}).catch(()=&gt;{</w:t>
      </w:r>
    </w:p>
    <w:p>
      <w:pPr>
        <w:numPr>
          <w:ilvl w:val="0"/>
          <w:numId w:val="0"/>
        </w:numPr>
        <w:ind w:leftChars="300" w:right="0" w:rightChars="0"/>
        <w:rPr>
          <w:rFonts w:hint="default"/>
          <w:lang w:val="en-US" w:eastAsia="zh-CN"/>
        </w:rPr>
      </w:pPr>
      <w:r>
        <w:rPr>
          <w:rFonts w:hint="default"/>
          <w:lang w:val="en-US" w:eastAsia="zh-CN"/>
        </w:rPr>
        <w:t>})</w:t>
      </w:r>
    </w:p>
    <w:p>
      <w:pPr>
        <w:numPr>
          <w:ilvl w:val="0"/>
          <w:numId w:val="0"/>
        </w:numPr>
        <w:ind w:leftChars="100" w:right="0" w:rightChars="0"/>
        <w:rPr>
          <w:rFonts w:hint="default"/>
          <w:lang w:val="en-US" w:eastAsia="zh-CN"/>
        </w:rPr>
      </w:pPr>
      <w:r>
        <w:rPr>
          <w:rFonts w:hint="default"/>
          <w:lang w:val="en-US" w:eastAsia="zh-CN"/>
        </w:rPr>
        <w:t>当Promise链中抛出一个错误时，错误信息沿着链路向后传递，直至被捕获。</w:t>
      </w:r>
    </w:p>
    <w:p>
      <w:pPr>
        <w:numPr>
          <w:ilvl w:val="0"/>
          <w:numId w:val="0"/>
        </w:numPr>
        <w:ind w:leftChars="100" w:right="0" w:rightChars="0"/>
        <w:rPr>
          <w:rFonts w:hint="default"/>
          <w:lang w:val="en-US" w:eastAsia="zh-CN"/>
        </w:rPr>
      </w:pPr>
    </w:p>
    <w:p>
      <w:pPr>
        <w:pStyle w:val="2"/>
        <w:bidi w:val="0"/>
        <w:rPr>
          <w:rFonts w:hint="default"/>
          <w:lang w:val="en-US" w:eastAsia="zh-CN"/>
        </w:rPr>
      </w:pPr>
      <w:r>
        <w:rPr>
          <w:rFonts w:hint="default"/>
          <w:lang w:val="en-US" w:eastAsia="zh-CN"/>
        </w:rPr>
        <w:t>vue中使用history模式后，会出现404问题？</w:t>
      </w:r>
    </w:p>
    <w:p>
      <w:pPr>
        <w:numPr>
          <w:ilvl w:val="0"/>
          <w:numId w:val="0"/>
        </w:numPr>
        <w:ind w:leftChars="100" w:right="0" w:rightChars="0"/>
        <w:rPr>
          <w:rFonts w:hint="default"/>
          <w:lang w:val="en-US" w:eastAsia="zh-CN"/>
        </w:rPr>
      </w:pPr>
      <w:r>
        <w:rPr>
          <w:rFonts w:hint="default"/>
          <w:lang w:val="en-US" w:eastAsia="zh-CN"/>
        </w:rPr>
        <w:t>分析：由于vue-router设置的路径不是真实存在的路径，故页面刷新后访问的资源在服务端找不到</w:t>
      </w:r>
    </w:p>
    <w:p>
      <w:pPr>
        <w:numPr>
          <w:ilvl w:val="0"/>
          <w:numId w:val="0"/>
        </w:numPr>
        <w:ind w:leftChars="100" w:right="0" w:rightChars="0"/>
        <w:rPr>
          <w:rFonts w:hint="default"/>
          <w:b/>
          <w:bCs/>
          <w:lang w:val="en-US" w:eastAsia="zh-CN"/>
        </w:rPr>
      </w:pPr>
      <w:r>
        <w:rPr>
          <w:rFonts w:hint="default"/>
          <w:b/>
          <w:bCs/>
          <w:lang w:val="en-US" w:eastAsia="zh-CN"/>
        </w:rPr>
        <w:t>解决方法一：webpack配置文件修改( for   本地调试）</w:t>
      </w:r>
    </w:p>
    <w:p>
      <w:pPr>
        <w:numPr>
          <w:ilvl w:val="0"/>
          <w:numId w:val="0"/>
        </w:numPr>
        <w:ind w:leftChars="100" w:right="0" w:rightChars="0"/>
        <w:rPr>
          <w:rFonts w:hint="default"/>
          <w:lang w:val="en-US" w:eastAsia="zh-CN"/>
        </w:rPr>
      </w:pPr>
      <w:r>
        <w:rPr>
          <w:rFonts w:hint="default"/>
          <w:lang w:val="en-US" w:eastAsia="zh-CN"/>
        </w:rPr>
        <w:t>在devServer里面有个historyApiFallback的属性，用于找不到页面时返回默认目录的index.html。</w:t>
      </w:r>
    </w:p>
    <w:p>
      <w:pPr>
        <w:numPr>
          <w:ilvl w:val="0"/>
          <w:numId w:val="0"/>
        </w:numPr>
        <w:ind w:leftChars="200" w:right="0" w:rightChars="0"/>
        <w:rPr>
          <w:rFonts w:hint="default"/>
          <w:lang w:val="en-US" w:eastAsia="zh-CN"/>
        </w:rPr>
      </w:pPr>
      <w:r>
        <w:rPr>
          <w:rFonts w:hint="default"/>
          <w:lang w:val="en-US" w:eastAsia="zh-CN"/>
        </w:rPr>
        <w:t>module.exports={</w:t>
      </w:r>
    </w:p>
    <w:p>
      <w:pPr>
        <w:numPr>
          <w:ilvl w:val="0"/>
          <w:numId w:val="0"/>
        </w:numPr>
        <w:ind w:leftChars="200" w:right="0" w:rightChars="0"/>
        <w:rPr>
          <w:rFonts w:hint="default"/>
          <w:lang w:val="en-US" w:eastAsia="zh-CN"/>
        </w:rPr>
      </w:pPr>
      <w:r>
        <w:rPr>
          <w:rFonts w:hint="default"/>
          <w:lang w:val="en-US" w:eastAsia="zh-CN"/>
        </w:rPr>
        <w:t xml:space="preserve">    devServer:{</w:t>
      </w:r>
    </w:p>
    <w:p>
      <w:pPr>
        <w:numPr>
          <w:ilvl w:val="0"/>
          <w:numId w:val="0"/>
        </w:numPr>
        <w:ind w:leftChars="200" w:right="0" w:rightChars="0"/>
        <w:rPr>
          <w:rFonts w:hint="default"/>
          <w:lang w:val="en-US" w:eastAsia="zh-CN"/>
        </w:rPr>
      </w:pPr>
      <w:r>
        <w:rPr>
          <w:rFonts w:hint="default"/>
          <w:lang w:val="en-US" w:eastAsia="zh-CN"/>
        </w:rPr>
        <w:t xml:space="preserve">    historyApiFallback:{</w:t>
      </w:r>
    </w:p>
    <w:p>
      <w:pPr>
        <w:numPr>
          <w:ilvl w:val="0"/>
          <w:numId w:val="0"/>
        </w:numPr>
        <w:ind w:leftChars="200" w:right="0" w:rightChars="0"/>
        <w:rPr>
          <w:rFonts w:hint="default"/>
          <w:lang w:val="en-US" w:eastAsia="zh-CN"/>
        </w:rPr>
      </w:pPr>
      <w:r>
        <w:rPr>
          <w:rFonts w:hint="default"/>
          <w:lang w:val="en-US" w:eastAsia="zh-CN"/>
        </w:rPr>
        <w:t xml:space="preserve">    rewrites:[</w:t>
      </w:r>
    </w:p>
    <w:p>
      <w:pPr>
        <w:numPr>
          <w:ilvl w:val="0"/>
          <w:numId w:val="0"/>
        </w:numPr>
        <w:ind w:leftChars="200" w:right="0" w:rightChars="0"/>
        <w:rPr>
          <w:rFonts w:hint="default"/>
          <w:lang w:val="en-US" w:eastAsia="zh-CN"/>
        </w:rPr>
      </w:pPr>
      <w:r>
        <w:rPr>
          <w:rFonts w:hint="default"/>
          <w:lang w:val="en-US" w:eastAsia="zh-CN"/>
        </w:rPr>
        <w:t xml:space="preserve">    from:/.*/g,</w:t>
      </w:r>
    </w:p>
    <w:p>
      <w:pPr>
        <w:numPr>
          <w:ilvl w:val="0"/>
          <w:numId w:val="0"/>
        </w:numPr>
        <w:ind w:leftChars="200" w:right="0" w:rightChars="0"/>
        <w:rPr>
          <w:rFonts w:hint="default"/>
          <w:lang w:val="en-US" w:eastAsia="zh-CN"/>
        </w:rPr>
      </w:pPr>
      <w:r>
        <w:rPr>
          <w:rFonts w:hint="default"/>
          <w:lang w:val="en-US" w:eastAsia="zh-CN"/>
        </w:rPr>
        <w:t xml:space="preserve">      to:'/pages/index.html'</w:t>
      </w:r>
    </w:p>
    <w:p>
      <w:pPr>
        <w:numPr>
          <w:ilvl w:val="0"/>
          <w:numId w:val="0"/>
        </w:numPr>
        <w:ind w:leftChars="200" w:right="0" w:rightChars="0"/>
        <w:rPr>
          <w:rFonts w:hint="default"/>
          <w:lang w:val="en-US" w:eastAsia="zh-CN"/>
        </w:rPr>
      </w:pPr>
      <w:r>
        <w:rPr>
          <w:rFonts w:hint="default"/>
          <w:lang w:val="en-US" w:eastAsia="zh-CN"/>
        </w:rPr>
        <w:t xml:space="preserve">    ]</w:t>
      </w:r>
    </w:p>
    <w:p>
      <w:pPr>
        <w:numPr>
          <w:ilvl w:val="0"/>
          <w:numId w:val="0"/>
        </w:numPr>
        <w:ind w:leftChars="200" w:right="0" w:rightChars="0"/>
        <w:rPr>
          <w:rFonts w:hint="default"/>
          <w:lang w:val="en-US" w:eastAsia="zh-CN"/>
        </w:rPr>
      </w:pPr>
      <w:r>
        <w:rPr>
          <w:rFonts w:hint="default"/>
          <w:lang w:val="en-US" w:eastAsia="zh-CN"/>
        </w:rPr>
        <w:t xml:space="preserve">    }</w:t>
      </w:r>
    </w:p>
    <w:p>
      <w:pPr>
        <w:numPr>
          <w:ilvl w:val="0"/>
          <w:numId w:val="0"/>
        </w:numPr>
        <w:ind w:leftChars="200" w:right="0" w:rightChars="0"/>
        <w:rPr>
          <w:rFonts w:hint="default"/>
          <w:lang w:val="en-US" w:eastAsia="zh-CN"/>
        </w:rPr>
      </w:pPr>
      <w:r>
        <w:rPr>
          <w:rFonts w:hint="default"/>
          <w:lang w:val="en-US" w:eastAsia="zh-CN"/>
        </w:rPr>
        <w:t xml:space="preserve">    }</w:t>
      </w:r>
    </w:p>
    <w:p>
      <w:pPr>
        <w:numPr>
          <w:ilvl w:val="0"/>
          <w:numId w:val="0"/>
        </w:numPr>
        <w:ind w:leftChars="200" w:right="0" w:rightChars="0"/>
        <w:rPr>
          <w:rFonts w:hint="default"/>
          <w:lang w:val="en-US" w:eastAsia="zh-CN"/>
        </w:rPr>
      </w:pPr>
      <w:r>
        <w:rPr>
          <w:rFonts w:hint="default"/>
          <w:lang w:val="en-US" w:eastAsia="zh-CN"/>
        </w:rPr>
        <w:t>}</w:t>
      </w:r>
    </w:p>
    <w:p>
      <w:pPr>
        <w:numPr>
          <w:ilvl w:val="0"/>
          <w:numId w:val="0"/>
        </w:numPr>
        <w:ind w:leftChars="100" w:right="0" w:rightChars="0"/>
        <w:rPr>
          <w:rFonts w:hint="default"/>
          <w:b/>
          <w:bCs/>
          <w:lang w:val="en-US" w:eastAsia="zh-CN"/>
        </w:rPr>
      </w:pPr>
      <w:r>
        <w:rPr>
          <w:rFonts w:hint="default"/>
          <w:b/>
          <w:bCs/>
          <w:lang w:val="en-US" w:eastAsia="zh-CN"/>
        </w:rPr>
        <w:t>生产环境下：解决404的方法</w:t>
      </w:r>
    </w:p>
    <w:p>
      <w:pPr>
        <w:numPr>
          <w:ilvl w:val="0"/>
          <w:numId w:val="0"/>
        </w:numPr>
        <w:ind w:leftChars="100" w:right="0" w:rightChars="0"/>
        <w:rPr>
          <w:rFonts w:hint="default"/>
          <w:lang w:val="en-US" w:eastAsia="zh-CN"/>
        </w:rPr>
      </w:pPr>
      <w:r>
        <w:rPr>
          <w:rFonts w:hint="default"/>
          <w:lang w:val="en-US" w:eastAsia="zh-CN"/>
        </w:rPr>
        <w:t>所以呢，你要在服务端增加一个覆盖所有情况的候选资源：如果 URL 匹配不到任何静态资源，则应该返回同一个 index.html 页面，这个页面就是你 app 依赖的页面。</w:t>
      </w:r>
    </w:p>
    <w:p>
      <w:pPr>
        <w:numPr>
          <w:ilvl w:val="0"/>
          <w:numId w:val="0"/>
        </w:numPr>
        <w:ind w:leftChars="100" w:right="0" w:rightChars="0"/>
        <w:rPr>
          <w:rFonts w:hint="default"/>
          <w:lang w:val="en-US" w:eastAsia="zh-CN"/>
        </w:rPr>
      </w:pPr>
      <w:r>
        <w:rPr>
          <w:rFonts w:hint="default"/>
          <w:lang w:val="en-US" w:eastAsia="zh-CN"/>
        </w:rPr>
        <w:t>vue路由模式设置为history时再部署到nginx刷新或者路由地址错误的时候会报nginx的404错误，只要在nginx的配置文件中加入这个就可以啦</w:t>
      </w:r>
    </w:p>
    <w:p>
      <w:pPr>
        <w:numPr>
          <w:ilvl w:val="0"/>
          <w:numId w:val="0"/>
        </w:numPr>
        <w:ind w:leftChars="100" w:right="0" w:rightChars="0"/>
        <w:rPr>
          <w:rFonts w:hint="default"/>
          <w:lang w:val="en-US" w:eastAsia="zh-CN"/>
        </w:rPr>
      </w:pPr>
      <w:r>
        <w:rPr>
          <w:rFonts w:hint="default"/>
          <w:lang w:val="en-US" w:eastAsia="zh-CN"/>
        </w:rPr>
        <w:t>修改nginx文件：</w:t>
      </w:r>
    </w:p>
    <w:p>
      <w:pPr>
        <w:numPr>
          <w:ilvl w:val="0"/>
          <w:numId w:val="0"/>
        </w:numPr>
        <w:ind w:leftChars="200" w:right="0" w:rightChars="0"/>
        <w:rPr>
          <w:rFonts w:hint="default"/>
          <w:lang w:val="en-US" w:eastAsia="zh-CN"/>
        </w:rPr>
      </w:pPr>
      <w:r>
        <w:rPr>
          <w:rFonts w:hint="default"/>
          <w:lang w:val="en-US" w:eastAsia="zh-CN"/>
        </w:rPr>
        <w:t>// ...</w:t>
      </w:r>
    </w:p>
    <w:p>
      <w:pPr>
        <w:numPr>
          <w:ilvl w:val="0"/>
          <w:numId w:val="0"/>
        </w:numPr>
        <w:ind w:leftChars="200" w:right="0" w:rightChars="0"/>
        <w:rPr>
          <w:rFonts w:hint="default"/>
          <w:lang w:val="en-US" w:eastAsia="zh-CN"/>
        </w:rPr>
      </w:pPr>
      <w:r>
        <w:rPr>
          <w:rFonts w:hint="default"/>
          <w:lang w:val="en-US" w:eastAsia="zh-CN"/>
        </w:rPr>
        <w:t>location / {</w:t>
      </w:r>
    </w:p>
    <w:p>
      <w:pPr>
        <w:numPr>
          <w:ilvl w:val="0"/>
          <w:numId w:val="0"/>
        </w:numPr>
        <w:ind w:leftChars="200" w:right="0" w:rightChars="0"/>
        <w:rPr>
          <w:rFonts w:hint="default"/>
          <w:lang w:val="en-US" w:eastAsia="zh-CN"/>
        </w:rPr>
      </w:pPr>
      <w:r>
        <w:rPr>
          <w:rFonts w:hint="default"/>
          <w:lang w:val="en-US" w:eastAsia="zh-CN"/>
        </w:rPr>
        <w:tab/>
      </w:r>
      <w:r>
        <w:rPr>
          <w:rFonts w:hint="default"/>
          <w:lang w:val="en-US" w:eastAsia="zh-CN"/>
        </w:rPr>
        <w:t>root /opt/nginx/html/;</w:t>
      </w:r>
    </w:p>
    <w:p>
      <w:pPr>
        <w:numPr>
          <w:ilvl w:val="0"/>
          <w:numId w:val="0"/>
        </w:numPr>
        <w:ind w:leftChars="200" w:right="0" w:rightChars="0"/>
        <w:rPr>
          <w:rFonts w:hint="default"/>
          <w:lang w:val="en-US" w:eastAsia="zh-CN"/>
        </w:rPr>
      </w:pPr>
      <w:r>
        <w:rPr>
          <w:rFonts w:hint="default"/>
          <w:lang w:val="en-US" w:eastAsia="zh-CN"/>
        </w:rPr>
        <w:tab/>
      </w:r>
      <w:r>
        <w:rPr>
          <w:rFonts w:hint="default"/>
          <w:lang w:val="en-US" w:eastAsia="zh-CN"/>
        </w:rPr>
        <w:t>try_files $uri $uri/ /index.html; // 按指定的file顺序查找存在的文件，并使用第一个找到的文件进行请求处理;</w:t>
      </w:r>
    </w:p>
    <w:p>
      <w:pPr>
        <w:numPr>
          <w:ilvl w:val="0"/>
          <w:numId w:val="0"/>
        </w:numPr>
        <w:ind w:leftChars="200" w:right="0" w:rightChars="0"/>
        <w:rPr>
          <w:rFonts w:hint="default"/>
          <w:lang w:val="en-US" w:eastAsia="zh-CN"/>
        </w:rPr>
      </w:pPr>
      <w:r>
        <w:rPr>
          <w:rFonts w:hint="default"/>
          <w:lang w:val="en-US" w:eastAsia="zh-CN"/>
        </w:rPr>
        <w:t>}</w:t>
      </w:r>
    </w:p>
    <w:p>
      <w:pPr>
        <w:numPr>
          <w:ilvl w:val="0"/>
          <w:numId w:val="0"/>
        </w:numPr>
        <w:ind w:leftChars="200" w:right="0" w:rightChars="0"/>
        <w:rPr>
          <w:rFonts w:hint="default"/>
          <w:lang w:val="en-US" w:eastAsia="zh-CN"/>
        </w:rPr>
      </w:pPr>
    </w:p>
    <w:p>
      <w:pPr>
        <w:pStyle w:val="2"/>
        <w:bidi w:val="0"/>
        <w:rPr>
          <w:rFonts w:hint="default"/>
          <w:lang w:val="en-US" w:eastAsia="zh-CN"/>
        </w:rPr>
      </w:pPr>
      <w:r>
        <w:rPr>
          <w:rFonts w:hint="default"/>
          <w:lang w:val="en-US" w:eastAsia="zh-CN"/>
        </w:rPr>
        <w:t>vue封装组件的过程</w:t>
      </w:r>
    </w:p>
    <w:p>
      <w:pPr>
        <w:rPr>
          <w:rFonts w:hint="default"/>
          <w:b/>
          <w:bCs/>
          <w:lang w:val="en-US" w:eastAsia="zh-CN"/>
        </w:rPr>
      </w:pPr>
      <w:r>
        <w:rPr>
          <w:rFonts w:hint="default"/>
          <w:b/>
          <w:bCs/>
          <w:lang w:val="en-US" w:eastAsia="zh-CN"/>
        </w:rPr>
        <w:t>具体步骤：</w:t>
      </w:r>
    </w:p>
    <w:p>
      <w:pPr>
        <w:ind w:left="0" w:leftChars="0"/>
        <w:rPr>
          <w:rFonts w:hint="default"/>
          <w:lang w:val="en-US" w:eastAsia="zh-CN"/>
        </w:rPr>
      </w:pPr>
      <w:r>
        <w:rPr>
          <w:rFonts w:hint="default"/>
          <w:lang w:val="en-US" w:eastAsia="zh-CN"/>
        </w:rPr>
        <w:t xml:space="preserve">        1）使用 Vue.extend（）方法创建一个组件</w:t>
      </w:r>
    </w:p>
    <w:p>
      <w:pPr>
        <w:ind w:left="0" w:leftChars="0"/>
        <w:rPr>
          <w:rFonts w:hint="default"/>
          <w:lang w:val="en-US" w:eastAsia="zh-CN"/>
        </w:rPr>
      </w:pPr>
      <w:r>
        <w:rPr>
          <w:rFonts w:hint="default"/>
          <w:lang w:val="en-US" w:eastAsia="zh-CN"/>
        </w:rPr>
        <w:t xml:space="preserve">        2）然后使用 Vue.component （）方法注册组件</w:t>
      </w:r>
    </w:p>
    <w:p>
      <w:pPr>
        <w:ind w:left="0" w:leftChars="0"/>
        <w:rPr>
          <w:rFonts w:hint="default"/>
          <w:lang w:val="en-US" w:eastAsia="zh-CN"/>
        </w:rPr>
      </w:pPr>
      <w:r>
        <w:rPr>
          <w:rFonts w:hint="default"/>
          <w:lang w:val="en-US" w:eastAsia="zh-CN"/>
        </w:rPr>
        <w:t xml:space="preserve">        3）如果 子组件需要数据，可以在 props 中接受定义</w:t>
      </w:r>
    </w:p>
    <w:p>
      <w:pPr>
        <w:ind w:left="0" w:leftChars="0"/>
        <w:rPr>
          <w:rFonts w:hint="default"/>
          <w:lang w:val="en-US" w:eastAsia="zh-CN"/>
        </w:rPr>
      </w:pPr>
      <w:r>
        <w:rPr>
          <w:rFonts w:hint="default"/>
          <w:lang w:val="en-US" w:eastAsia="zh-CN"/>
        </w:rPr>
        <w:t xml:space="preserve">        4）最后，子组件修改好数据后，想把数据传递给父组件， 可以采用$emit（） 方法</w:t>
      </w:r>
    </w:p>
    <w:p>
      <w:pPr>
        <w:ind w:left="0" w:leftChars="0"/>
        <w:rPr>
          <w:rFonts w:hint="default"/>
          <w:lang w:val="en-US" w:eastAsia="zh-CN"/>
        </w:rPr>
      </w:pPr>
    </w:p>
    <w:p>
      <w:pPr>
        <w:ind w:left="0" w:leftChars="0"/>
        <w:rPr>
          <w:rFonts w:hint="default"/>
          <w:lang w:val="en-US" w:eastAsia="zh-CN"/>
        </w:rPr>
      </w:pPr>
    </w:p>
    <w:p>
      <w:pPr>
        <w:ind w:left="0" w:leftChars="0"/>
        <w:rPr>
          <w:rFonts w:hint="default"/>
          <w:lang w:val="en-US" w:eastAsia="zh-CN"/>
        </w:rPr>
      </w:pPr>
    </w:p>
    <w:p>
      <w:pPr>
        <w:pStyle w:val="2"/>
        <w:bidi w:val="0"/>
        <w:rPr>
          <w:rFonts w:hint="default"/>
          <w:lang w:val="en-US" w:eastAsia="zh-CN"/>
        </w:rPr>
      </w:pPr>
      <w:r>
        <w:rPr>
          <w:rFonts w:hint="default"/>
          <w:lang w:val="en-US" w:eastAsia="zh-CN"/>
        </w:rPr>
        <w:t>阐述一下em, rem, px 的区别</w:t>
      </w:r>
    </w:p>
    <w:p>
      <w:pPr>
        <w:ind w:left="0" w:leftChars="0"/>
        <w:rPr>
          <w:rFonts w:hint="default"/>
          <w:lang w:val="en-US" w:eastAsia="zh-CN"/>
        </w:rPr>
      </w:pPr>
      <w:r>
        <w:rPr>
          <w:rFonts w:hint="default"/>
          <w:lang w:val="en-US" w:eastAsia="zh-CN"/>
        </w:rPr>
        <w:t>1.px是固定的像素，一旦设置了就无法因为适应页面大小而改变。</w:t>
      </w:r>
    </w:p>
    <w:p>
      <w:pPr>
        <w:ind w:left="0" w:leftChars="0"/>
        <w:rPr>
          <w:rFonts w:hint="default"/>
          <w:lang w:val="en-US" w:eastAsia="zh-CN"/>
        </w:rPr>
      </w:pPr>
      <w:r>
        <w:rPr>
          <w:rFonts w:hint="default"/>
          <w:lang w:val="en-US" w:eastAsia="zh-CN"/>
        </w:rPr>
        <w:t>2，em,rem相对于px 更具有灵活性，他们是相对长度单位。意思是长度不是定死了的，更实用于响应式布局。</w:t>
      </w:r>
    </w:p>
    <w:p>
      <w:pPr>
        <w:ind w:left="0" w:leftChars="0"/>
        <w:rPr>
          <w:rFonts w:hint="default"/>
          <w:lang w:val="en-US" w:eastAsia="zh-CN"/>
        </w:rPr>
      </w:pPr>
      <w:r>
        <w:rPr>
          <w:rFonts w:hint="default"/>
          <w:lang w:val="en-US" w:eastAsia="zh-CN"/>
        </w:rPr>
        <w:t>3，em 是相对于其父元素来设置字体大小的，一般都是以&lt;body&gt; 的“font-size"为基准。这样就会存在一个问题，进行任何元素设置，都有可能需要知道他父元素的大小。而rem 是相对于根元素《html》，这样就意味着，我们只需要在根元素确定一个参考值。 总之，em 相对于父元素，rem 相对于根元素。</w:t>
      </w:r>
    </w:p>
    <w:p>
      <w:pPr>
        <w:ind w:left="0" w:leftChars="0"/>
        <w:rPr>
          <w:rFonts w:hint="default"/>
          <w:lang w:val="en-US" w:eastAsia="zh-CN"/>
        </w:rPr>
      </w:pPr>
    </w:p>
    <w:p>
      <w:pPr>
        <w:pStyle w:val="2"/>
        <w:bidi w:val="0"/>
        <w:rPr>
          <w:rFonts w:hint="default"/>
          <w:lang w:val="en-US" w:eastAsia="zh-CN"/>
        </w:rPr>
      </w:pPr>
      <w:r>
        <w:rPr>
          <w:rFonts w:hint="default"/>
          <w:lang w:val="en-US" w:eastAsia="zh-CN"/>
        </w:rPr>
        <w:t>如何实现一个dom元素从无到有的过度</w:t>
      </w:r>
    </w:p>
    <w:p>
      <w:pPr>
        <w:ind w:left="0" w:leftChars="0"/>
        <w:rPr>
          <w:rFonts w:hint="default"/>
          <w:lang w:val="en-US" w:eastAsia="zh-CN"/>
        </w:rPr>
      </w:pPr>
      <w:r>
        <w:rPr>
          <w:rFonts w:hint="default"/>
          <w:lang w:val="en-US" w:eastAsia="zh-CN"/>
        </w:rPr>
        <w:t>使用transition 对元素的不透明度 opacty进行过度，或者是对visibility的visible进行进行过度</w:t>
      </w:r>
    </w:p>
    <w:p>
      <w:pPr>
        <w:ind w:left="0" w:leftChars="0"/>
        <w:rPr>
          <w:rFonts w:hint="default"/>
          <w:lang w:val="en-US" w:eastAsia="zh-CN"/>
        </w:rPr>
      </w:pPr>
    </w:p>
    <w:p>
      <w:pPr>
        <w:pStyle w:val="2"/>
        <w:bidi w:val="0"/>
        <w:rPr>
          <w:rFonts w:hint="default"/>
          <w:lang w:val="en-US" w:eastAsia="zh-CN"/>
        </w:rPr>
      </w:pPr>
      <w:r>
        <w:rPr>
          <w:rFonts w:hint="default"/>
          <w:lang w:val="en-US" w:eastAsia="zh-CN"/>
        </w:rPr>
        <w:t>柯里化</w:t>
      </w:r>
    </w:p>
    <w:p>
      <w:pPr>
        <w:ind w:left="0" w:leftChars="0"/>
        <w:rPr>
          <w:rFonts w:hint="default"/>
          <w:b/>
          <w:bCs/>
          <w:lang w:val="en-US" w:eastAsia="zh-CN"/>
        </w:rPr>
      </w:pPr>
      <w:r>
        <w:rPr>
          <w:rFonts w:hint="default"/>
          <w:b/>
          <w:bCs/>
          <w:lang w:val="en-US" w:eastAsia="zh-CN"/>
        </w:rPr>
        <w:t>1，柯里化的定义：</w:t>
      </w:r>
    </w:p>
    <w:p>
      <w:pPr>
        <w:ind w:left="0" w:leftChars="0"/>
        <w:rPr>
          <w:rFonts w:hint="default"/>
          <w:lang w:val="en-US" w:eastAsia="zh-CN"/>
        </w:rPr>
      </w:pPr>
      <w:r>
        <w:rPr>
          <w:rFonts w:hint="default"/>
          <w:lang w:val="en-US" w:eastAsia="zh-CN"/>
        </w:rPr>
        <w:t>把接受多个参数的函数变成接受一个单一参数（最初函数的第一个参数）的函数，并且返回接受余下的参数而 且返回结果的新函数的技术。</w:t>
      </w:r>
    </w:p>
    <w:p>
      <w:pPr>
        <w:ind w:left="0" w:leftChars="0"/>
        <w:rPr>
          <w:rFonts w:hint="default"/>
          <w:b/>
          <w:bCs/>
          <w:lang w:val="en-US" w:eastAsia="zh-CN"/>
        </w:rPr>
      </w:pPr>
      <w:r>
        <w:rPr>
          <w:rFonts w:hint="default"/>
          <w:b/>
          <w:bCs/>
          <w:lang w:val="en-US" w:eastAsia="zh-CN"/>
        </w:rPr>
        <w:t>2，柯里化的优点</w:t>
      </w:r>
    </w:p>
    <w:p>
      <w:pPr>
        <w:ind w:left="220" w:leftChars="100"/>
        <w:rPr>
          <w:rFonts w:hint="default"/>
          <w:b/>
          <w:bCs/>
          <w:lang w:val="en-US" w:eastAsia="zh-CN"/>
        </w:rPr>
      </w:pPr>
      <w:r>
        <w:rPr>
          <w:rFonts w:hint="default"/>
          <w:b/>
          <w:bCs/>
          <w:lang w:val="en-US" w:eastAsia="zh-CN"/>
        </w:rPr>
        <w:t>1，参数复用</w:t>
      </w:r>
    </w:p>
    <w:p>
      <w:pPr>
        <w:ind w:left="0" w:leftChars="0"/>
        <w:rPr>
          <w:rFonts w:hint="default"/>
          <w:lang w:val="en-US" w:eastAsia="zh-CN"/>
        </w:rPr>
      </w:pPr>
      <w:r>
        <w:rPr>
          <w:rFonts w:hint="default"/>
          <w:lang w:val="en-US" w:eastAsia="zh-CN"/>
        </w:rPr>
        <w:t>// 正常正则验证字符串 reg.test(txt)</w:t>
      </w:r>
    </w:p>
    <w:p>
      <w:pPr>
        <w:ind w:left="0" w:leftChars="0"/>
        <w:rPr>
          <w:rFonts w:hint="default"/>
          <w:lang w:val="en-US" w:eastAsia="zh-CN"/>
        </w:rPr>
      </w:pPr>
    </w:p>
    <w:p>
      <w:pPr>
        <w:ind w:left="0" w:leftChars="0"/>
        <w:rPr>
          <w:rFonts w:hint="default"/>
          <w:lang w:val="en-US" w:eastAsia="zh-CN"/>
        </w:rPr>
      </w:pPr>
      <w:r>
        <w:rPr>
          <w:rFonts w:hint="default"/>
          <w:lang w:val="en-US" w:eastAsia="zh-CN"/>
        </w:rPr>
        <w:t>// 函数封装后</w:t>
      </w:r>
    </w:p>
    <w:p>
      <w:pPr>
        <w:ind w:left="0" w:leftChars="0"/>
        <w:rPr>
          <w:rFonts w:hint="default"/>
          <w:lang w:val="en-US" w:eastAsia="zh-CN"/>
        </w:rPr>
      </w:pPr>
      <w:r>
        <w:rPr>
          <w:rFonts w:hint="default"/>
          <w:lang w:val="en-US" w:eastAsia="zh-CN"/>
        </w:rPr>
        <w:t>function check(reg, txt) {</w:t>
      </w:r>
    </w:p>
    <w:p>
      <w:pPr>
        <w:ind w:left="0" w:leftChars="0"/>
        <w:rPr>
          <w:rFonts w:hint="default"/>
          <w:lang w:val="en-US" w:eastAsia="zh-CN"/>
        </w:rPr>
      </w:pPr>
      <w:r>
        <w:rPr>
          <w:rFonts w:hint="default"/>
          <w:lang w:val="en-US" w:eastAsia="zh-CN"/>
        </w:rPr>
        <w:t xml:space="preserve">    return reg.test(txt)</w:t>
      </w:r>
    </w:p>
    <w:p>
      <w:pPr>
        <w:ind w:left="0" w:leftChars="0"/>
        <w:rPr>
          <w:rFonts w:hint="default"/>
          <w:lang w:val="en-US" w:eastAsia="zh-CN"/>
        </w:rPr>
      </w:pPr>
      <w:r>
        <w:rPr>
          <w:rFonts w:hint="default"/>
          <w:lang w:val="en-US" w:eastAsia="zh-CN"/>
        </w:rPr>
        <w:t>}</w:t>
      </w:r>
    </w:p>
    <w:p>
      <w:pPr>
        <w:ind w:left="0" w:leftChars="0"/>
        <w:rPr>
          <w:rFonts w:hint="default"/>
          <w:lang w:val="en-US" w:eastAsia="zh-CN"/>
        </w:rPr>
      </w:pPr>
    </w:p>
    <w:p>
      <w:pPr>
        <w:ind w:left="0" w:leftChars="0"/>
        <w:rPr>
          <w:rFonts w:hint="default"/>
          <w:lang w:val="en-US" w:eastAsia="zh-CN"/>
        </w:rPr>
      </w:pPr>
      <w:r>
        <w:rPr>
          <w:rFonts w:hint="default"/>
          <w:lang w:val="en-US" w:eastAsia="zh-CN"/>
        </w:rPr>
        <w:t>check(/\d+/g, 'test')       //false</w:t>
      </w:r>
    </w:p>
    <w:p>
      <w:pPr>
        <w:ind w:left="0" w:leftChars="0"/>
        <w:rPr>
          <w:rFonts w:hint="default"/>
          <w:lang w:val="en-US" w:eastAsia="zh-CN"/>
        </w:rPr>
      </w:pPr>
      <w:r>
        <w:rPr>
          <w:rFonts w:hint="default"/>
          <w:lang w:val="en-US" w:eastAsia="zh-CN"/>
        </w:rPr>
        <w:t>check(/[a-z]+/g, 'test')    //true</w:t>
      </w:r>
    </w:p>
    <w:p>
      <w:pPr>
        <w:ind w:left="0" w:leftChars="0"/>
        <w:rPr>
          <w:rFonts w:hint="default"/>
          <w:lang w:val="en-US" w:eastAsia="zh-CN"/>
        </w:rPr>
      </w:pPr>
    </w:p>
    <w:p>
      <w:pPr>
        <w:ind w:left="0" w:leftChars="0"/>
        <w:rPr>
          <w:rFonts w:hint="default"/>
          <w:lang w:val="en-US" w:eastAsia="zh-CN"/>
        </w:rPr>
      </w:pPr>
      <w:r>
        <w:rPr>
          <w:rFonts w:hint="default"/>
          <w:lang w:val="en-US" w:eastAsia="zh-CN"/>
        </w:rPr>
        <w:t>// Currying后</w:t>
      </w:r>
    </w:p>
    <w:p>
      <w:pPr>
        <w:ind w:left="0" w:leftChars="0"/>
        <w:rPr>
          <w:rFonts w:hint="default"/>
          <w:lang w:val="en-US" w:eastAsia="zh-CN"/>
        </w:rPr>
      </w:pPr>
      <w:r>
        <w:rPr>
          <w:rFonts w:hint="default"/>
          <w:lang w:val="en-US" w:eastAsia="zh-CN"/>
        </w:rPr>
        <w:t>function curryingCheck(reg) {</w:t>
      </w:r>
    </w:p>
    <w:p>
      <w:pPr>
        <w:ind w:left="0" w:leftChars="0"/>
        <w:rPr>
          <w:rFonts w:hint="default"/>
          <w:lang w:val="en-US" w:eastAsia="zh-CN"/>
        </w:rPr>
      </w:pPr>
      <w:r>
        <w:rPr>
          <w:rFonts w:hint="default"/>
          <w:lang w:val="en-US" w:eastAsia="zh-CN"/>
        </w:rPr>
        <w:t xml:space="preserve">    return function(txt) {</w:t>
      </w:r>
    </w:p>
    <w:p>
      <w:pPr>
        <w:ind w:left="0" w:leftChars="0"/>
        <w:rPr>
          <w:rFonts w:hint="default"/>
          <w:lang w:val="en-US" w:eastAsia="zh-CN"/>
        </w:rPr>
      </w:pPr>
      <w:r>
        <w:rPr>
          <w:rFonts w:hint="default"/>
          <w:lang w:val="en-US" w:eastAsia="zh-CN"/>
        </w:rPr>
        <w:t xml:space="preserve">        return reg.test(txt)</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w:t>
      </w:r>
    </w:p>
    <w:p>
      <w:pPr>
        <w:ind w:left="0" w:leftChars="0"/>
        <w:rPr>
          <w:rFonts w:hint="default"/>
          <w:lang w:val="en-US" w:eastAsia="zh-CN"/>
        </w:rPr>
      </w:pPr>
    </w:p>
    <w:p>
      <w:pPr>
        <w:ind w:left="0" w:leftChars="0"/>
        <w:rPr>
          <w:rFonts w:hint="default"/>
          <w:lang w:val="en-US" w:eastAsia="zh-CN"/>
        </w:rPr>
      </w:pPr>
      <w:r>
        <w:rPr>
          <w:rFonts w:hint="default"/>
          <w:lang w:val="en-US" w:eastAsia="zh-CN"/>
        </w:rPr>
        <w:t>var hasNumber = curryingCheck(/\d+/g)</w:t>
      </w:r>
    </w:p>
    <w:p>
      <w:pPr>
        <w:ind w:left="0" w:leftChars="0"/>
        <w:rPr>
          <w:rFonts w:hint="default"/>
          <w:lang w:val="en-US" w:eastAsia="zh-CN"/>
        </w:rPr>
      </w:pPr>
      <w:r>
        <w:rPr>
          <w:rFonts w:hint="default"/>
          <w:lang w:val="en-US" w:eastAsia="zh-CN"/>
        </w:rPr>
        <w:t>var hasLetter = curryingCheck(/[a-z]+/g)</w:t>
      </w:r>
    </w:p>
    <w:p>
      <w:pPr>
        <w:ind w:left="0" w:leftChars="0"/>
        <w:rPr>
          <w:rFonts w:hint="default"/>
          <w:lang w:val="en-US" w:eastAsia="zh-CN"/>
        </w:rPr>
      </w:pPr>
    </w:p>
    <w:p>
      <w:pPr>
        <w:ind w:left="0" w:leftChars="0"/>
        <w:rPr>
          <w:rFonts w:hint="default"/>
          <w:lang w:val="en-US" w:eastAsia="zh-CN"/>
        </w:rPr>
      </w:pPr>
      <w:r>
        <w:rPr>
          <w:rFonts w:hint="default"/>
          <w:lang w:val="en-US" w:eastAsia="zh-CN"/>
        </w:rPr>
        <w:t>hasNumber('test1')      // true</w:t>
      </w:r>
    </w:p>
    <w:p>
      <w:pPr>
        <w:ind w:left="0" w:leftChars="0"/>
        <w:rPr>
          <w:rFonts w:hint="default"/>
          <w:lang w:val="en-US" w:eastAsia="zh-CN"/>
        </w:rPr>
      </w:pPr>
      <w:r>
        <w:rPr>
          <w:rFonts w:hint="default"/>
          <w:lang w:val="en-US" w:eastAsia="zh-CN"/>
        </w:rPr>
        <w:t>hasNumber('testtest')   // false</w:t>
      </w:r>
    </w:p>
    <w:p>
      <w:pPr>
        <w:ind w:left="0" w:leftChars="0"/>
        <w:rPr>
          <w:rFonts w:hint="default"/>
          <w:lang w:val="en-US" w:eastAsia="zh-CN"/>
        </w:rPr>
      </w:pPr>
      <w:r>
        <w:rPr>
          <w:rFonts w:hint="default"/>
          <w:lang w:val="en-US" w:eastAsia="zh-CN"/>
        </w:rPr>
        <w:t>hasLetter('21212')      // false</w:t>
      </w:r>
    </w:p>
    <w:p>
      <w:pPr>
        <w:ind w:left="0" w:leftChars="0"/>
        <w:rPr>
          <w:rFonts w:hint="default"/>
          <w:lang w:val="en-US" w:eastAsia="zh-CN"/>
        </w:rPr>
      </w:pPr>
    </w:p>
    <w:p>
      <w:pPr>
        <w:ind w:left="0" w:leftChars="0"/>
        <w:rPr>
          <w:rFonts w:hint="default"/>
          <w:lang w:val="en-US" w:eastAsia="zh-CN"/>
        </w:rPr>
      </w:pPr>
      <w:r>
        <w:rPr>
          <w:rFonts w:hint="default"/>
          <w:lang w:val="en-US" w:eastAsia="zh-CN"/>
        </w:rPr>
        <w:t>上面的示例是一个正则的校验，正常来说直接调用check函数就可以了，但是如果我有很多地方都要校验是否有数字，其实就是需要将第一个参数reg进行复用，这样别的地方就能够直接调用hasNumber,hasLetter等函数，让参数能够复用，调用起来也更方便。</w:t>
      </w:r>
    </w:p>
    <w:p>
      <w:pPr>
        <w:ind w:left="220" w:leftChars="100"/>
        <w:rPr>
          <w:rFonts w:hint="default"/>
          <w:b/>
          <w:bCs/>
          <w:lang w:val="en-US" w:eastAsia="zh-CN"/>
        </w:rPr>
      </w:pPr>
      <w:r>
        <w:rPr>
          <w:rFonts w:hint="default"/>
          <w:b/>
          <w:bCs/>
          <w:lang w:val="en-US" w:eastAsia="zh-CN"/>
        </w:rPr>
        <w:t>2，提前确认</w:t>
      </w:r>
    </w:p>
    <w:p>
      <w:pPr>
        <w:ind w:left="0" w:leftChars="0"/>
        <w:rPr>
          <w:rFonts w:hint="default"/>
          <w:lang w:val="en-US" w:eastAsia="zh-CN"/>
        </w:rPr>
      </w:pPr>
      <w:r>
        <w:rPr>
          <w:rFonts w:hint="default"/>
          <w:lang w:val="en-US" w:eastAsia="zh-CN"/>
        </w:rPr>
        <w:t>var on = function(element, event, handler) {</w:t>
      </w:r>
    </w:p>
    <w:p>
      <w:pPr>
        <w:ind w:left="0" w:leftChars="0"/>
        <w:rPr>
          <w:rFonts w:hint="default"/>
          <w:lang w:val="en-US" w:eastAsia="zh-CN"/>
        </w:rPr>
      </w:pPr>
      <w:r>
        <w:rPr>
          <w:rFonts w:hint="default"/>
          <w:lang w:val="en-US" w:eastAsia="zh-CN"/>
        </w:rPr>
        <w:t xml:space="preserve">    if (document.addEventListener) {</w:t>
      </w:r>
    </w:p>
    <w:p>
      <w:pPr>
        <w:ind w:left="0" w:leftChars="0"/>
        <w:rPr>
          <w:rFonts w:hint="default"/>
          <w:lang w:val="en-US" w:eastAsia="zh-CN"/>
        </w:rPr>
      </w:pPr>
      <w:r>
        <w:rPr>
          <w:rFonts w:hint="default"/>
          <w:lang w:val="en-US" w:eastAsia="zh-CN"/>
        </w:rPr>
        <w:t xml:space="preserve">        if (element &amp;&amp; event &amp;&amp; handler) {</w:t>
      </w:r>
    </w:p>
    <w:p>
      <w:pPr>
        <w:ind w:left="0" w:leftChars="0"/>
        <w:rPr>
          <w:rFonts w:hint="default"/>
          <w:lang w:val="en-US" w:eastAsia="zh-CN"/>
        </w:rPr>
      </w:pPr>
      <w:r>
        <w:rPr>
          <w:rFonts w:hint="default"/>
          <w:lang w:val="en-US" w:eastAsia="zh-CN"/>
        </w:rPr>
        <w:t xml:space="preserve">            element.addEventListener(event, handler, false);</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 xml:space="preserve">    } else {</w:t>
      </w:r>
    </w:p>
    <w:p>
      <w:pPr>
        <w:ind w:left="0" w:leftChars="0"/>
        <w:rPr>
          <w:rFonts w:hint="default"/>
          <w:lang w:val="en-US" w:eastAsia="zh-CN"/>
        </w:rPr>
      </w:pPr>
      <w:r>
        <w:rPr>
          <w:rFonts w:hint="default"/>
          <w:lang w:val="en-US" w:eastAsia="zh-CN"/>
        </w:rPr>
        <w:t xml:space="preserve">        if (element &amp;&amp; event &amp;&amp; handler) {</w:t>
      </w:r>
    </w:p>
    <w:p>
      <w:pPr>
        <w:ind w:left="0" w:leftChars="0"/>
        <w:rPr>
          <w:rFonts w:hint="default"/>
          <w:lang w:val="en-US" w:eastAsia="zh-CN"/>
        </w:rPr>
      </w:pPr>
      <w:r>
        <w:rPr>
          <w:rFonts w:hint="default"/>
          <w:lang w:val="en-US" w:eastAsia="zh-CN"/>
        </w:rPr>
        <w:t xml:space="preserve">            element.attachEvent('on' + event, handler);</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w:t>
      </w:r>
    </w:p>
    <w:p>
      <w:pPr>
        <w:ind w:left="0" w:leftChars="0"/>
        <w:rPr>
          <w:rFonts w:hint="default"/>
          <w:lang w:val="en-US" w:eastAsia="zh-CN"/>
        </w:rPr>
      </w:pPr>
    </w:p>
    <w:p>
      <w:pPr>
        <w:ind w:left="0" w:leftChars="0"/>
        <w:rPr>
          <w:rFonts w:hint="default"/>
          <w:lang w:val="en-US" w:eastAsia="zh-CN"/>
        </w:rPr>
      </w:pPr>
      <w:r>
        <w:rPr>
          <w:rFonts w:hint="default"/>
          <w:lang w:val="en-US" w:eastAsia="zh-CN"/>
        </w:rPr>
        <w:t>var on = (function() {</w:t>
      </w:r>
    </w:p>
    <w:p>
      <w:pPr>
        <w:ind w:left="0" w:leftChars="0"/>
        <w:rPr>
          <w:rFonts w:hint="default"/>
          <w:lang w:val="en-US" w:eastAsia="zh-CN"/>
        </w:rPr>
      </w:pPr>
      <w:r>
        <w:rPr>
          <w:rFonts w:hint="default"/>
          <w:lang w:val="en-US" w:eastAsia="zh-CN"/>
        </w:rPr>
        <w:t xml:space="preserve">    if (document.addEventListener) {</w:t>
      </w:r>
    </w:p>
    <w:p>
      <w:pPr>
        <w:ind w:left="0" w:leftChars="0"/>
        <w:rPr>
          <w:rFonts w:hint="default"/>
          <w:lang w:val="en-US" w:eastAsia="zh-CN"/>
        </w:rPr>
      </w:pPr>
      <w:r>
        <w:rPr>
          <w:rFonts w:hint="default"/>
          <w:lang w:val="en-US" w:eastAsia="zh-CN"/>
        </w:rPr>
        <w:t xml:space="preserve">        return function(element, event, handler) {</w:t>
      </w:r>
    </w:p>
    <w:p>
      <w:pPr>
        <w:ind w:left="0" w:leftChars="0"/>
        <w:rPr>
          <w:rFonts w:hint="default"/>
          <w:lang w:val="en-US" w:eastAsia="zh-CN"/>
        </w:rPr>
      </w:pPr>
      <w:r>
        <w:rPr>
          <w:rFonts w:hint="default"/>
          <w:lang w:val="en-US" w:eastAsia="zh-CN"/>
        </w:rPr>
        <w:t xml:space="preserve">            if (element &amp;&amp; event &amp;&amp; handler) {</w:t>
      </w:r>
    </w:p>
    <w:p>
      <w:pPr>
        <w:ind w:left="0" w:leftChars="0"/>
        <w:rPr>
          <w:rFonts w:hint="default"/>
          <w:lang w:val="en-US" w:eastAsia="zh-CN"/>
        </w:rPr>
      </w:pPr>
      <w:r>
        <w:rPr>
          <w:rFonts w:hint="default"/>
          <w:lang w:val="en-US" w:eastAsia="zh-CN"/>
        </w:rPr>
        <w:t xml:space="preserve">                element.addEventListener(event, handler, false);</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 xml:space="preserve">    } else {</w:t>
      </w:r>
    </w:p>
    <w:p>
      <w:pPr>
        <w:ind w:left="0" w:leftChars="0"/>
        <w:rPr>
          <w:rFonts w:hint="default"/>
          <w:lang w:val="en-US" w:eastAsia="zh-CN"/>
        </w:rPr>
      </w:pPr>
      <w:r>
        <w:rPr>
          <w:rFonts w:hint="default"/>
          <w:lang w:val="en-US" w:eastAsia="zh-CN"/>
        </w:rPr>
        <w:t xml:space="preserve">        return function(element, event, handler) {</w:t>
      </w:r>
    </w:p>
    <w:p>
      <w:pPr>
        <w:ind w:left="0" w:leftChars="0"/>
        <w:rPr>
          <w:rFonts w:hint="default"/>
          <w:lang w:val="en-US" w:eastAsia="zh-CN"/>
        </w:rPr>
      </w:pPr>
      <w:r>
        <w:rPr>
          <w:rFonts w:hint="default"/>
          <w:lang w:val="en-US" w:eastAsia="zh-CN"/>
        </w:rPr>
        <w:t xml:space="preserve">            if (element &amp;&amp; event &amp;&amp; handler) {</w:t>
      </w:r>
    </w:p>
    <w:p>
      <w:pPr>
        <w:ind w:left="0" w:leftChars="0"/>
        <w:rPr>
          <w:rFonts w:hint="default"/>
          <w:lang w:val="en-US" w:eastAsia="zh-CN"/>
        </w:rPr>
      </w:pPr>
      <w:r>
        <w:rPr>
          <w:rFonts w:hint="default"/>
          <w:lang w:val="en-US" w:eastAsia="zh-CN"/>
        </w:rPr>
        <w:t xml:space="preserve">                element.attachEvent('on' + event, handler);</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w:t>
      </w:r>
    </w:p>
    <w:p>
      <w:pPr>
        <w:ind w:left="0" w:leftChars="0"/>
        <w:rPr>
          <w:rFonts w:hint="default"/>
          <w:lang w:val="en-US" w:eastAsia="zh-CN"/>
        </w:rPr>
      </w:pPr>
    </w:p>
    <w:p>
      <w:pPr>
        <w:ind w:left="0" w:leftChars="0"/>
        <w:rPr>
          <w:rFonts w:hint="default"/>
          <w:lang w:val="en-US" w:eastAsia="zh-CN"/>
        </w:rPr>
      </w:pPr>
      <w:r>
        <w:rPr>
          <w:rFonts w:hint="default"/>
          <w:lang w:val="en-US" w:eastAsia="zh-CN"/>
        </w:rPr>
        <w:t>//换一种写法可能比较好理解一点，上面就是把isSupport这个参数给先确定下来了</w:t>
      </w:r>
    </w:p>
    <w:p>
      <w:pPr>
        <w:ind w:left="0" w:leftChars="0"/>
        <w:rPr>
          <w:rFonts w:hint="default"/>
          <w:lang w:val="en-US" w:eastAsia="zh-CN"/>
        </w:rPr>
      </w:pPr>
      <w:r>
        <w:rPr>
          <w:rFonts w:hint="default"/>
          <w:lang w:val="en-US" w:eastAsia="zh-CN"/>
        </w:rPr>
        <w:t>var on = function(isSupport, element, event, handler) {</w:t>
      </w:r>
    </w:p>
    <w:p>
      <w:pPr>
        <w:ind w:left="0" w:leftChars="0"/>
        <w:rPr>
          <w:rFonts w:hint="default"/>
          <w:lang w:val="en-US" w:eastAsia="zh-CN"/>
        </w:rPr>
      </w:pPr>
      <w:r>
        <w:rPr>
          <w:rFonts w:hint="default"/>
          <w:lang w:val="en-US" w:eastAsia="zh-CN"/>
        </w:rPr>
        <w:t xml:space="preserve">    isSupport = isSupport || document.addEventListener;</w:t>
      </w:r>
    </w:p>
    <w:p>
      <w:pPr>
        <w:ind w:left="0" w:leftChars="0"/>
        <w:rPr>
          <w:rFonts w:hint="default"/>
          <w:lang w:val="en-US" w:eastAsia="zh-CN"/>
        </w:rPr>
      </w:pPr>
      <w:r>
        <w:rPr>
          <w:rFonts w:hint="default"/>
          <w:lang w:val="en-US" w:eastAsia="zh-CN"/>
        </w:rPr>
        <w:t xml:space="preserve">    if (isSupport) {</w:t>
      </w:r>
    </w:p>
    <w:p>
      <w:pPr>
        <w:ind w:left="0" w:leftChars="0"/>
        <w:rPr>
          <w:rFonts w:hint="default"/>
          <w:lang w:val="en-US" w:eastAsia="zh-CN"/>
        </w:rPr>
      </w:pPr>
      <w:r>
        <w:rPr>
          <w:rFonts w:hint="default"/>
          <w:lang w:val="en-US" w:eastAsia="zh-CN"/>
        </w:rPr>
        <w:t xml:space="preserve">        return element.addEventListener(event, handler, false);</w:t>
      </w:r>
    </w:p>
    <w:p>
      <w:pPr>
        <w:ind w:left="0" w:leftChars="0"/>
        <w:rPr>
          <w:rFonts w:hint="default"/>
          <w:lang w:val="en-US" w:eastAsia="zh-CN"/>
        </w:rPr>
      </w:pPr>
      <w:r>
        <w:rPr>
          <w:rFonts w:hint="default"/>
          <w:lang w:val="en-US" w:eastAsia="zh-CN"/>
        </w:rPr>
        <w:t xml:space="preserve">    } else {</w:t>
      </w:r>
    </w:p>
    <w:p>
      <w:pPr>
        <w:ind w:left="0" w:leftChars="0"/>
        <w:rPr>
          <w:rFonts w:hint="default"/>
          <w:lang w:val="en-US" w:eastAsia="zh-CN"/>
        </w:rPr>
      </w:pPr>
      <w:r>
        <w:rPr>
          <w:rFonts w:hint="default"/>
          <w:lang w:val="en-US" w:eastAsia="zh-CN"/>
        </w:rPr>
        <w:t xml:space="preserve">        return element.attachEvent('on' + event, handler);</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w:t>
      </w:r>
    </w:p>
    <w:p>
      <w:pPr>
        <w:ind w:left="0" w:leftChars="0"/>
        <w:rPr>
          <w:rFonts w:hint="default"/>
          <w:lang w:val="en-US" w:eastAsia="zh-CN"/>
        </w:rPr>
      </w:pPr>
    </w:p>
    <w:p>
      <w:pPr>
        <w:ind w:left="0" w:leftChars="0"/>
        <w:rPr>
          <w:rFonts w:hint="default"/>
          <w:lang w:val="en-US" w:eastAsia="zh-CN"/>
        </w:rPr>
      </w:pPr>
      <w:r>
        <w:rPr>
          <w:rFonts w:hint="default"/>
          <w:lang w:val="en-US" w:eastAsia="zh-CN"/>
        </w:rPr>
        <w:t>我们在做项目的过程中，封装一些dom操作可以说再常见不过，上面第一种写法也是比较常见，但是我们看看第二种写法，它相对一第一种写法就是自治性然后返回一个新的函数，这样其实就是提前确定了会走哪一个方法，避免每次都进行判断。</w:t>
      </w:r>
    </w:p>
    <w:p>
      <w:pPr>
        <w:ind w:left="220" w:leftChars="100"/>
        <w:rPr>
          <w:rFonts w:hint="default"/>
          <w:b/>
          <w:bCs/>
          <w:lang w:val="en-US" w:eastAsia="zh-CN"/>
        </w:rPr>
      </w:pPr>
      <w:r>
        <w:rPr>
          <w:rFonts w:hint="default"/>
          <w:b/>
          <w:bCs/>
          <w:lang w:val="en-US" w:eastAsia="zh-CN"/>
        </w:rPr>
        <w:t>3，延迟执行</w:t>
      </w:r>
    </w:p>
    <w:p>
      <w:pPr>
        <w:ind w:left="0" w:leftChars="0"/>
        <w:rPr>
          <w:rFonts w:hint="default"/>
          <w:lang w:val="en-US" w:eastAsia="zh-CN"/>
        </w:rPr>
      </w:pPr>
      <w:r>
        <w:rPr>
          <w:rFonts w:hint="default"/>
          <w:lang w:val="en-US" w:eastAsia="zh-CN"/>
        </w:rPr>
        <w:t>Function.prototype.bind = function (context) {</w:t>
      </w:r>
    </w:p>
    <w:p>
      <w:pPr>
        <w:ind w:left="0" w:leftChars="0"/>
        <w:rPr>
          <w:rFonts w:hint="default"/>
          <w:lang w:val="en-US" w:eastAsia="zh-CN"/>
        </w:rPr>
      </w:pPr>
      <w:r>
        <w:rPr>
          <w:rFonts w:hint="default"/>
          <w:lang w:val="en-US" w:eastAsia="zh-CN"/>
        </w:rPr>
        <w:t xml:space="preserve">    var _this = this</w:t>
      </w:r>
    </w:p>
    <w:p>
      <w:pPr>
        <w:ind w:left="0" w:leftChars="0"/>
        <w:rPr>
          <w:rFonts w:hint="default"/>
          <w:lang w:val="en-US" w:eastAsia="zh-CN"/>
        </w:rPr>
      </w:pPr>
      <w:r>
        <w:rPr>
          <w:rFonts w:hint="default"/>
          <w:lang w:val="en-US" w:eastAsia="zh-CN"/>
        </w:rPr>
        <w:t xml:space="preserve">    var args = Array.prototype.slice.call(arguments, 1)</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 xml:space="preserve">    return function() {</w:t>
      </w:r>
    </w:p>
    <w:p>
      <w:pPr>
        <w:ind w:left="0" w:leftChars="0"/>
        <w:rPr>
          <w:rFonts w:hint="default"/>
          <w:lang w:val="en-US" w:eastAsia="zh-CN"/>
        </w:rPr>
      </w:pPr>
      <w:r>
        <w:rPr>
          <w:rFonts w:hint="default"/>
          <w:lang w:val="en-US" w:eastAsia="zh-CN"/>
        </w:rPr>
        <w:t xml:space="preserve">        return _this.apply(context, args)</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w:t>
      </w:r>
    </w:p>
    <w:p>
      <w:pPr>
        <w:ind w:left="0" w:leftChars="0"/>
        <w:rPr>
          <w:rFonts w:hint="default"/>
          <w:lang w:val="en-US" w:eastAsia="zh-CN"/>
        </w:rPr>
      </w:pPr>
    </w:p>
    <w:p>
      <w:pPr>
        <w:ind w:left="0" w:leftChars="0"/>
        <w:rPr>
          <w:rFonts w:hint="default"/>
          <w:lang w:val="en-US" w:eastAsia="zh-CN"/>
        </w:rPr>
      </w:pPr>
      <w:r>
        <w:rPr>
          <w:rFonts w:hint="default"/>
          <w:lang w:val="en-US" w:eastAsia="zh-CN"/>
        </w:rPr>
        <w:t>像我们js中经常使用的bind，实现的机制就是Currying</w:t>
      </w:r>
    </w:p>
    <w:p>
      <w:pPr>
        <w:ind w:left="0" w:leftChars="0"/>
        <w:rPr>
          <w:rFonts w:hint="default"/>
          <w:lang w:val="en-US" w:eastAsia="zh-CN"/>
        </w:rPr>
      </w:pPr>
      <w:r>
        <w:rPr>
          <w:rFonts w:hint="default"/>
          <w:lang w:val="en-US" w:eastAsia="zh-CN"/>
        </w:rPr>
        <w:t>说了这几点好处之后，发现还有个问题，难道每次使用Curring都要对底层函数去做修改</w:t>
      </w:r>
    </w:p>
    <w:p>
      <w:pPr>
        <w:ind w:left="0" w:leftChars="0"/>
        <w:rPr>
          <w:rFonts w:hint="default"/>
          <w:lang w:val="en-US" w:eastAsia="zh-CN"/>
        </w:rPr>
      </w:pPr>
      <w:r>
        <w:rPr>
          <w:rFonts w:hint="default"/>
          <w:lang w:val="en-US" w:eastAsia="zh-CN"/>
        </w:rPr>
        <w:t>有没有什么通用的封装方法？</w:t>
      </w:r>
    </w:p>
    <w:p>
      <w:pPr>
        <w:ind w:left="0" w:leftChars="0"/>
        <w:rPr>
          <w:rFonts w:hint="default"/>
          <w:lang w:val="en-US" w:eastAsia="zh-CN"/>
        </w:rPr>
      </w:pPr>
      <w:r>
        <w:rPr>
          <w:rFonts w:hint="default"/>
          <w:lang w:val="en-US" w:eastAsia="zh-CN"/>
        </w:rPr>
        <w:t>// 初步封装</w:t>
      </w:r>
    </w:p>
    <w:p>
      <w:pPr>
        <w:ind w:left="0" w:leftChars="0"/>
        <w:rPr>
          <w:rFonts w:hint="default"/>
          <w:lang w:val="en-US" w:eastAsia="zh-CN"/>
        </w:rPr>
      </w:pPr>
      <w:r>
        <w:rPr>
          <w:rFonts w:hint="default"/>
          <w:lang w:val="en-US" w:eastAsia="zh-CN"/>
        </w:rPr>
        <w:t>var currying = function(fn) {</w:t>
      </w:r>
    </w:p>
    <w:p>
      <w:pPr>
        <w:ind w:left="0" w:leftChars="0"/>
        <w:rPr>
          <w:rFonts w:hint="default"/>
          <w:lang w:val="en-US" w:eastAsia="zh-CN"/>
        </w:rPr>
      </w:pPr>
      <w:r>
        <w:rPr>
          <w:rFonts w:hint="default"/>
          <w:lang w:val="en-US" w:eastAsia="zh-CN"/>
        </w:rPr>
        <w:t xml:space="preserve">    // args 获取第一个方法内的全部参数</w:t>
      </w:r>
    </w:p>
    <w:p>
      <w:pPr>
        <w:ind w:left="0" w:leftChars="0"/>
        <w:rPr>
          <w:rFonts w:hint="default"/>
          <w:lang w:val="en-US" w:eastAsia="zh-CN"/>
        </w:rPr>
      </w:pPr>
      <w:r>
        <w:rPr>
          <w:rFonts w:hint="default"/>
          <w:lang w:val="en-US" w:eastAsia="zh-CN"/>
        </w:rPr>
        <w:t xml:space="preserve">    var args = Array.prototype.slice.call(arguments, 1)</w:t>
      </w:r>
    </w:p>
    <w:p>
      <w:pPr>
        <w:ind w:left="0" w:leftChars="0"/>
        <w:rPr>
          <w:rFonts w:hint="default"/>
          <w:lang w:val="en-US" w:eastAsia="zh-CN"/>
        </w:rPr>
      </w:pPr>
      <w:r>
        <w:rPr>
          <w:rFonts w:hint="default"/>
          <w:lang w:val="en-US" w:eastAsia="zh-CN"/>
        </w:rPr>
        <w:t xml:space="preserve">    return function() {</w:t>
      </w:r>
    </w:p>
    <w:p>
      <w:pPr>
        <w:ind w:left="0" w:leftChars="0"/>
        <w:rPr>
          <w:rFonts w:hint="default"/>
          <w:lang w:val="en-US" w:eastAsia="zh-CN"/>
        </w:rPr>
      </w:pPr>
      <w:r>
        <w:rPr>
          <w:rFonts w:hint="default"/>
          <w:lang w:val="en-US" w:eastAsia="zh-CN"/>
        </w:rPr>
        <w:t xml:space="preserve">        // 将后面方法里的全部参数和args进行合并</w:t>
      </w:r>
    </w:p>
    <w:p>
      <w:pPr>
        <w:ind w:left="0" w:leftChars="0"/>
        <w:rPr>
          <w:rFonts w:hint="default"/>
          <w:lang w:val="en-US" w:eastAsia="zh-CN"/>
        </w:rPr>
      </w:pPr>
      <w:r>
        <w:rPr>
          <w:rFonts w:hint="default"/>
          <w:lang w:val="en-US" w:eastAsia="zh-CN"/>
        </w:rPr>
        <w:t xml:space="preserve">        var newArgs = args.concat(Array.prototype.slice.call(arguments))</w:t>
      </w:r>
    </w:p>
    <w:p>
      <w:pPr>
        <w:ind w:left="0" w:leftChars="0"/>
        <w:rPr>
          <w:rFonts w:hint="default"/>
          <w:lang w:val="en-US" w:eastAsia="zh-CN"/>
        </w:rPr>
      </w:pPr>
      <w:r>
        <w:rPr>
          <w:rFonts w:hint="default"/>
          <w:lang w:val="en-US" w:eastAsia="zh-CN"/>
        </w:rPr>
        <w:t xml:space="preserve">        // 把合并后的参数通过apply作为fn的参数并执行</w:t>
      </w:r>
    </w:p>
    <w:p>
      <w:pPr>
        <w:ind w:left="0" w:leftChars="0"/>
        <w:rPr>
          <w:rFonts w:hint="default"/>
          <w:lang w:val="en-US" w:eastAsia="zh-CN"/>
        </w:rPr>
      </w:pPr>
      <w:r>
        <w:rPr>
          <w:rFonts w:hint="default"/>
          <w:lang w:val="en-US" w:eastAsia="zh-CN"/>
        </w:rPr>
        <w:t xml:space="preserve">        return fn.apply(this, newArgs)</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w:t>
      </w:r>
    </w:p>
    <w:p>
      <w:pPr>
        <w:ind w:left="0" w:leftChars="0"/>
        <w:rPr>
          <w:rFonts w:hint="default"/>
          <w:lang w:val="en-US" w:eastAsia="zh-CN"/>
        </w:rPr>
      </w:pPr>
    </w:p>
    <w:p>
      <w:pPr>
        <w:ind w:left="0" w:leftChars="0"/>
        <w:rPr>
          <w:rFonts w:hint="default"/>
          <w:lang w:val="en-US" w:eastAsia="zh-CN"/>
        </w:rPr>
      </w:pPr>
      <w:r>
        <w:rPr>
          <w:rFonts w:hint="default"/>
          <w:lang w:val="en-US" w:eastAsia="zh-CN"/>
        </w:rPr>
        <w:t>这边首先是初步封装，通过闭包把初步参数给保存下来，然后通过获取剩下的arguments进行拼接，最后执行需要curring的函数</w:t>
      </w:r>
    </w:p>
    <w:p>
      <w:pPr>
        <w:ind w:left="0" w:leftChars="0"/>
        <w:rPr>
          <w:rFonts w:hint="default"/>
          <w:lang w:val="en-US" w:eastAsia="zh-CN"/>
        </w:rPr>
      </w:pPr>
      <w:r>
        <w:rPr>
          <w:rFonts w:hint="default"/>
          <w:lang w:val="en-US" w:eastAsia="zh-CN"/>
        </w:rPr>
        <w:t>这样返回的话其实只能多扩展一个参数，curring(a)(b)(c)这样的话，貌似就不支持了（不支持多参数调用），一般这种情况都会想到使用递归再进行封装一层。</w:t>
      </w:r>
    </w:p>
    <w:p>
      <w:pPr>
        <w:ind w:left="0" w:leftChars="0"/>
        <w:rPr>
          <w:rFonts w:hint="default"/>
          <w:lang w:val="en-US" w:eastAsia="zh-CN"/>
        </w:rPr>
      </w:pPr>
      <w:r>
        <w:rPr>
          <w:rFonts w:hint="default"/>
          <w:lang w:val="en-US" w:eastAsia="zh-CN"/>
        </w:rPr>
        <w:t>// 支持多参数传递</w:t>
      </w:r>
    </w:p>
    <w:p>
      <w:pPr>
        <w:ind w:left="0" w:leftChars="0"/>
        <w:rPr>
          <w:rFonts w:hint="default"/>
          <w:lang w:val="en-US" w:eastAsia="zh-CN"/>
        </w:rPr>
      </w:pPr>
      <w:r>
        <w:rPr>
          <w:rFonts w:hint="default"/>
          <w:lang w:val="en-US" w:eastAsia="zh-CN"/>
        </w:rPr>
        <w:t>function progressCurrying(fn, args) {</w:t>
      </w:r>
    </w:p>
    <w:p>
      <w:pPr>
        <w:ind w:left="0" w:leftChars="0"/>
        <w:rPr>
          <w:rFonts w:hint="default"/>
          <w:lang w:val="en-US" w:eastAsia="zh-CN"/>
        </w:rPr>
      </w:pPr>
    </w:p>
    <w:p>
      <w:pPr>
        <w:ind w:left="0" w:leftChars="0"/>
        <w:rPr>
          <w:rFonts w:hint="default"/>
          <w:lang w:val="en-US" w:eastAsia="zh-CN"/>
        </w:rPr>
      </w:pPr>
      <w:r>
        <w:rPr>
          <w:rFonts w:hint="default"/>
          <w:lang w:val="en-US" w:eastAsia="zh-CN"/>
        </w:rPr>
        <w:t xml:space="preserve">    var _this = this</w:t>
      </w:r>
    </w:p>
    <w:p>
      <w:pPr>
        <w:ind w:left="0" w:leftChars="0"/>
        <w:rPr>
          <w:rFonts w:hint="default"/>
          <w:lang w:val="en-US" w:eastAsia="zh-CN"/>
        </w:rPr>
      </w:pPr>
      <w:r>
        <w:rPr>
          <w:rFonts w:hint="default"/>
          <w:lang w:val="en-US" w:eastAsia="zh-CN"/>
        </w:rPr>
        <w:t xml:space="preserve">    var len = fn.length;</w:t>
      </w:r>
    </w:p>
    <w:p>
      <w:pPr>
        <w:ind w:left="0" w:leftChars="0"/>
        <w:rPr>
          <w:rFonts w:hint="default"/>
          <w:lang w:val="en-US" w:eastAsia="zh-CN"/>
        </w:rPr>
      </w:pPr>
      <w:r>
        <w:rPr>
          <w:rFonts w:hint="default"/>
          <w:lang w:val="en-US" w:eastAsia="zh-CN"/>
        </w:rPr>
        <w:t xml:space="preserve">    var args = args || [];</w:t>
      </w:r>
    </w:p>
    <w:p>
      <w:pPr>
        <w:ind w:left="0" w:leftChars="0"/>
        <w:rPr>
          <w:rFonts w:hint="default"/>
          <w:lang w:val="en-US" w:eastAsia="zh-CN"/>
        </w:rPr>
      </w:pPr>
    </w:p>
    <w:p>
      <w:pPr>
        <w:ind w:left="0" w:leftChars="0"/>
        <w:rPr>
          <w:rFonts w:hint="default"/>
          <w:lang w:val="en-US" w:eastAsia="zh-CN"/>
        </w:rPr>
      </w:pPr>
      <w:r>
        <w:rPr>
          <w:rFonts w:hint="default"/>
          <w:lang w:val="en-US" w:eastAsia="zh-CN"/>
        </w:rPr>
        <w:t xml:space="preserve">    return function() {</w:t>
      </w:r>
    </w:p>
    <w:p>
      <w:pPr>
        <w:ind w:left="0" w:leftChars="0"/>
        <w:rPr>
          <w:rFonts w:hint="default"/>
          <w:lang w:val="en-US" w:eastAsia="zh-CN"/>
        </w:rPr>
      </w:pPr>
      <w:r>
        <w:rPr>
          <w:rFonts w:hint="default"/>
          <w:lang w:val="en-US" w:eastAsia="zh-CN"/>
        </w:rPr>
        <w:t xml:space="preserve">        var _args = Array.prototype.slice.call(arguments);</w:t>
      </w:r>
    </w:p>
    <w:p>
      <w:pPr>
        <w:ind w:left="0" w:leftChars="0"/>
        <w:rPr>
          <w:rFonts w:hint="default"/>
          <w:lang w:val="en-US" w:eastAsia="zh-CN"/>
        </w:rPr>
      </w:pPr>
      <w:r>
        <w:rPr>
          <w:rFonts w:hint="default"/>
          <w:lang w:val="en-US" w:eastAsia="zh-CN"/>
        </w:rPr>
        <w:t xml:space="preserve">        Array.prototype.push.apply(args, _args);</w:t>
      </w:r>
    </w:p>
    <w:p>
      <w:pPr>
        <w:ind w:left="0" w:leftChars="0"/>
        <w:rPr>
          <w:rFonts w:hint="default"/>
          <w:lang w:val="en-US" w:eastAsia="zh-CN"/>
        </w:rPr>
      </w:pPr>
    </w:p>
    <w:p>
      <w:pPr>
        <w:ind w:left="0" w:leftChars="0"/>
        <w:rPr>
          <w:rFonts w:hint="default"/>
          <w:lang w:val="en-US" w:eastAsia="zh-CN"/>
        </w:rPr>
      </w:pPr>
      <w:r>
        <w:rPr>
          <w:rFonts w:hint="default"/>
          <w:lang w:val="en-US" w:eastAsia="zh-CN"/>
        </w:rPr>
        <w:t xml:space="preserve">        // 如果参数个数小于最初的fn.length，则递归调用，继续收集参数</w:t>
      </w:r>
    </w:p>
    <w:p>
      <w:pPr>
        <w:ind w:left="0" w:leftChars="0"/>
        <w:rPr>
          <w:rFonts w:hint="default"/>
          <w:lang w:val="en-US" w:eastAsia="zh-CN"/>
        </w:rPr>
      </w:pPr>
      <w:r>
        <w:rPr>
          <w:rFonts w:hint="default"/>
          <w:lang w:val="en-US" w:eastAsia="zh-CN"/>
        </w:rPr>
        <w:t xml:space="preserve">        if (_args.length &lt; len) {</w:t>
      </w:r>
    </w:p>
    <w:p>
      <w:pPr>
        <w:ind w:left="0" w:leftChars="0"/>
        <w:rPr>
          <w:rFonts w:hint="default"/>
          <w:lang w:val="en-US" w:eastAsia="zh-CN"/>
        </w:rPr>
      </w:pPr>
      <w:r>
        <w:rPr>
          <w:rFonts w:hint="default"/>
          <w:lang w:val="en-US" w:eastAsia="zh-CN"/>
        </w:rPr>
        <w:t xml:space="preserve">            return progressCurrying.call(_this, fn, _args);</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p>
    <w:p>
      <w:pPr>
        <w:ind w:left="0" w:leftChars="0"/>
        <w:rPr>
          <w:rFonts w:hint="default"/>
          <w:lang w:val="en-US" w:eastAsia="zh-CN"/>
        </w:rPr>
      </w:pPr>
      <w:r>
        <w:rPr>
          <w:rFonts w:hint="default"/>
          <w:lang w:val="en-US" w:eastAsia="zh-CN"/>
        </w:rPr>
        <w:t xml:space="preserve">        // 参数收集完毕，则执行fn</w:t>
      </w:r>
    </w:p>
    <w:p>
      <w:pPr>
        <w:ind w:left="0" w:leftChars="0"/>
        <w:rPr>
          <w:rFonts w:hint="default"/>
          <w:lang w:val="en-US" w:eastAsia="zh-CN"/>
        </w:rPr>
      </w:pPr>
      <w:r>
        <w:rPr>
          <w:rFonts w:hint="default"/>
          <w:lang w:val="en-US" w:eastAsia="zh-CN"/>
        </w:rPr>
        <w:t xml:space="preserve">        return fn.apply(this, _args);</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w:t>
      </w:r>
    </w:p>
    <w:p>
      <w:pPr>
        <w:ind w:left="0" w:leftChars="0"/>
        <w:rPr>
          <w:rFonts w:hint="default"/>
          <w:lang w:val="en-US" w:eastAsia="zh-CN"/>
        </w:rPr>
      </w:pPr>
    </w:p>
    <w:p>
      <w:pPr>
        <w:ind w:left="0" w:leftChars="0"/>
        <w:rPr>
          <w:rFonts w:hint="default"/>
          <w:lang w:val="en-US" w:eastAsia="zh-CN"/>
        </w:rPr>
      </w:pPr>
      <w:r>
        <w:rPr>
          <w:rFonts w:hint="default"/>
          <w:lang w:val="en-US" w:eastAsia="zh-CN"/>
        </w:rPr>
        <w:t>这边其实就是在初步的基础上，加了递归的调用，只要参数小于最初的fn.length,就会继续执行递归</w:t>
      </w:r>
    </w:p>
    <w:p>
      <w:pPr>
        <w:ind w:left="220" w:leftChars="100"/>
        <w:rPr>
          <w:rFonts w:hint="default"/>
          <w:b/>
          <w:bCs/>
          <w:lang w:val="en-US" w:eastAsia="zh-CN"/>
        </w:rPr>
      </w:pPr>
      <w:r>
        <w:rPr>
          <w:rFonts w:hint="default"/>
          <w:b/>
          <w:bCs/>
          <w:lang w:val="en-US" w:eastAsia="zh-CN"/>
        </w:rPr>
        <w:t>curry的一些性能问题：</w:t>
      </w:r>
    </w:p>
    <w:p>
      <w:pPr>
        <w:ind w:left="0" w:leftChars="0"/>
        <w:rPr>
          <w:rFonts w:hint="default"/>
          <w:lang w:val="en-US" w:eastAsia="zh-CN"/>
        </w:rPr>
      </w:pPr>
      <w:r>
        <w:rPr>
          <w:rFonts w:hint="default"/>
          <w:lang w:val="en-US" w:eastAsia="zh-CN"/>
        </w:rPr>
        <w:t>1，存取arguments对象通常要比存取命名参数要慢一点</w:t>
      </w:r>
    </w:p>
    <w:p>
      <w:pPr>
        <w:ind w:left="0" w:leftChars="0"/>
        <w:rPr>
          <w:rFonts w:hint="default"/>
          <w:lang w:val="en-US" w:eastAsia="zh-CN"/>
        </w:rPr>
      </w:pPr>
      <w:r>
        <w:rPr>
          <w:rFonts w:hint="default"/>
          <w:lang w:val="en-US" w:eastAsia="zh-CN"/>
        </w:rPr>
        <w:t>2，一些老版本的浏览器在argument.length的实现上是相当慢的</w:t>
      </w:r>
    </w:p>
    <w:p>
      <w:pPr>
        <w:ind w:left="0" w:leftChars="0"/>
        <w:rPr>
          <w:rFonts w:hint="default"/>
          <w:lang w:val="en-US" w:eastAsia="zh-CN"/>
        </w:rPr>
      </w:pPr>
      <w:r>
        <w:rPr>
          <w:rFonts w:hint="default"/>
          <w:lang w:val="en-US" w:eastAsia="zh-CN"/>
        </w:rPr>
        <w:t>3，使用fn.apply(...)和fn.call(...)通常比直接调用fn(...)稍微慢点</w:t>
      </w:r>
    </w:p>
    <w:p>
      <w:pPr>
        <w:ind w:left="0" w:leftChars="0"/>
        <w:rPr>
          <w:rFonts w:hint="default"/>
          <w:lang w:val="en-US" w:eastAsia="zh-CN"/>
        </w:rPr>
      </w:pPr>
      <w:r>
        <w:rPr>
          <w:rFonts w:hint="default"/>
          <w:lang w:val="en-US" w:eastAsia="zh-CN"/>
        </w:rPr>
        <w:t>4，创建大量嵌套作用域和闭包函数会带来花销，无论是在内存还是速度上</w:t>
      </w:r>
    </w:p>
    <w:p>
      <w:pPr>
        <w:ind w:left="0" w:leftChars="0"/>
        <w:rPr>
          <w:rFonts w:hint="default"/>
          <w:lang w:val="en-US" w:eastAsia="zh-CN"/>
        </w:rPr>
      </w:pPr>
      <w:r>
        <w:rPr>
          <w:rFonts w:hint="default"/>
          <w:lang w:val="en-US" w:eastAsia="zh-CN"/>
        </w:rPr>
        <w:t>其实大部分应用中，主要的性能瓶颈是在操作DOM节点上，这js的性能损耗基本是可以忽略不计的所以curry是可以直接放心使用的。</w:t>
      </w:r>
    </w:p>
    <w:p>
      <w:pPr>
        <w:ind w:left="0" w:leftChars="0"/>
        <w:rPr>
          <w:rFonts w:hint="default"/>
          <w:lang w:val="en-US" w:eastAsia="zh-CN"/>
        </w:rPr>
      </w:pPr>
      <w:r>
        <w:rPr>
          <w:rFonts w:hint="default"/>
          <w:lang w:val="en-US" w:eastAsia="zh-CN"/>
        </w:rPr>
        <w:t>最后在扩展一道经典面试题</w:t>
      </w:r>
    </w:p>
    <w:p>
      <w:pPr>
        <w:ind w:left="0" w:leftChars="0"/>
        <w:rPr>
          <w:rFonts w:hint="default"/>
          <w:lang w:val="en-US" w:eastAsia="zh-CN"/>
        </w:rPr>
      </w:pPr>
      <w:r>
        <w:rPr>
          <w:rFonts w:hint="default"/>
          <w:lang w:val="en-US" w:eastAsia="zh-CN"/>
        </w:rPr>
        <w:t>// 实现一个add方法，使计算结果能够满足如下预期：</w:t>
      </w:r>
    </w:p>
    <w:p>
      <w:pPr>
        <w:ind w:left="0" w:leftChars="0"/>
        <w:rPr>
          <w:rFonts w:hint="default"/>
          <w:lang w:val="en-US" w:eastAsia="zh-CN"/>
        </w:rPr>
      </w:pPr>
      <w:r>
        <w:rPr>
          <w:rFonts w:hint="default"/>
          <w:lang w:val="en-US" w:eastAsia="zh-CN"/>
        </w:rPr>
        <w:t>add(1)(2)(3) = 6;</w:t>
      </w:r>
    </w:p>
    <w:p>
      <w:pPr>
        <w:ind w:left="0" w:leftChars="0"/>
        <w:rPr>
          <w:rFonts w:hint="default"/>
          <w:lang w:val="en-US" w:eastAsia="zh-CN"/>
        </w:rPr>
      </w:pPr>
      <w:r>
        <w:rPr>
          <w:rFonts w:hint="default"/>
          <w:lang w:val="en-US" w:eastAsia="zh-CN"/>
        </w:rPr>
        <w:t>add(1, 2, 3)(4) = 10;</w:t>
      </w:r>
    </w:p>
    <w:p>
      <w:pPr>
        <w:ind w:left="0" w:leftChars="0"/>
        <w:rPr>
          <w:rFonts w:hint="default"/>
          <w:lang w:val="en-US" w:eastAsia="zh-CN"/>
        </w:rPr>
      </w:pPr>
      <w:r>
        <w:rPr>
          <w:rFonts w:hint="default"/>
          <w:lang w:val="en-US" w:eastAsia="zh-CN"/>
        </w:rPr>
        <w:t>add(1)(2)(3)(4)(5) = 15;</w:t>
      </w:r>
    </w:p>
    <w:p>
      <w:pPr>
        <w:ind w:left="0" w:leftChars="0"/>
        <w:rPr>
          <w:rFonts w:hint="default"/>
          <w:lang w:val="en-US" w:eastAsia="zh-CN"/>
        </w:rPr>
      </w:pPr>
    </w:p>
    <w:p>
      <w:pPr>
        <w:ind w:left="0" w:leftChars="0"/>
        <w:rPr>
          <w:rFonts w:hint="default"/>
          <w:lang w:val="en-US" w:eastAsia="zh-CN"/>
        </w:rPr>
      </w:pPr>
      <w:r>
        <w:rPr>
          <w:rFonts w:hint="default"/>
          <w:lang w:val="en-US" w:eastAsia="zh-CN"/>
        </w:rPr>
        <w:t>function add() {</w:t>
      </w:r>
    </w:p>
    <w:p>
      <w:pPr>
        <w:ind w:left="0" w:leftChars="0"/>
        <w:rPr>
          <w:rFonts w:hint="default"/>
          <w:lang w:val="en-US" w:eastAsia="zh-CN"/>
        </w:rPr>
      </w:pPr>
      <w:r>
        <w:rPr>
          <w:rFonts w:hint="default"/>
          <w:lang w:val="en-US" w:eastAsia="zh-CN"/>
        </w:rPr>
        <w:t xml:space="preserve">    // 第一次执行时，定义一个数组专门用来存储所有的参数</w:t>
      </w:r>
    </w:p>
    <w:p>
      <w:pPr>
        <w:ind w:left="0" w:leftChars="0"/>
        <w:rPr>
          <w:rFonts w:hint="default"/>
          <w:lang w:val="en-US" w:eastAsia="zh-CN"/>
        </w:rPr>
      </w:pPr>
      <w:r>
        <w:rPr>
          <w:rFonts w:hint="default"/>
          <w:lang w:val="en-US" w:eastAsia="zh-CN"/>
        </w:rPr>
        <w:t xml:space="preserve">    var _args = Array.prototype.slice.call(arguments);</w:t>
      </w:r>
    </w:p>
    <w:p>
      <w:pPr>
        <w:ind w:left="0" w:leftChars="0"/>
        <w:rPr>
          <w:rFonts w:hint="default"/>
          <w:lang w:val="en-US" w:eastAsia="zh-CN"/>
        </w:rPr>
      </w:pPr>
    </w:p>
    <w:p>
      <w:pPr>
        <w:ind w:left="0" w:leftChars="0"/>
        <w:rPr>
          <w:rFonts w:hint="default"/>
          <w:lang w:val="en-US" w:eastAsia="zh-CN"/>
        </w:rPr>
      </w:pPr>
      <w:r>
        <w:rPr>
          <w:rFonts w:hint="default"/>
          <w:lang w:val="en-US" w:eastAsia="zh-CN"/>
        </w:rPr>
        <w:t xml:space="preserve">    // 在内部声明一个函数，利用闭包的特性保存_args并收集所有的参数值</w:t>
      </w:r>
    </w:p>
    <w:p>
      <w:pPr>
        <w:ind w:left="0" w:leftChars="0"/>
        <w:rPr>
          <w:rFonts w:hint="default"/>
          <w:lang w:val="en-US" w:eastAsia="zh-CN"/>
        </w:rPr>
      </w:pPr>
      <w:r>
        <w:rPr>
          <w:rFonts w:hint="default"/>
          <w:lang w:val="en-US" w:eastAsia="zh-CN"/>
        </w:rPr>
        <w:t xml:space="preserve">    var _adder = function() {</w:t>
      </w:r>
    </w:p>
    <w:p>
      <w:pPr>
        <w:ind w:left="0" w:leftChars="0"/>
        <w:rPr>
          <w:rFonts w:hint="default"/>
          <w:lang w:val="en-US" w:eastAsia="zh-CN"/>
        </w:rPr>
      </w:pPr>
      <w:r>
        <w:rPr>
          <w:rFonts w:hint="default"/>
          <w:lang w:val="en-US" w:eastAsia="zh-CN"/>
        </w:rPr>
        <w:t xml:space="preserve">        _args.push(...arguments);</w:t>
      </w:r>
    </w:p>
    <w:p>
      <w:pPr>
        <w:ind w:left="0" w:leftChars="0"/>
        <w:rPr>
          <w:rFonts w:hint="default"/>
          <w:lang w:val="en-US" w:eastAsia="zh-CN"/>
        </w:rPr>
      </w:pPr>
      <w:r>
        <w:rPr>
          <w:rFonts w:hint="default"/>
          <w:lang w:val="en-US" w:eastAsia="zh-CN"/>
        </w:rPr>
        <w:t xml:space="preserve">        return _adder;</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p>
    <w:p>
      <w:pPr>
        <w:ind w:left="0" w:leftChars="0"/>
        <w:rPr>
          <w:rFonts w:hint="default"/>
          <w:lang w:val="en-US" w:eastAsia="zh-CN"/>
        </w:rPr>
      </w:pPr>
      <w:r>
        <w:rPr>
          <w:rFonts w:hint="default"/>
          <w:lang w:val="en-US" w:eastAsia="zh-CN"/>
        </w:rPr>
        <w:t xml:space="preserve">    // 利用toString隐式转换的特性，当最后执行时隐式转换，并计算最终的值返回</w:t>
      </w:r>
    </w:p>
    <w:p>
      <w:pPr>
        <w:ind w:left="0" w:leftChars="0"/>
        <w:rPr>
          <w:rFonts w:hint="default"/>
          <w:lang w:val="en-US" w:eastAsia="zh-CN"/>
        </w:rPr>
      </w:pPr>
      <w:r>
        <w:rPr>
          <w:rFonts w:hint="default"/>
          <w:lang w:val="en-US" w:eastAsia="zh-CN"/>
        </w:rPr>
        <w:t xml:space="preserve">    _adder.toString = function () {</w:t>
      </w:r>
    </w:p>
    <w:p>
      <w:pPr>
        <w:ind w:left="0" w:leftChars="0"/>
        <w:rPr>
          <w:rFonts w:hint="default"/>
          <w:lang w:val="en-US" w:eastAsia="zh-CN"/>
        </w:rPr>
      </w:pPr>
      <w:r>
        <w:rPr>
          <w:rFonts w:hint="default"/>
          <w:lang w:val="en-US" w:eastAsia="zh-CN"/>
        </w:rPr>
        <w:t xml:space="preserve">        return _args.reduce(function (a, b) {</w:t>
      </w:r>
    </w:p>
    <w:p>
      <w:pPr>
        <w:ind w:left="0" w:leftChars="0"/>
        <w:rPr>
          <w:rFonts w:hint="default"/>
          <w:lang w:val="en-US" w:eastAsia="zh-CN"/>
        </w:rPr>
      </w:pPr>
      <w:r>
        <w:rPr>
          <w:rFonts w:hint="default"/>
          <w:lang w:val="en-US" w:eastAsia="zh-CN"/>
        </w:rPr>
        <w:t xml:space="preserve">            return a + b;</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 xml:space="preserve">    }</w:t>
      </w:r>
    </w:p>
    <w:p>
      <w:pPr>
        <w:ind w:left="0" w:leftChars="0"/>
        <w:rPr>
          <w:rFonts w:hint="default"/>
          <w:lang w:val="en-US" w:eastAsia="zh-CN"/>
        </w:rPr>
      </w:pPr>
      <w:r>
        <w:rPr>
          <w:rFonts w:hint="default"/>
          <w:lang w:val="en-US" w:eastAsia="zh-CN"/>
        </w:rPr>
        <w:t xml:space="preserve">    return _adder;</w:t>
      </w:r>
    </w:p>
    <w:p>
      <w:pPr>
        <w:ind w:left="0" w:leftChars="0"/>
        <w:rPr>
          <w:rFonts w:hint="default"/>
          <w:lang w:val="en-US" w:eastAsia="zh-CN"/>
        </w:rPr>
      </w:pPr>
      <w:r>
        <w:rPr>
          <w:rFonts w:hint="default"/>
          <w:lang w:val="en-US" w:eastAsia="zh-CN"/>
        </w:rPr>
        <w:t>}</w:t>
      </w:r>
    </w:p>
    <w:p>
      <w:pPr>
        <w:ind w:left="0" w:leftChars="0"/>
        <w:rPr>
          <w:rFonts w:hint="default"/>
          <w:lang w:val="en-US" w:eastAsia="zh-CN"/>
        </w:rPr>
      </w:pPr>
    </w:p>
    <w:p>
      <w:pPr>
        <w:ind w:left="0" w:leftChars="0"/>
        <w:rPr>
          <w:rFonts w:hint="default"/>
          <w:lang w:val="en-US" w:eastAsia="zh-CN"/>
        </w:rPr>
      </w:pPr>
      <w:r>
        <w:rPr>
          <w:rFonts w:hint="default"/>
          <w:lang w:val="en-US" w:eastAsia="zh-CN"/>
        </w:rPr>
        <w:t>add(1)(2)(3)                // 6</w:t>
      </w:r>
    </w:p>
    <w:p>
      <w:pPr>
        <w:ind w:left="0" w:leftChars="0"/>
        <w:rPr>
          <w:rFonts w:hint="default"/>
          <w:lang w:val="en-US" w:eastAsia="zh-CN"/>
        </w:rPr>
      </w:pPr>
      <w:r>
        <w:rPr>
          <w:rFonts w:hint="default"/>
          <w:lang w:val="en-US" w:eastAsia="zh-CN"/>
        </w:rPr>
        <w:t>add(1, 2, 3)(4)             // 10</w:t>
      </w:r>
    </w:p>
    <w:p>
      <w:pPr>
        <w:ind w:left="0" w:leftChars="0"/>
        <w:rPr>
          <w:rFonts w:hint="default"/>
          <w:lang w:val="en-US" w:eastAsia="zh-CN"/>
        </w:rPr>
      </w:pPr>
      <w:r>
        <w:rPr>
          <w:rFonts w:hint="default"/>
          <w:lang w:val="en-US" w:eastAsia="zh-CN"/>
        </w:rPr>
        <w:t>add(1)(2)(3)(4)(5)          // 15</w:t>
      </w:r>
    </w:p>
    <w:p>
      <w:pPr>
        <w:ind w:left="0" w:leftChars="0"/>
        <w:rPr>
          <w:rFonts w:hint="default"/>
          <w:lang w:val="en-US" w:eastAsia="zh-CN"/>
        </w:rPr>
      </w:pPr>
      <w:r>
        <w:rPr>
          <w:rFonts w:hint="default"/>
          <w:lang w:val="en-US" w:eastAsia="zh-CN"/>
        </w:rPr>
        <w:t>add(2, 6)(1)                // 9</w:t>
      </w:r>
    </w:p>
    <w:p>
      <w:pPr>
        <w:ind w:left="0" w:leftChars="0"/>
        <w:rPr>
          <w:rFonts w:hint="default"/>
          <w:lang w:val="en-US" w:eastAsia="zh-CN"/>
        </w:rPr>
      </w:pPr>
    </w:p>
    <w:p>
      <w:pPr>
        <w:pStyle w:val="2"/>
        <w:bidi w:val="0"/>
        <w:rPr>
          <w:rFonts w:hint="default"/>
          <w:lang w:val="en-US" w:eastAsia="zh-CN"/>
        </w:rPr>
      </w:pPr>
      <w:r>
        <w:rPr>
          <w:rFonts w:hint="default"/>
          <w:lang w:val="en-US" w:eastAsia="zh-CN"/>
        </w:rPr>
        <w:t>http 和 https 的区别</w:t>
      </w:r>
    </w:p>
    <w:p>
      <w:pPr>
        <w:ind w:left="0" w:leftChars="0"/>
        <w:rPr>
          <w:rFonts w:hint="default"/>
          <w:lang w:val="en-US" w:eastAsia="zh-CN"/>
        </w:rPr>
      </w:pPr>
      <w:r>
        <w:rPr>
          <w:rFonts w:hint="default"/>
          <w:lang w:val="en-US" w:eastAsia="zh-CN"/>
        </w:rPr>
        <w:t>HTTP协议：</w:t>
      </w:r>
    </w:p>
    <w:p>
      <w:pPr>
        <w:ind w:left="0" w:leftChars="0"/>
        <w:rPr>
          <w:rFonts w:hint="default"/>
          <w:lang w:val="en-US" w:eastAsia="zh-CN"/>
        </w:rPr>
      </w:pPr>
      <w:r>
        <w:rPr>
          <w:rFonts w:hint="default"/>
          <w:lang w:val="en-US" w:eastAsia="zh-CN"/>
        </w:rPr>
        <w:t>全称是HyperText Transfer Protocol,中文意思是超文本传输协议，是一种发布和接收HTML页面的方法。服务端口号是80端口</w:t>
      </w:r>
    </w:p>
    <w:p>
      <w:pPr>
        <w:ind w:left="0" w:leftChars="0"/>
        <w:rPr>
          <w:rFonts w:hint="default"/>
          <w:lang w:val="en-US" w:eastAsia="zh-CN"/>
        </w:rPr>
      </w:pPr>
      <w:r>
        <w:rPr>
          <w:rFonts w:hint="default"/>
          <w:lang w:val="en-US" w:eastAsia="zh-CN"/>
        </w:rPr>
        <w:t>HTTPS协议：</w:t>
      </w:r>
    </w:p>
    <w:p>
      <w:pPr>
        <w:ind w:left="0" w:leftChars="0"/>
        <w:rPr>
          <w:rFonts w:hint="default"/>
          <w:lang w:val="en-US" w:eastAsia="zh-CN"/>
        </w:rPr>
      </w:pPr>
      <w:r>
        <w:rPr>
          <w:rFonts w:hint="default"/>
          <w:lang w:val="en-US" w:eastAsia="zh-CN"/>
        </w:rPr>
        <w:t>是HTTP协议的加密版本，在HTTP下加入了SSL层。服务 器端口号是443端口</w:t>
      </w:r>
    </w:p>
    <w:p>
      <w:pPr>
        <w:ind w:left="0" w:leftChars="0"/>
        <w:rPr>
          <w:rFonts w:hint="default"/>
          <w:lang w:val="en-US" w:eastAsia="zh-CN"/>
        </w:rPr>
      </w:pPr>
      <w:r>
        <w:rPr>
          <w:rFonts w:hint="default"/>
          <w:lang w:val="en-US" w:eastAsia="zh-CN"/>
        </w:rPr>
        <w:t>1,https协议需要到ca申请证书，一般免费证书很少，需要交费。</w:t>
      </w:r>
    </w:p>
    <w:p>
      <w:pPr>
        <w:ind w:left="0" w:leftChars="0"/>
        <w:rPr>
          <w:rFonts w:hint="default"/>
          <w:lang w:val="en-US" w:eastAsia="zh-CN"/>
        </w:rPr>
      </w:pPr>
      <w:r>
        <w:rPr>
          <w:rFonts w:hint="default"/>
          <w:lang w:val="en-US" w:eastAsia="zh-CN"/>
        </w:rPr>
        <w:t>2，http是超文本传输协议，信息是明文传输，https则是具有安全的ssl加密传输协议</w:t>
      </w:r>
    </w:p>
    <w:p>
      <w:pPr>
        <w:ind w:left="0" w:leftChars="0"/>
        <w:rPr>
          <w:rFonts w:hint="default"/>
          <w:lang w:val="en-US" w:eastAsia="zh-CN"/>
        </w:rPr>
      </w:pPr>
      <w:r>
        <w:rPr>
          <w:rFonts w:hint="default"/>
          <w:lang w:val="en-US" w:eastAsia="zh-CN"/>
        </w:rPr>
        <w:t>3，http和https使用完全不同的连接方式用的端口也不一样，前者是80，后者是443.</w:t>
      </w:r>
    </w:p>
    <w:p>
      <w:pPr>
        <w:ind w:left="0" w:leftChars="0"/>
        <w:rPr>
          <w:rFonts w:hint="default"/>
          <w:lang w:val="en-US" w:eastAsia="zh-CN"/>
        </w:rPr>
      </w:pPr>
      <w:r>
        <w:rPr>
          <w:rFonts w:hint="default"/>
          <w:lang w:val="en-US" w:eastAsia="zh-CN"/>
        </w:rPr>
        <w:t>4,http的连接是简单的，是无状态的</w:t>
      </w:r>
    </w:p>
    <w:p>
      <w:pPr>
        <w:numPr>
          <w:ilvl w:val="0"/>
          <w:numId w:val="65"/>
        </w:numPr>
        <w:ind w:left="0" w:leftChars="0"/>
        <w:rPr>
          <w:rFonts w:hint="default"/>
          <w:lang w:val="en-US" w:eastAsia="zh-CN"/>
        </w:rPr>
      </w:pPr>
      <w:r>
        <w:rPr>
          <w:rFonts w:hint="default"/>
          <w:lang w:val="en-US" w:eastAsia="zh-CN"/>
        </w:rPr>
        <w:t>HTTPS协议是由SSL+HTTP协议构建的可进行加密传输，身份认证的网络协议，要比http协议安全。</w:t>
      </w:r>
    </w:p>
    <w:p>
      <w:pPr>
        <w:widowControl w:val="0"/>
        <w:numPr>
          <w:ilvl w:val="0"/>
          <w:numId w:val="0"/>
        </w:numPr>
        <w:autoSpaceDE w:val="0"/>
        <w:autoSpaceDN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如何保持 接口安全和数据安全</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1，保持接口安全</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使用安全协议https</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使用黑白名单</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测试环境和生产环境分开</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2，数据安全</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请求头token验证</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对请求频率的限制</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对敏感数据进行加密</w:t>
      </w:r>
    </w:p>
    <w:p>
      <w:pPr>
        <w:widowControl w:val="0"/>
        <w:numPr>
          <w:ilvl w:val="0"/>
          <w:numId w:val="0"/>
        </w:numPr>
        <w:autoSpaceDE w:val="0"/>
        <w:autoSpaceDN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请简述虚拟dom转换为真实dom的过程</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虚拟DoM是一个轻量级的javascript对象，它最初知识真实DOM的一个副本，并不是完全拥有真实DOM的所有属性以及方法，它是一个节点数，它将元素，属性和内容作为对象以及属性，vue/react的渲染函数从组件里创建一个节点树，然后响应数据的变化来更新这个节点数，这个变化是用户或者系统完成的动作引起的</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虚拟DOM工作三个重要步骤</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1，底层数据发生变化时，整个UI都将在虚拟DOM中重新渲染</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2，计算之前DOM和更改数据的虚拟DOM之间不一样。</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3，计算出不同时，真实DOM只渲染更改的差异，数据相同时不会进行重新渲染，节约渲染时间。</w:t>
      </w:r>
    </w:p>
    <w:p>
      <w:pPr>
        <w:widowControl w:val="0"/>
        <w:numPr>
          <w:ilvl w:val="0"/>
          <w:numId w:val="0"/>
        </w:numPr>
        <w:autoSpaceDE w:val="0"/>
        <w:autoSpaceDN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ajax从0-4的五个状态分别是什么？</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0：（未初始化）还没有调用open方法</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1：（初始化）已经调用open方法，未派发请求（调用send)</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2: (发送数据) send 已经调用，但是还没有接收到来自服务器的响应</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3： （接收）已经接受部分数据，因为响应及http头并不完全，这时使用responseText获取部分数据会出现错误</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4：（解析完成）数据接收完毕，可以在客户端响应</w:t>
      </w:r>
    </w:p>
    <w:p>
      <w:pPr>
        <w:widowControl w:val="0"/>
        <w:numPr>
          <w:ilvl w:val="0"/>
          <w:numId w:val="0"/>
        </w:numPr>
        <w:autoSpaceDE w:val="0"/>
        <w:autoSpaceDN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说一下$root，$parent，$refs区别</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$root，和$parent都能访问父组件的属性和方法，区别在于如果存在多级子组件，通过parent 访问得到的是它最近一级的父组件，通过root 访问得到的是根父组件。通过在子组件标签定义 ref 属性，在父组件中可以使用$refs 访问子组件实例</w:t>
      </w:r>
    </w:p>
    <w:p>
      <w:pPr>
        <w:widowControl w:val="0"/>
        <w:numPr>
          <w:ilvl w:val="0"/>
          <w:numId w:val="0"/>
        </w:numPr>
        <w:autoSpaceDE w:val="0"/>
        <w:autoSpaceDN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for、for</w:t>
      </w:r>
      <w:r>
        <w:rPr>
          <w:rFonts w:hint="eastAsia"/>
          <w:lang w:val="en-US" w:eastAsia="zh-CN"/>
        </w:rPr>
        <w:t xml:space="preserve"> </w:t>
      </w:r>
      <w:r>
        <w:rPr>
          <w:rFonts w:hint="default"/>
          <w:lang w:val="en-US" w:eastAsia="zh-CN"/>
        </w:rPr>
        <w:t>in、for</w:t>
      </w:r>
      <w:r>
        <w:rPr>
          <w:rFonts w:hint="eastAsia"/>
          <w:lang w:val="en-US" w:eastAsia="zh-CN"/>
        </w:rPr>
        <w:t xml:space="preserve"> </w:t>
      </w:r>
      <w:r>
        <w:rPr>
          <w:rFonts w:hint="default"/>
          <w:lang w:val="en-US" w:eastAsia="zh-CN"/>
        </w:rPr>
        <w:t>of、forEach的区别</w:t>
      </w:r>
    </w:p>
    <w:p>
      <w:pPr>
        <w:rPr>
          <w:rFonts w:hint="default"/>
          <w:lang w:val="en-US" w:eastAsia="zh-CN"/>
        </w:rPr>
      </w:pPr>
      <w:r>
        <w:rPr>
          <w:rFonts w:hint="default"/>
          <w:lang w:val="en-US" w:eastAsia="zh-CN"/>
        </w:rPr>
        <w:t>迭代（iterate），指的是按照某种顺序反复多次执行一段程序，通常会有明确的终止条件。</w:t>
      </w:r>
    </w:p>
    <w:p>
      <w:pPr>
        <w:rPr>
          <w:rFonts w:hint="default"/>
          <w:lang w:val="en-US" w:eastAsia="zh-CN"/>
        </w:rPr>
      </w:pPr>
      <w:r>
        <w:rPr>
          <w:rFonts w:hint="default"/>
          <w:lang w:val="en-US" w:eastAsia="zh-CN"/>
        </w:rPr>
        <w:t>遍历（traversal），指的是按照一定的规则访问树形结构中的每个节点，而且每个节点都只访问一次。</w:t>
      </w:r>
    </w:p>
    <w:p>
      <w:pPr>
        <w:numPr>
          <w:ilvl w:val="0"/>
          <w:numId w:val="66"/>
        </w:numPr>
        <w:rPr>
          <w:rFonts w:hint="eastAsia"/>
          <w:b/>
          <w:bCs/>
          <w:lang w:val="en-US" w:eastAsia="zh-CN"/>
        </w:rPr>
      </w:pPr>
      <w:r>
        <w:rPr>
          <w:rFonts w:hint="default"/>
          <w:b/>
          <w:bCs/>
          <w:lang w:val="en-US" w:eastAsia="zh-CN"/>
        </w:rPr>
        <w:t>for循环可以用于遍历数组</w:t>
      </w:r>
      <w:r>
        <w:rPr>
          <w:rFonts w:hint="eastAsia"/>
          <w:b/>
          <w:bCs/>
          <w:lang w:val="en-US" w:eastAsia="zh-CN"/>
        </w:rPr>
        <w:t>，可以使用break，continue语句跳出循环</w:t>
      </w:r>
    </w:p>
    <w:p>
      <w:pPr>
        <w:numPr>
          <w:ilvl w:val="0"/>
          <w:numId w:val="66"/>
        </w:numPr>
        <w:ind w:left="0" w:leftChars="0" w:firstLine="0" w:firstLineChars="0"/>
        <w:rPr>
          <w:rFonts w:hint="default"/>
          <w:b/>
          <w:bCs/>
          <w:lang w:val="en-US" w:eastAsia="zh-CN"/>
        </w:rPr>
      </w:pPr>
      <w:r>
        <w:rPr>
          <w:rFonts w:hint="default"/>
          <w:b/>
          <w:bCs/>
          <w:lang w:val="en-US" w:eastAsia="zh-CN"/>
        </w:rPr>
        <w:t>for</w:t>
      </w:r>
      <w:r>
        <w:rPr>
          <w:rFonts w:hint="eastAsia"/>
          <w:b/>
          <w:bCs/>
          <w:lang w:val="en-US" w:eastAsia="zh-CN"/>
        </w:rPr>
        <w:t xml:space="preserve"> </w:t>
      </w:r>
      <w:r>
        <w:rPr>
          <w:rFonts w:hint="default"/>
          <w:b/>
          <w:bCs/>
          <w:lang w:val="en-US" w:eastAsia="zh-CN"/>
        </w:rPr>
        <w:t>in类似于增强for循环，我们可以简单理解为它适合遍历对象。应用场景:遍历数组以及遍历对象的属性</w:t>
      </w:r>
    </w:p>
    <w:p>
      <w:pPr>
        <w:ind w:leftChars="200"/>
        <w:rPr>
          <w:rFonts w:hint="default"/>
          <w:b w:val="0"/>
          <w:bCs w:val="0"/>
          <w:lang w:val="en-US" w:eastAsia="zh-CN"/>
        </w:rPr>
      </w:pPr>
      <w:r>
        <w:rPr>
          <w:rFonts w:hint="default"/>
          <w:b w:val="0"/>
          <w:bCs w:val="0"/>
          <w:lang w:val="en-US" w:eastAsia="zh-CN"/>
        </w:rPr>
        <w:t>let arr = {</w:t>
      </w:r>
    </w:p>
    <w:p>
      <w:pPr>
        <w:ind w:leftChars="200"/>
        <w:rPr>
          <w:rFonts w:hint="default"/>
          <w:b w:val="0"/>
          <w:bCs w:val="0"/>
          <w:lang w:val="en-US" w:eastAsia="zh-CN"/>
        </w:rPr>
      </w:pPr>
      <w:r>
        <w:rPr>
          <w:rFonts w:hint="default"/>
          <w:b w:val="0"/>
          <w:bCs w:val="0"/>
          <w:lang w:val="en-US" w:eastAsia="zh-CN"/>
        </w:rPr>
        <w:t xml:space="preserve">    name : '关羽',</w:t>
      </w:r>
    </w:p>
    <w:p>
      <w:pPr>
        <w:ind w:leftChars="200"/>
        <w:rPr>
          <w:rFonts w:hint="default"/>
          <w:b w:val="0"/>
          <w:bCs w:val="0"/>
          <w:lang w:val="en-US" w:eastAsia="zh-CN"/>
        </w:rPr>
      </w:pPr>
      <w:r>
        <w:rPr>
          <w:rFonts w:hint="default"/>
          <w:b w:val="0"/>
          <w:bCs w:val="0"/>
          <w:lang w:val="en-US" w:eastAsia="zh-CN"/>
        </w:rPr>
        <w:t xml:space="preserve">    sex:'男',</w:t>
      </w:r>
    </w:p>
    <w:p>
      <w:pPr>
        <w:ind w:leftChars="200"/>
        <w:rPr>
          <w:rFonts w:hint="default"/>
          <w:b w:val="0"/>
          <w:bCs w:val="0"/>
          <w:lang w:val="en-US" w:eastAsia="zh-CN"/>
        </w:rPr>
      </w:pPr>
      <w:r>
        <w:rPr>
          <w:rFonts w:hint="default"/>
          <w:b w:val="0"/>
          <w:bCs w:val="0"/>
          <w:lang w:val="en-US" w:eastAsia="zh-CN"/>
        </w:rPr>
        <w:t xml:space="preserve">    yrs:'33',</w:t>
      </w:r>
    </w:p>
    <w:p>
      <w:pPr>
        <w:ind w:leftChars="200"/>
        <w:rPr>
          <w:rFonts w:hint="default"/>
          <w:b w:val="0"/>
          <w:bCs w:val="0"/>
          <w:lang w:val="en-US" w:eastAsia="zh-CN"/>
        </w:rPr>
      </w:pPr>
      <w:r>
        <w:rPr>
          <w:rFonts w:hint="default"/>
          <w:b w:val="0"/>
          <w:bCs w:val="0"/>
          <w:lang w:val="en-US" w:eastAsia="zh-CN"/>
        </w:rPr>
        <w:t xml:space="preserve">    sleep:function(){},</w:t>
      </w:r>
    </w:p>
    <w:p>
      <w:pPr>
        <w:ind w:leftChars="200"/>
        <w:rPr>
          <w:rFonts w:hint="default"/>
          <w:b w:val="0"/>
          <w:bCs w:val="0"/>
          <w:lang w:val="en-US" w:eastAsia="zh-CN"/>
        </w:rPr>
      </w:pPr>
      <w:r>
        <w:rPr>
          <w:rFonts w:hint="default"/>
          <w:b w:val="0"/>
          <w:bCs w:val="0"/>
          <w:lang w:val="en-US" w:eastAsia="zh-CN"/>
        </w:rPr>
        <w:t xml:space="preserve">    eat :function(){}</w:t>
      </w:r>
    </w:p>
    <w:p>
      <w:pPr>
        <w:ind w:leftChars="200"/>
        <w:rPr>
          <w:rFonts w:hint="default"/>
          <w:b w:val="0"/>
          <w:bCs w:val="0"/>
          <w:lang w:val="en-US" w:eastAsia="zh-CN"/>
        </w:rPr>
      </w:pPr>
      <w:r>
        <w:rPr>
          <w:rFonts w:hint="default"/>
          <w:b w:val="0"/>
          <w:bCs w:val="0"/>
          <w:lang w:val="en-US" w:eastAsia="zh-CN"/>
        </w:rPr>
        <w:t>}</w:t>
      </w:r>
    </w:p>
    <w:p>
      <w:pPr>
        <w:ind w:leftChars="200"/>
        <w:rPr>
          <w:rFonts w:hint="default"/>
          <w:b w:val="0"/>
          <w:bCs w:val="0"/>
          <w:lang w:val="en-US" w:eastAsia="zh-CN"/>
        </w:rPr>
      </w:pPr>
      <w:r>
        <w:rPr>
          <w:rFonts w:hint="default"/>
          <w:b w:val="0"/>
          <w:bCs w:val="0"/>
          <w:lang w:val="en-US" w:eastAsia="zh-CN"/>
        </w:rPr>
        <w:t>for(attr in arr){//遍历arr对象的所有属性</w:t>
      </w:r>
    </w:p>
    <w:p>
      <w:pPr>
        <w:ind w:leftChars="200"/>
        <w:rPr>
          <w:rFonts w:hint="default"/>
          <w:b w:val="0"/>
          <w:bCs w:val="0"/>
          <w:lang w:val="en-US" w:eastAsia="zh-CN"/>
        </w:rPr>
      </w:pPr>
      <w:r>
        <w:rPr>
          <w:rFonts w:hint="default"/>
          <w:b w:val="0"/>
          <w:bCs w:val="0"/>
          <w:lang w:val="en-US" w:eastAsia="zh-CN"/>
        </w:rPr>
        <w:t xml:space="preserve">    console.log(attr)</w:t>
      </w:r>
    </w:p>
    <w:p>
      <w:pPr>
        <w:ind w:leftChars="200"/>
        <w:rPr>
          <w:rFonts w:hint="default"/>
          <w:b w:val="0"/>
          <w:bCs w:val="0"/>
          <w:lang w:val="en-US" w:eastAsia="zh-CN"/>
        </w:rPr>
      </w:pPr>
      <w:r>
        <w:rPr>
          <w:rFonts w:hint="default"/>
          <w:b w:val="0"/>
          <w:bCs w:val="0"/>
          <w:lang w:val="en-US" w:eastAsia="zh-CN"/>
        </w:rPr>
        <w:t>}</w:t>
      </w:r>
    </w:p>
    <w:p>
      <w:pPr>
        <w:numPr>
          <w:ilvl w:val="0"/>
          <w:numId w:val="66"/>
        </w:numPr>
        <w:ind w:left="0" w:leftChars="0" w:firstLine="0" w:firstLineChars="0"/>
        <w:rPr>
          <w:rFonts w:hint="default"/>
          <w:b/>
          <w:bCs/>
          <w:lang w:val="en-US" w:eastAsia="zh-CN"/>
        </w:rPr>
      </w:pPr>
      <w:r>
        <w:rPr>
          <w:rFonts w:hint="default"/>
          <w:b/>
          <w:bCs/>
          <w:lang w:val="en-US" w:eastAsia="zh-CN"/>
        </w:rPr>
        <w:t>for</w:t>
      </w:r>
      <w:r>
        <w:rPr>
          <w:rFonts w:hint="eastAsia"/>
          <w:b/>
          <w:bCs/>
          <w:lang w:val="en-US" w:eastAsia="zh-CN"/>
        </w:rPr>
        <w:t xml:space="preserve"> </w:t>
      </w:r>
      <w:r>
        <w:rPr>
          <w:rFonts w:hint="default"/>
          <w:b/>
          <w:bCs/>
          <w:lang w:val="en-US" w:eastAsia="zh-CN"/>
        </w:rPr>
        <w:t>of语句是一种严格的迭代语句，用于遍历可迭代对象的元素</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let arr1=[12,22,32,42,52]</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let m= arr1.keys()</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for(m1 of m){//遍历数组对象中的所有元素</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 xml:space="preserve">    console.log(m1)</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w:t>
      </w:r>
    </w:p>
    <w:p>
      <w:pPr>
        <w:widowControl w:val="0"/>
        <w:numPr>
          <w:ilvl w:val="0"/>
          <w:numId w:val="66"/>
        </w:numPr>
        <w:autoSpaceDE w:val="0"/>
        <w:autoSpaceDN w:val="0"/>
        <w:spacing w:before="0" w:after="0" w:line="240" w:lineRule="auto"/>
        <w:ind w:left="0" w:leftChars="0" w:right="0" w:rightChars="0" w:firstLine="0" w:firstLineChars="0"/>
        <w:jc w:val="left"/>
        <w:rPr>
          <w:rFonts w:hint="default"/>
          <w:b w:val="0"/>
          <w:bCs w:val="0"/>
          <w:lang w:val="en-US" w:eastAsia="zh-CN"/>
        </w:rPr>
      </w:pPr>
      <w:r>
        <w:rPr>
          <w:rFonts w:hint="default"/>
          <w:b/>
          <w:bCs/>
          <w:lang w:val="en-US" w:eastAsia="zh-CN"/>
        </w:rPr>
        <w:t>foreach 语句是对数组的每个元素执行一次提供的函数。是for语句的特殊简化版本，不能完全取代for语句，但任何foreach语句都可以改写为for语句版本</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let arr = [123,456,789,269,258]</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 xml:space="preserve"> for(i=0;i&lt;arr.length;i++){</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 xml:space="preserve">    console.log(arr[i])</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 xml:space="preserve">} </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 xml:space="preserve"> var str = ''</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arr.forEach(function(arr){//自循环：数组中的每个元素都执行forEach给定的函数</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 xml:space="preserve">    str+=arr+'\t'</w:t>
      </w:r>
    </w:p>
    <w:p>
      <w:pPr>
        <w:widowControl w:val="0"/>
        <w:numPr>
          <w:ilvl w:val="0"/>
          <w:numId w:val="0"/>
        </w:numPr>
        <w:autoSpaceDE w:val="0"/>
        <w:autoSpaceDN w:val="0"/>
        <w:spacing w:before="0" w:after="0" w:line="240" w:lineRule="auto"/>
        <w:ind w:leftChars="200" w:right="0" w:rightChars="0"/>
        <w:jc w:val="left"/>
        <w:rPr>
          <w:rFonts w:hint="default"/>
          <w:b w:val="0"/>
          <w:bCs w:val="0"/>
          <w:lang w:val="en-US" w:eastAsia="zh-CN"/>
        </w:rPr>
      </w:pPr>
      <w:r>
        <w:rPr>
          <w:rFonts w:hint="default"/>
          <w:b w:val="0"/>
          <w:bCs w:val="0"/>
          <w:lang w:val="en-US" w:eastAsia="zh-CN"/>
        </w:rPr>
        <w:t>})</w:t>
      </w:r>
    </w:p>
    <w:p>
      <w:pPr>
        <w:widowControl w:val="0"/>
        <w:numPr>
          <w:ilvl w:val="0"/>
          <w:numId w:val="66"/>
        </w:numPr>
        <w:autoSpaceDE w:val="0"/>
        <w:autoSpaceDN w:val="0"/>
        <w:spacing w:before="0" w:after="0" w:line="240" w:lineRule="auto"/>
        <w:ind w:left="0" w:leftChars="0" w:right="0" w:rightChars="0" w:firstLine="0" w:firstLineChars="0"/>
        <w:jc w:val="left"/>
        <w:rPr>
          <w:rFonts w:hint="default"/>
          <w:b/>
          <w:bCs/>
          <w:lang w:val="en-US" w:eastAsia="zh-CN"/>
        </w:rPr>
      </w:pPr>
      <w:r>
        <w:rPr>
          <w:rFonts w:hint="default"/>
          <w:b/>
          <w:bCs/>
          <w:lang w:val="en-US" w:eastAsia="zh-CN"/>
        </w:rPr>
        <w:t>优缺点</w:t>
      </w:r>
    </w:p>
    <w:p>
      <w:pPr>
        <w:widowControl w:val="0"/>
        <w:numPr>
          <w:ilvl w:val="0"/>
          <w:numId w:val="67"/>
        </w:numPr>
        <w:autoSpaceDE w:val="0"/>
        <w:autoSpaceDN w:val="0"/>
        <w:spacing w:before="0" w:after="0" w:line="240" w:lineRule="auto"/>
        <w:ind w:left="0" w:leftChars="0" w:right="0" w:rightChars="0" w:firstLine="0" w:firstLineChars="0"/>
        <w:jc w:val="left"/>
        <w:rPr>
          <w:rFonts w:hint="default"/>
          <w:b w:val="0"/>
          <w:bCs w:val="0"/>
          <w:lang w:val="en-US" w:eastAsia="zh-CN"/>
        </w:rPr>
      </w:pPr>
      <w:r>
        <w:rPr>
          <w:rFonts w:hint="default"/>
          <w:b w:val="0"/>
          <w:bCs w:val="0"/>
          <w:lang w:val="en-US" w:eastAsia="zh-CN"/>
        </w:rPr>
        <w:t>for:</w:t>
      </w:r>
    </w:p>
    <w:p>
      <w:pPr>
        <w:widowControl w:val="0"/>
        <w:numPr>
          <w:ilvl w:val="0"/>
          <w:numId w:val="0"/>
        </w:numPr>
        <w:autoSpaceDE w:val="0"/>
        <w:autoSpaceDN w:val="0"/>
        <w:spacing w:before="0" w:after="0" w:line="240" w:lineRule="auto"/>
        <w:ind w:right="0" w:rightChars="0" w:firstLine="720" w:firstLineChars="0"/>
        <w:jc w:val="left"/>
        <w:rPr>
          <w:rFonts w:hint="default"/>
          <w:b w:val="0"/>
          <w:bCs w:val="0"/>
          <w:lang w:val="en-US" w:eastAsia="zh-CN"/>
        </w:rPr>
      </w:pPr>
      <w:r>
        <w:rPr>
          <w:rFonts w:hint="default"/>
          <w:b w:val="0"/>
          <w:bCs w:val="0"/>
          <w:lang w:val="en-US" w:eastAsia="zh-CN"/>
        </w:rPr>
        <w:t>优点：程序简洁，结构清晰，循环初始化，循环变量化和循环条件位置突出。</w:t>
      </w:r>
    </w:p>
    <w:p>
      <w:pPr>
        <w:widowControl w:val="0"/>
        <w:numPr>
          <w:ilvl w:val="0"/>
          <w:numId w:val="0"/>
        </w:numPr>
        <w:autoSpaceDE w:val="0"/>
        <w:autoSpaceDN w:val="0"/>
        <w:spacing w:before="0" w:after="0" w:line="240" w:lineRule="auto"/>
        <w:ind w:right="0" w:rightChars="0" w:firstLine="720" w:firstLineChars="0"/>
        <w:jc w:val="left"/>
        <w:rPr>
          <w:rFonts w:hint="default"/>
          <w:b w:val="0"/>
          <w:bCs w:val="0"/>
          <w:lang w:val="en-US" w:eastAsia="zh-CN"/>
        </w:rPr>
      </w:pPr>
      <w:r>
        <w:rPr>
          <w:rFonts w:hint="default"/>
          <w:b w:val="0"/>
          <w:bCs w:val="0"/>
          <w:lang w:val="en-US" w:eastAsia="zh-CN"/>
        </w:rPr>
        <w:t>缺点：结构比while循环复杂，容易出编码错误。</w:t>
      </w:r>
    </w:p>
    <w:p>
      <w:pPr>
        <w:widowControl w:val="0"/>
        <w:numPr>
          <w:ilvl w:val="0"/>
          <w:numId w:val="67"/>
        </w:numPr>
        <w:autoSpaceDE w:val="0"/>
        <w:autoSpaceDN w:val="0"/>
        <w:spacing w:before="0" w:after="0" w:line="240" w:lineRule="auto"/>
        <w:ind w:left="0" w:leftChars="0" w:right="0" w:rightChars="0" w:firstLine="0" w:firstLineChars="0"/>
        <w:jc w:val="left"/>
        <w:rPr>
          <w:rFonts w:hint="default"/>
          <w:b w:val="0"/>
          <w:bCs w:val="0"/>
          <w:lang w:val="en-US" w:eastAsia="zh-CN"/>
        </w:rPr>
      </w:pPr>
      <w:r>
        <w:rPr>
          <w:rFonts w:hint="default"/>
          <w:b w:val="0"/>
          <w:bCs w:val="0"/>
          <w:lang w:val="en-US" w:eastAsia="zh-CN"/>
        </w:rPr>
        <w:t>for</w:t>
      </w:r>
      <w:r>
        <w:rPr>
          <w:rFonts w:hint="eastAsia"/>
          <w:b w:val="0"/>
          <w:bCs w:val="0"/>
          <w:lang w:val="en-US" w:eastAsia="zh-CN"/>
        </w:rPr>
        <w:t xml:space="preserve"> </w:t>
      </w:r>
      <w:r>
        <w:rPr>
          <w:rFonts w:hint="default"/>
          <w:b w:val="0"/>
          <w:bCs w:val="0"/>
          <w:lang w:val="en-US" w:eastAsia="zh-CN"/>
        </w:rPr>
        <w:t>in:</w:t>
      </w:r>
    </w:p>
    <w:p>
      <w:pPr>
        <w:widowControl w:val="0"/>
        <w:numPr>
          <w:ilvl w:val="0"/>
          <w:numId w:val="0"/>
        </w:numPr>
        <w:autoSpaceDE w:val="0"/>
        <w:autoSpaceDN w:val="0"/>
        <w:spacing w:before="0" w:after="0" w:line="240" w:lineRule="auto"/>
        <w:ind w:right="0" w:rightChars="0" w:firstLine="720" w:firstLineChars="0"/>
        <w:jc w:val="left"/>
        <w:rPr>
          <w:rFonts w:hint="default"/>
          <w:b w:val="0"/>
          <w:bCs w:val="0"/>
          <w:lang w:val="en-US" w:eastAsia="zh-CN"/>
        </w:rPr>
      </w:pPr>
      <w:r>
        <w:rPr>
          <w:rFonts w:hint="default"/>
          <w:b w:val="0"/>
          <w:bCs w:val="0"/>
          <w:lang w:val="en-US" w:eastAsia="zh-CN"/>
        </w:rPr>
        <w:t>优点：避免了for in的所有缺点，可以使用break,continue和return，不仅支持数组的遍历，还可以遍历类似数组的对象，支持字符串的遍历最简洁。</w:t>
      </w:r>
    </w:p>
    <w:p>
      <w:pPr>
        <w:widowControl w:val="0"/>
        <w:numPr>
          <w:ilvl w:val="0"/>
          <w:numId w:val="0"/>
        </w:numPr>
        <w:autoSpaceDE w:val="0"/>
        <w:autoSpaceDN w:val="0"/>
        <w:spacing w:before="0" w:after="0" w:line="240" w:lineRule="auto"/>
        <w:ind w:right="0" w:rightChars="0" w:firstLine="720" w:firstLineChars="0"/>
        <w:jc w:val="left"/>
        <w:rPr>
          <w:rFonts w:hint="default"/>
          <w:b w:val="0"/>
          <w:bCs w:val="0"/>
          <w:lang w:val="en-US" w:eastAsia="zh-CN"/>
        </w:rPr>
      </w:pPr>
      <w:r>
        <w:rPr>
          <w:rFonts w:hint="default"/>
          <w:b w:val="0"/>
          <w:bCs w:val="0"/>
          <w:lang w:val="en-US" w:eastAsia="zh-CN"/>
        </w:rPr>
        <w:t>缺点：不适用于处理原有的原生对象。</w:t>
      </w:r>
    </w:p>
    <w:p>
      <w:pPr>
        <w:widowControl w:val="0"/>
        <w:numPr>
          <w:ilvl w:val="0"/>
          <w:numId w:val="67"/>
        </w:numPr>
        <w:autoSpaceDE w:val="0"/>
        <w:autoSpaceDN w:val="0"/>
        <w:spacing w:before="0" w:after="0" w:line="240" w:lineRule="auto"/>
        <w:ind w:left="0" w:leftChars="0" w:right="0" w:rightChars="0" w:firstLine="0" w:firstLineChars="0"/>
        <w:jc w:val="left"/>
        <w:rPr>
          <w:rFonts w:hint="default"/>
          <w:b w:val="0"/>
          <w:bCs w:val="0"/>
          <w:lang w:val="en-US" w:eastAsia="zh-CN"/>
        </w:rPr>
      </w:pPr>
      <w:r>
        <w:rPr>
          <w:rFonts w:hint="default"/>
          <w:b w:val="0"/>
          <w:bCs w:val="0"/>
          <w:lang w:val="en-US" w:eastAsia="zh-CN"/>
        </w:rPr>
        <w:t>for</w:t>
      </w:r>
      <w:r>
        <w:rPr>
          <w:rFonts w:hint="eastAsia"/>
          <w:b w:val="0"/>
          <w:bCs w:val="0"/>
          <w:lang w:val="en-US" w:eastAsia="zh-CN"/>
        </w:rPr>
        <w:t xml:space="preserve"> </w:t>
      </w:r>
      <w:r>
        <w:rPr>
          <w:rFonts w:hint="default"/>
          <w:b w:val="0"/>
          <w:bCs w:val="0"/>
          <w:lang w:val="en-US" w:eastAsia="zh-CN"/>
        </w:rPr>
        <w:t>of:</w:t>
      </w:r>
    </w:p>
    <w:p>
      <w:pPr>
        <w:widowControl w:val="0"/>
        <w:numPr>
          <w:ilvl w:val="0"/>
          <w:numId w:val="0"/>
        </w:numPr>
        <w:autoSpaceDE w:val="0"/>
        <w:autoSpaceDN w:val="0"/>
        <w:spacing w:before="0" w:after="0" w:line="240" w:lineRule="auto"/>
        <w:ind w:right="0" w:rightChars="0" w:firstLine="720" w:firstLineChars="0"/>
        <w:jc w:val="left"/>
        <w:rPr>
          <w:rFonts w:hint="default"/>
          <w:b w:val="0"/>
          <w:bCs w:val="0"/>
          <w:lang w:val="en-US" w:eastAsia="zh-CN"/>
        </w:rPr>
      </w:pPr>
      <w:r>
        <w:rPr>
          <w:rFonts w:hint="default"/>
          <w:b w:val="0"/>
          <w:bCs w:val="0"/>
          <w:lang w:val="en-US" w:eastAsia="zh-CN"/>
        </w:rPr>
        <w:t>优点：避免了for…in的所有缺点，支持break,continue,return。支持遍历map，object,array,set string等。</w:t>
      </w:r>
    </w:p>
    <w:p>
      <w:pPr>
        <w:widowControl w:val="0"/>
        <w:numPr>
          <w:ilvl w:val="0"/>
          <w:numId w:val="0"/>
        </w:numPr>
        <w:autoSpaceDE w:val="0"/>
        <w:autoSpaceDN w:val="0"/>
        <w:spacing w:before="0" w:after="0" w:line="240" w:lineRule="auto"/>
        <w:ind w:right="0" w:rightChars="0" w:firstLine="720" w:firstLineChars="0"/>
        <w:jc w:val="left"/>
        <w:rPr>
          <w:rFonts w:hint="default"/>
          <w:b w:val="0"/>
          <w:bCs w:val="0"/>
          <w:lang w:val="en-US" w:eastAsia="zh-CN"/>
        </w:rPr>
      </w:pPr>
      <w:r>
        <w:rPr>
          <w:rFonts w:hint="default"/>
          <w:b w:val="0"/>
          <w:bCs w:val="0"/>
          <w:lang w:val="en-US" w:eastAsia="zh-CN"/>
        </w:rPr>
        <w:t>缺点：不适用于处理原有的原生对象。</w:t>
      </w:r>
    </w:p>
    <w:p>
      <w:pPr>
        <w:widowControl w:val="0"/>
        <w:numPr>
          <w:ilvl w:val="0"/>
          <w:numId w:val="67"/>
        </w:numPr>
        <w:autoSpaceDE w:val="0"/>
        <w:autoSpaceDN w:val="0"/>
        <w:spacing w:before="0" w:after="0" w:line="240" w:lineRule="auto"/>
        <w:ind w:left="0" w:leftChars="0" w:right="0" w:rightChars="0" w:firstLine="0" w:firstLineChars="0"/>
        <w:jc w:val="left"/>
        <w:rPr>
          <w:rFonts w:hint="default"/>
          <w:b w:val="0"/>
          <w:bCs w:val="0"/>
          <w:lang w:val="en-US" w:eastAsia="zh-CN"/>
        </w:rPr>
      </w:pPr>
      <w:r>
        <w:rPr>
          <w:rFonts w:hint="default"/>
          <w:b w:val="0"/>
          <w:bCs w:val="0"/>
          <w:lang w:val="en-US" w:eastAsia="zh-CN"/>
        </w:rPr>
        <w:t>forEach:</w:t>
      </w:r>
    </w:p>
    <w:p>
      <w:pPr>
        <w:widowControl w:val="0"/>
        <w:numPr>
          <w:ilvl w:val="0"/>
          <w:numId w:val="0"/>
        </w:numPr>
        <w:autoSpaceDE w:val="0"/>
        <w:autoSpaceDN w:val="0"/>
        <w:spacing w:before="0" w:after="0" w:line="240" w:lineRule="auto"/>
        <w:ind w:right="0" w:rightChars="0" w:firstLine="720" w:firstLineChars="0"/>
        <w:jc w:val="left"/>
        <w:rPr>
          <w:rFonts w:hint="default"/>
          <w:b w:val="0"/>
          <w:bCs w:val="0"/>
          <w:lang w:val="en-US" w:eastAsia="zh-CN"/>
        </w:rPr>
      </w:pPr>
      <w:r>
        <w:rPr>
          <w:rFonts w:hint="default"/>
          <w:b w:val="0"/>
          <w:bCs w:val="0"/>
          <w:lang w:val="en-US" w:eastAsia="zh-CN"/>
        </w:rPr>
        <w:t>优点：便利的时候更加简洁，效率和for循环相同，不用关心集合下标的问题，减少了出错的效率</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eastAsia"/>
          <w:b w:val="0"/>
          <w:bCs w:val="0"/>
          <w:lang w:val="en-US" w:eastAsia="zh-CN"/>
        </w:rPr>
        <w:tab/>
      </w:r>
      <w:r>
        <w:rPr>
          <w:rFonts w:hint="default"/>
          <w:b w:val="0"/>
          <w:bCs w:val="0"/>
          <w:lang w:val="en-US" w:eastAsia="zh-CN"/>
        </w:rPr>
        <w:t>循环，或者使用return从函数体返回，对于空数组不会执行回调函数</w:t>
      </w:r>
    </w:p>
    <w:p>
      <w:pPr>
        <w:widowControl w:val="0"/>
        <w:numPr>
          <w:ilvl w:val="0"/>
          <w:numId w:val="67"/>
        </w:numPr>
        <w:autoSpaceDE w:val="0"/>
        <w:autoSpaceDN w:val="0"/>
        <w:spacing w:before="0" w:after="0" w:line="240" w:lineRule="auto"/>
        <w:ind w:left="0" w:leftChars="0" w:right="0" w:rightChars="0" w:firstLine="0" w:firstLineChars="0"/>
        <w:jc w:val="left"/>
        <w:rPr>
          <w:rFonts w:hint="default"/>
          <w:b w:val="0"/>
          <w:bCs w:val="0"/>
          <w:lang w:val="en-US" w:eastAsia="zh-CN"/>
        </w:rPr>
      </w:pPr>
      <w:r>
        <w:rPr>
          <w:rFonts w:hint="default"/>
          <w:b w:val="0"/>
          <w:bCs w:val="0"/>
          <w:lang w:val="en-US" w:eastAsia="zh-CN"/>
        </w:rPr>
        <w:t>区别</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四个算法语句区别主要体现在响应break, continue, return上和使用的对象上。</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for 语句性能最好；能响应break, continue, return控制循环。</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forEach 无法响应break, continue, return控制循环。</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for in 无法响应break, continue, return控制循环；for in 主要针对对象，它不仅会循环对象本身的属性，还会查找循环原型上的属性；循环的顺序不确定。</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for of 能响应break, continue, return控制循环，还能遍历map、set 等类数组，但是不能循环普通的对象</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p>
    <w:p>
      <w:pPr>
        <w:pStyle w:val="2"/>
        <w:bidi w:val="0"/>
        <w:rPr>
          <w:rFonts w:hint="eastAsia"/>
          <w:lang w:val="en-US" w:eastAsia="zh-CN"/>
        </w:rPr>
      </w:pPr>
      <w:r>
        <w:rPr>
          <w:rFonts w:hint="eastAsia"/>
          <w:lang w:val="en-US" w:eastAsia="zh-CN"/>
        </w:rPr>
        <w:t>react生命周期</w:t>
      </w:r>
    </w:p>
    <w:p>
      <w:pPr>
        <w:keepNext w:val="0"/>
        <w:keepLines w:val="0"/>
        <w:widowControl/>
        <w:suppressLineNumbers w:val="0"/>
        <w:jc w:val="left"/>
      </w:pPr>
      <w:r>
        <w:rPr>
          <w:rFonts w:ascii="宋体" w:hAnsi="宋体" w:eastAsia="宋体" w:cs="宋体"/>
          <w:kern w:val="0"/>
          <w:sz w:val="24"/>
          <w:szCs w:val="24"/>
          <w:lang w:val="en-US" w:eastAsia="zh-CN"/>
        </w:rPr>
        <w:drawing>
          <wp:inline distT="0" distB="0" distL="0" distR="0">
            <wp:extent cx="4378325" cy="3045460"/>
            <wp:effectExtent l="0" t="0" r="10795" b="2540"/>
            <wp:docPr id="1050" name="图片 1" descr="IMG_256"/>
            <wp:cNvGraphicFramePr/>
            <a:graphic xmlns:a="http://schemas.openxmlformats.org/drawingml/2006/main">
              <a:graphicData uri="http://schemas.openxmlformats.org/drawingml/2006/picture">
                <pic:pic xmlns:pic="http://schemas.openxmlformats.org/drawingml/2006/picture">
                  <pic:nvPicPr>
                    <pic:cNvPr id="1050" name="图片 1" descr="IMG_256"/>
                    <pic:cNvPicPr/>
                  </pic:nvPicPr>
                  <pic:blipFill>
                    <a:blip r:embed="rId33" cstate="print"/>
                    <a:srcRect/>
                    <a:stretch>
                      <a:fillRect/>
                    </a:stretch>
                  </pic:blipFill>
                  <pic:spPr>
                    <a:xfrm>
                      <a:off x="0" y="0"/>
                      <a:ext cx="4378325" cy="3045460"/>
                    </a:xfrm>
                    <a:prstGeom prst="rect">
                      <a:avLst/>
                    </a:prstGeom>
                    <a:ln>
                      <a:noFill/>
                    </a:ln>
                  </pic:spPr>
                </pic:pic>
              </a:graphicData>
            </a:graphic>
          </wp:inline>
        </w:drawing>
      </w:r>
    </w:p>
    <w:p>
      <w:pPr>
        <w:rPr>
          <w:rFonts w:hint="default"/>
          <w:lang w:val="en-US" w:eastAsia="zh-CN"/>
        </w:rPr>
      </w:pP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初始化阶段：</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getDefaultProps:获取实例的默认属性</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getInitialState:获取每个实例的初始化状态</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componentWillMount：组件即将被装载、渲染到页面上</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render:组件在这里生成虚拟的 DOM 节点</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componentDidMount:组件真正在被装载之后</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运行中状态：</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componentWillReceiveProps:组件将要接收到属性的时候调用</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shouldComponentUpdate:组件接受到新属性或者新状态的时候（可以返回 false，接收数据后不更新，阻止 render 调用，后面的函数不会被继续执行了）</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componentWillUpdate:组件即将更新不能修改属性和状态</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render:组件重新描绘</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componentDidUpdate:组件已经更新</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销毁阶段：</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r>
        <w:rPr>
          <w:rFonts w:hint="default"/>
          <w:b w:val="0"/>
          <w:bCs w:val="0"/>
          <w:lang w:val="en-US" w:eastAsia="zh-CN"/>
        </w:rPr>
        <w:t>componentWillUnmount:组件即将销毁</w:t>
      </w:r>
    </w:p>
    <w:p>
      <w:pPr>
        <w:widowControl w:val="0"/>
        <w:numPr>
          <w:ilvl w:val="0"/>
          <w:numId w:val="0"/>
        </w:numPr>
        <w:autoSpaceDE w:val="0"/>
        <w:autoSpaceDN w:val="0"/>
        <w:spacing w:before="0" w:after="0" w:line="240" w:lineRule="auto"/>
        <w:ind w:right="0" w:rightChars="0"/>
        <w:jc w:val="left"/>
        <w:rPr>
          <w:rFonts w:hint="default"/>
          <w:b w:val="0"/>
          <w:bCs w:val="0"/>
          <w:lang w:val="en-US" w:eastAsia="zh-CN"/>
        </w:rPr>
      </w:pPr>
    </w:p>
    <w:p>
      <w:pPr>
        <w:pStyle w:val="2"/>
        <w:bidi w:val="0"/>
        <w:rPr>
          <w:rFonts w:hint="default"/>
          <w:lang w:val="en-US" w:eastAsia="zh-CN"/>
        </w:rPr>
      </w:pPr>
      <w:r>
        <w:rPr>
          <w:rFonts w:hint="default"/>
          <w:lang w:val="en-US" w:eastAsia="zh-CN"/>
        </w:rPr>
        <w:t>react生命周期中，最适合与服务端进行数据交互的是哪个函数</w:t>
      </w:r>
    </w:p>
    <w:p>
      <w:pPr>
        <w:rPr>
          <w:rFonts w:hint="default"/>
          <w:lang w:val="en-US" w:eastAsia="zh-CN"/>
        </w:rPr>
      </w:pPr>
      <w:r>
        <w:rPr>
          <w:rFonts w:hint="default"/>
          <w:lang w:val="en-US" w:eastAsia="zh-CN"/>
        </w:rPr>
        <w:t>componentDidMount：在这个阶段，实例和dom已经挂载完成，可以进行相关的dom操作</w:t>
      </w:r>
    </w:p>
    <w:p>
      <w:pPr>
        <w:rPr>
          <w:rFonts w:hint="default"/>
          <w:lang w:val="en-US" w:eastAsia="zh-CN"/>
        </w:rPr>
      </w:pPr>
    </w:p>
    <w:p>
      <w:pPr>
        <w:pStyle w:val="2"/>
        <w:bidi w:val="0"/>
        <w:rPr>
          <w:rFonts w:hint="default"/>
          <w:lang w:val="en-US" w:eastAsia="zh-CN"/>
        </w:rPr>
      </w:pPr>
      <w:r>
        <w:rPr>
          <w:rFonts w:hint="eastAsia"/>
          <w:lang w:val="en-US" w:eastAsia="zh-CN"/>
        </w:rPr>
        <w:t>react</w:t>
      </w:r>
      <w:r>
        <w:rPr>
          <w:rFonts w:hint="default"/>
          <w:lang w:val="en-US" w:eastAsia="zh-CN"/>
        </w:rPr>
        <w:t>组件生命周期的执行次数是什么样子的？？？</w:t>
      </w:r>
    </w:p>
    <w:p>
      <w:pPr>
        <w:rPr>
          <w:rFonts w:hint="default"/>
          <w:lang w:val="en-US" w:eastAsia="zh-CN"/>
        </w:rPr>
      </w:pPr>
      <w:r>
        <w:rPr>
          <w:rFonts w:hint="default"/>
          <w:lang w:val="en-US" w:eastAsia="zh-CN"/>
        </w:rPr>
        <w:t>只执行一次： constructor、componentWillMount、componentDidMount</w:t>
      </w:r>
    </w:p>
    <w:p>
      <w:pPr>
        <w:rPr>
          <w:rFonts w:hint="default"/>
          <w:lang w:val="en-US" w:eastAsia="zh-CN"/>
        </w:rPr>
      </w:pPr>
      <w:r>
        <w:rPr>
          <w:rFonts w:hint="default"/>
          <w:lang w:val="en-US" w:eastAsia="zh-CN"/>
        </w:rPr>
        <w:t>执行多次：render 、子组件的componentWillReceiveProps、componentWillUpdate、componentDidUpdate</w:t>
      </w:r>
    </w:p>
    <w:p>
      <w:pPr>
        <w:rPr>
          <w:rFonts w:hint="default"/>
          <w:lang w:val="en-US" w:eastAsia="zh-CN"/>
        </w:rPr>
      </w:pPr>
      <w:r>
        <w:rPr>
          <w:rFonts w:hint="default"/>
          <w:lang w:val="en-US" w:eastAsia="zh-CN"/>
        </w:rPr>
        <w:t>有条件的执行：componentWillUnmount（页面离开，组件销毁时）</w:t>
      </w:r>
    </w:p>
    <w:p>
      <w:pPr>
        <w:rPr>
          <w:rFonts w:hint="default"/>
          <w:lang w:val="en-US" w:eastAsia="zh-CN"/>
        </w:rPr>
      </w:pPr>
      <w:r>
        <w:rPr>
          <w:rFonts w:hint="default"/>
          <w:lang w:val="en-US" w:eastAsia="zh-CN"/>
        </w:rPr>
        <w:t>不执行的：根组件（ReactDOM.render在DOM上的组件）的componentWillReceiveProps（因为压根没有父组件给传递props）</w:t>
      </w:r>
    </w:p>
    <w:p>
      <w:pPr>
        <w:rPr>
          <w:rFonts w:hint="default"/>
          <w:lang w:val="en-US" w:eastAsia="zh-CN"/>
        </w:rPr>
      </w:pPr>
    </w:p>
    <w:p>
      <w:pPr>
        <w:pStyle w:val="2"/>
        <w:bidi w:val="0"/>
        <w:rPr>
          <w:rFonts w:hint="default"/>
          <w:lang w:val="en-US" w:eastAsia="zh-CN"/>
        </w:rPr>
      </w:pPr>
      <w:r>
        <w:rPr>
          <w:rFonts w:hint="eastAsia"/>
          <w:lang w:val="en-US" w:eastAsia="zh-CN"/>
        </w:rPr>
        <w:t>react</w:t>
      </w:r>
      <w:r>
        <w:rPr>
          <w:rFonts w:hint="default"/>
          <w:lang w:val="en-US" w:eastAsia="zh-CN"/>
        </w:rPr>
        <w:t>组件的生命周期执行顺序是什么样子的？</w:t>
      </w:r>
    </w:p>
    <w:p>
      <w:pPr>
        <w:rPr>
          <w:rFonts w:hint="default"/>
          <w:b/>
          <w:bCs/>
          <w:lang w:val="en-US" w:eastAsia="zh-CN"/>
        </w:rPr>
      </w:pPr>
      <w:r>
        <w:rPr>
          <w:rFonts w:hint="default"/>
          <w:b/>
          <w:bCs/>
          <w:lang w:val="en-US" w:eastAsia="zh-CN"/>
        </w:rPr>
        <w:t>如果不涉及到setState更新，第一次渲染的顺序如下：</w:t>
      </w:r>
    </w:p>
    <w:p>
      <w:pPr>
        <w:ind w:leftChars="100"/>
        <w:rPr>
          <w:rFonts w:hint="default"/>
          <w:b w:val="0"/>
          <w:bCs w:val="0"/>
          <w:lang w:val="en-US" w:eastAsia="zh-CN"/>
        </w:rPr>
      </w:pPr>
      <w:r>
        <w:rPr>
          <w:rFonts w:hint="default"/>
          <w:b w:val="0"/>
          <w:bCs w:val="0"/>
          <w:lang w:val="en-US" w:eastAsia="zh-CN"/>
        </w:rPr>
        <w:t>App： constructor --&gt; componentWillMount --&gt; render --&gt;</w:t>
      </w:r>
    </w:p>
    <w:p>
      <w:pPr>
        <w:ind w:leftChars="100"/>
        <w:rPr>
          <w:rFonts w:hint="default"/>
          <w:b w:val="0"/>
          <w:bCs w:val="0"/>
          <w:lang w:val="en-US" w:eastAsia="zh-CN"/>
        </w:rPr>
      </w:pPr>
      <w:r>
        <w:rPr>
          <w:rFonts w:hint="default"/>
          <w:b w:val="0"/>
          <w:bCs w:val="0"/>
          <w:lang w:val="en-US" w:eastAsia="zh-CN"/>
        </w:rPr>
        <w:t>parent: constructor --&gt; componentWillMount --&gt; render --&gt;</w:t>
      </w:r>
    </w:p>
    <w:p>
      <w:pPr>
        <w:ind w:leftChars="100"/>
        <w:rPr>
          <w:rFonts w:hint="default"/>
          <w:b w:val="0"/>
          <w:bCs w:val="0"/>
          <w:lang w:val="en-US" w:eastAsia="zh-CN"/>
        </w:rPr>
      </w:pPr>
      <w:r>
        <w:rPr>
          <w:rFonts w:hint="default"/>
          <w:b w:val="0"/>
          <w:bCs w:val="0"/>
          <w:lang w:val="en-US" w:eastAsia="zh-CN"/>
        </w:rPr>
        <w:t>child: constructor --&gt; componentWillMount --&gt; render --&gt;</w:t>
      </w:r>
    </w:p>
    <w:p>
      <w:pPr>
        <w:ind w:leftChars="100"/>
        <w:rPr>
          <w:rFonts w:hint="default"/>
          <w:b w:val="0"/>
          <w:bCs w:val="0"/>
          <w:lang w:val="en-US" w:eastAsia="zh-CN"/>
        </w:rPr>
      </w:pPr>
      <w:r>
        <w:rPr>
          <w:rFonts w:hint="default"/>
          <w:b w:val="0"/>
          <w:bCs w:val="0"/>
          <w:lang w:val="en-US" w:eastAsia="zh-CN"/>
        </w:rPr>
        <w:t>componentDidMount (child) --&gt; componentDidMount (parent) --&gt; componentDidMount (App)</w:t>
      </w:r>
    </w:p>
    <w:p>
      <w:pPr>
        <w:rPr>
          <w:rFonts w:hint="default"/>
          <w:b w:val="0"/>
          <w:bCs w:val="0"/>
          <w:lang w:val="en-US" w:eastAsia="zh-CN"/>
        </w:rPr>
      </w:pPr>
    </w:p>
    <w:p>
      <w:pPr>
        <w:rPr>
          <w:rFonts w:hint="default"/>
          <w:b/>
          <w:bCs/>
          <w:lang w:val="en-US" w:eastAsia="zh-CN"/>
        </w:rPr>
      </w:pPr>
      <w:r>
        <w:rPr>
          <w:rFonts w:hint="default"/>
          <w:b/>
          <w:bCs/>
          <w:lang w:val="en-US" w:eastAsia="zh-CN"/>
        </w:rPr>
        <w:t>这时候触发App的setState事件</w:t>
      </w:r>
    </w:p>
    <w:p>
      <w:pPr>
        <w:ind w:leftChars="200"/>
        <w:rPr>
          <w:rFonts w:hint="default"/>
          <w:b w:val="0"/>
          <w:bCs w:val="0"/>
          <w:lang w:val="en-US" w:eastAsia="zh-CN"/>
        </w:rPr>
      </w:pPr>
      <w:r>
        <w:rPr>
          <w:rFonts w:hint="default"/>
          <w:b w:val="0"/>
          <w:bCs w:val="0"/>
          <w:lang w:val="en-US" w:eastAsia="zh-CN"/>
        </w:rPr>
        <w:t>App： componentWillUpdate --&gt; render --&gt;</w:t>
      </w:r>
    </w:p>
    <w:p>
      <w:pPr>
        <w:ind w:leftChars="200"/>
        <w:rPr>
          <w:rFonts w:hint="default"/>
          <w:b w:val="0"/>
          <w:bCs w:val="0"/>
          <w:lang w:val="en-US" w:eastAsia="zh-CN"/>
        </w:rPr>
      </w:pPr>
      <w:r>
        <w:rPr>
          <w:rFonts w:hint="default"/>
          <w:b w:val="0"/>
          <w:bCs w:val="0"/>
          <w:lang w:val="en-US" w:eastAsia="zh-CN"/>
        </w:rPr>
        <w:t>parent: componentWillReceiveProps --&gt; componentWillUpdate --&gt; render --&gt;</w:t>
      </w:r>
    </w:p>
    <w:p>
      <w:pPr>
        <w:ind w:leftChars="200"/>
        <w:rPr>
          <w:rFonts w:hint="default"/>
          <w:b w:val="0"/>
          <w:bCs w:val="0"/>
          <w:lang w:val="en-US" w:eastAsia="zh-CN"/>
        </w:rPr>
      </w:pPr>
      <w:r>
        <w:rPr>
          <w:rFonts w:hint="default"/>
          <w:b w:val="0"/>
          <w:bCs w:val="0"/>
          <w:lang w:val="en-US" w:eastAsia="zh-CN"/>
        </w:rPr>
        <w:t>child: componentWillReceiveProps --&gt; componentWillUpdate --&gt; render --&gt;</w:t>
      </w:r>
    </w:p>
    <w:p>
      <w:pPr>
        <w:ind w:leftChars="200"/>
        <w:rPr>
          <w:rFonts w:hint="default"/>
          <w:b w:val="0"/>
          <w:bCs w:val="0"/>
          <w:lang w:val="en-US" w:eastAsia="zh-CN"/>
        </w:rPr>
      </w:pPr>
      <w:r>
        <w:rPr>
          <w:rFonts w:hint="default"/>
          <w:b w:val="0"/>
          <w:bCs w:val="0"/>
          <w:lang w:val="en-US" w:eastAsia="zh-CN"/>
        </w:rPr>
        <w:t>componentDidUpdate (child) --&gt; componentDidUpdate (parent) --&gt; componentDidUpdate (App)</w:t>
      </w:r>
    </w:p>
    <w:p>
      <w:pPr>
        <w:ind w:leftChars="200"/>
        <w:rPr>
          <w:rFonts w:hint="default"/>
          <w:b w:val="0"/>
          <w:bCs w:val="0"/>
          <w:lang w:val="en-US" w:eastAsia="zh-CN"/>
        </w:rPr>
      </w:pPr>
    </w:p>
    <w:p>
      <w:pPr>
        <w:pStyle w:val="2"/>
        <w:bidi w:val="0"/>
        <w:rPr>
          <w:rFonts w:hint="default"/>
          <w:lang w:eastAsia="zh-CN"/>
        </w:rPr>
      </w:pPr>
      <w:r>
        <w:rPr>
          <w:rFonts w:hint="eastAsia"/>
          <w:lang w:val="en-US" w:eastAsia="zh-CN"/>
        </w:rPr>
        <w:t>v-if和v-for优先级</w:t>
      </w:r>
      <w:r>
        <w:rPr>
          <w:rFonts w:hint="default"/>
          <w:lang w:eastAsia="zh-CN"/>
        </w:rPr>
        <w:t xml:space="preserve"> </w:t>
      </w:r>
    </w:p>
    <w:p>
      <w:pPr>
        <w:rPr>
          <w:rFonts w:hint="default"/>
          <w:lang w:val="en-US" w:eastAsia="zh-CN"/>
        </w:rPr>
      </w:pPr>
      <w:r>
        <w:rPr>
          <w:rFonts w:hint="default"/>
          <w:lang w:val="en-US" w:eastAsia="zh-CN"/>
        </w:rPr>
        <w:t>在vue2中,v-for的优先级高于v-if</w:t>
      </w:r>
    </w:p>
    <w:p>
      <w:pPr>
        <w:rPr>
          <w:rFonts w:hint="default"/>
          <w:lang w:val="en-US" w:eastAsia="zh-CN"/>
        </w:rPr>
      </w:pPr>
      <w:r>
        <w:rPr>
          <w:rFonts w:hint="default"/>
          <w:lang w:val="en-US" w:eastAsia="zh-CN"/>
        </w:rPr>
        <w:t>在vue3中,v-if的优先级高于v-for</w:t>
      </w:r>
    </w:p>
    <w:p>
      <w:pPr>
        <w:rPr>
          <w:rFonts w:hint="default"/>
          <w:lang w:val="en-US" w:eastAsia="zh-CN"/>
        </w:rPr>
      </w:pPr>
    </w:p>
    <w:p>
      <w:pPr>
        <w:pStyle w:val="2"/>
        <w:bidi w:val="0"/>
        <w:rPr>
          <w:rFonts w:hint="default"/>
          <w:lang w:val="en-US" w:eastAsia="zh-CN"/>
        </w:rPr>
      </w:pPr>
      <w:r>
        <w:rPr>
          <w:rFonts w:hint="default"/>
          <w:lang w:val="en-US" w:eastAsia="zh-CN"/>
        </w:rPr>
        <w:t>重置data的所有属性</w:t>
      </w:r>
    </w:p>
    <w:p>
      <w:pPr>
        <w:rPr>
          <w:rFonts w:hint="default"/>
          <w:lang w:val="en-US" w:eastAsia="zh-CN"/>
        </w:rPr>
      </w:pPr>
      <w:r>
        <w:rPr>
          <w:rFonts w:hint="default"/>
          <w:lang w:val="en-US" w:eastAsia="zh-CN"/>
        </w:rPr>
        <w:t>1.拿到data原始属性</w:t>
      </w:r>
    </w:p>
    <w:p>
      <w:pPr>
        <w:rPr>
          <w:rFonts w:hint="default"/>
          <w:lang w:val="en-US" w:eastAsia="zh-CN"/>
        </w:rPr>
      </w:pPr>
      <w:r>
        <w:rPr>
          <w:rFonts w:hint="default"/>
          <w:lang w:val="en-US" w:eastAsia="zh-CN"/>
        </w:rPr>
        <w:t>this.$options.data()</w:t>
      </w:r>
    </w:p>
    <w:p>
      <w:pPr>
        <w:rPr>
          <w:rFonts w:hint="default"/>
          <w:lang w:val="en-US" w:eastAsia="zh-CN"/>
        </w:rPr>
      </w:pPr>
      <w:r>
        <w:rPr>
          <w:rFonts w:hint="default"/>
          <w:lang w:val="en-US" w:eastAsia="zh-CN"/>
        </w:rPr>
        <w:t>2.拿到当前的data</w:t>
      </w:r>
    </w:p>
    <w:p>
      <w:pPr>
        <w:rPr>
          <w:rFonts w:hint="default"/>
          <w:lang w:val="en-US" w:eastAsia="zh-CN"/>
        </w:rPr>
      </w:pPr>
      <w:r>
        <w:rPr>
          <w:rFonts w:hint="default"/>
          <w:lang w:val="en-US" w:eastAsia="zh-CN"/>
        </w:rPr>
        <w:t>this.$data</w:t>
      </w:r>
    </w:p>
    <w:p>
      <w:pPr>
        <w:rPr>
          <w:rFonts w:hint="default"/>
          <w:lang w:val="en-US" w:eastAsia="zh-CN"/>
        </w:rPr>
      </w:pPr>
      <w:r>
        <w:rPr>
          <w:rFonts w:hint="default"/>
          <w:lang w:val="en-US" w:eastAsia="zh-CN"/>
        </w:rPr>
        <w:t>3.复制到当前$data里面</w:t>
      </w:r>
    </w:p>
    <w:p>
      <w:pPr>
        <w:rPr>
          <w:rFonts w:hint="default"/>
          <w:lang w:val="en-US" w:eastAsia="zh-CN"/>
        </w:rPr>
      </w:pPr>
      <w:r>
        <w:rPr>
          <w:rFonts w:hint="default"/>
          <w:lang w:val="en-US" w:eastAsia="zh-CN"/>
        </w:rPr>
        <w:t>Object.assign(this.$data, this.$options.data());</w:t>
      </w:r>
    </w:p>
    <w:p>
      <w:pPr>
        <w:rPr>
          <w:rFonts w:hint="eastAsia"/>
          <w:lang w:val="en-US" w:eastAsia="zh-CN"/>
        </w:rPr>
      </w:pPr>
    </w:p>
    <w:p>
      <w:pPr>
        <w:pStyle w:val="2"/>
        <w:bidi w:val="0"/>
        <w:rPr>
          <w:rFonts w:hint="default"/>
          <w:lang w:val="en-US" w:eastAsia="zh-CN"/>
        </w:rPr>
      </w:pPr>
      <w:r>
        <w:rPr>
          <w:rFonts w:hint="eastAsia"/>
          <w:lang w:val="en-US" w:eastAsia="zh-CN"/>
        </w:rPr>
        <w:t>h</w:t>
      </w:r>
      <w:r>
        <w:rPr>
          <w:rFonts w:hint="default"/>
          <w:lang w:val="en-US" w:eastAsia="zh-CN"/>
        </w:rPr>
        <w:t>5新特性</w:t>
      </w:r>
    </w:p>
    <w:p>
      <w:pPr>
        <w:rPr>
          <w:rFonts w:hint="default"/>
          <w:lang w:val="en-US" w:eastAsia="zh-CN"/>
        </w:rPr>
      </w:pPr>
      <w:r>
        <w:rPr>
          <w:rFonts w:hint="default"/>
          <w:lang w:val="en-US" w:eastAsia="zh-CN"/>
        </w:rPr>
        <w:t>1、拖拽释放（drag and drop）API</w:t>
      </w:r>
    </w:p>
    <w:p>
      <w:pPr>
        <w:rPr>
          <w:rFonts w:hint="default"/>
          <w:lang w:val="en-US" w:eastAsia="zh-CN"/>
        </w:rPr>
      </w:pPr>
      <w:r>
        <w:rPr>
          <w:rFonts w:hint="default"/>
          <w:lang w:val="en-US" w:eastAsia="zh-CN"/>
        </w:rPr>
        <w:t>2、语义化更好的内容标签（header footer nav aside article section）</w:t>
      </w:r>
    </w:p>
    <w:p>
      <w:pPr>
        <w:rPr>
          <w:rFonts w:hint="default"/>
          <w:lang w:val="en-US" w:eastAsia="zh-CN"/>
        </w:rPr>
      </w:pPr>
      <w:r>
        <w:rPr>
          <w:rFonts w:hint="default"/>
          <w:lang w:val="en-US" w:eastAsia="zh-CN"/>
        </w:rPr>
        <w:t>3、音频、视频（audio video）API</w:t>
      </w:r>
    </w:p>
    <w:p>
      <w:pPr>
        <w:rPr>
          <w:rFonts w:hint="default"/>
          <w:lang w:val="en-US" w:eastAsia="zh-CN"/>
        </w:rPr>
      </w:pPr>
      <w:r>
        <w:rPr>
          <w:rFonts w:hint="default"/>
          <w:lang w:val="en-US" w:eastAsia="zh-CN"/>
        </w:rPr>
        <w:t>4、画布（Canvas）API</w:t>
      </w:r>
    </w:p>
    <w:p>
      <w:pPr>
        <w:rPr>
          <w:rFonts w:hint="default"/>
          <w:lang w:val="en-US" w:eastAsia="zh-CN"/>
        </w:rPr>
      </w:pPr>
      <w:r>
        <w:rPr>
          <w:rFonts w:hint="default"/>
          <w:lang w:val="en-US" w:eastAsia="zh-CN"/>
        </w:rPr>
        <w:t>5、地理（Geolocation）API</w:t>
      </w:r>
    </w:p>
    <w:p>
      <w:pPr>
        <w:rPr>
          <w:rFonts w:hint="default"/>
          <w:lang w:val="en-US" w:eastAsia="zh-CN"/>
        </w:rPr>
      </w:pPr>
      <w:r>
        <w:rPr>
          <w:rFonts w:hint="default"/>
          <w:lang w:val="en-US" w:eastAsia="zh-CN"/>
        </w:rPr>
        <w:t>6、localstorage 和 sessionstorage 缓存方式</w:t>
      </w:r>
    </w:p>
    <w:p>
      <w:pPr>
        <w:rPr>
          <w:rFonts w:hint="default"/>
          <w:lang w:val="en-US" w:eastAsia="zh-CN"/>
        </w:rPr>
      </w:pPr>
      <w:r>
        <w:rPr>
          <w:rFonts w:hint="default"/>
          <w:lang w:val="en-US" w:eastAsia="zh-CN"/>
        </w:rPr>
        <w:t>7、表单控件（calendar date time email ul search）</w:t>
      </w:r>
    </w:p>
    <w:p>
      <w:pPr>
        <w:rPr>
          <w:rFonts w:hint="default"/>
          <w:lang w:val="en-US" w:eastAsia="zh-CN"/>
        </w:rPr>
      </w:pPr>
      <w:r>
        <w:rPr>
          <w:rFonts w:hint="default"/>
          <w:lang w:val="en-US" w:eastAsia="zh-CN"/>
        </w:rPr>
        <w:t>8、新技术（webworker websocket Geolocation）</w:t>
      </w:r>
    </w:p>
    <w:p>
      <w:pPr>
        <w:rPr>
          <w:rFonts w:hint="default"/>
          <w:lang w:val="en-US" w:eastAsia="zh-CN"/>
        </w:rPr>
      </w:pPr>
    </w:p>
    <w:p>
      <w:pPr>
        <w:pStyle w:val="2"/>
        <w:bidi w:val="0"/>
        <w:rPr>
          <w:rFonts w:hint="default"/>
          <w:lang w:val="en-US" w:eastAsia="zh-CN"/>
        </w:rPr>
      </w:pPr>
      <w:r>
        <w:rPr>
          <w:rFonts w:hint="default"/>
          <w:lang w:val="en-US" w:eastAsia="zh-CN"/>
        </w:rPr>
        <w:t>css中实现元素隐藏的方法</w:t>
      </w:r>
    </w:p>
    <w:p>
      <w:pPr>
        <w:rPr>
          <w:rFonts w:hint="default"/>
          <w:lang w:val="en-US" w:eastAsia="zh-CN"/>
        </w:rPr>
      </w:pPr>
      <w:r>
        <w:rPr>
          <w:rFonts w:hint="default"/>
          <w:lang w:val="en-US" w:eastAsia="zh-CN"/>
        </w:rPr>
        <w:t>1、display:none;</w:t>
      </w:r>
    </w:p>
    <w:p>
      <w:pPr>
        <w:rPr>
          <w:rFonts w:hint="default"/>
          <w:lang w:val="en-US" w:eastAsia="zh-CN"/>
        </w:rPr>
      </w:pPr>
      <w:r>
        <w:rPr>
          <w:rFonts w:hint="default"/>
          <w:lang w:val="en-US" w:eastAsia="zh-CN"/>
        </w:rPr>
        <w:t>display翻译成中文是显示、展览的意思；将display的属性改为none可以实现元素的隐藏，元素和盒子模型也不生成，被隐藏的元素不占位置，看不见摸不着，它会导致浏览器的重排和重绘。</w:t>
      </w:r>
    </w:p>
    <w:p>
      <w:pPr>
        <w:rPr>
          <w:rFonts w:hint="default"/>
          <w:lang w:val="en-US" w:eastAsia="zh-CN"/>
        </w:rPr>
      </w:pPr>
      <w:r>
        <w:rPr>
          <w:rFonts w:hint="default"/>
          <w:lang w:val="en-US" w:eastAsia="zh-CN"/>
        </w:rPr>
        <w:t>2、visibility:hidden;</w:t>
      </w:r>
    </w:p>
    <w:p>
      <w:pPr>
        <w:rPr>
          <w:rFonts w:hint="default"/>
          <w:lang w:val="en-US" w:eastAsia="zh-CN"/>
        </w:rPr>
      </w:pPr>
      <w:r>
        <w:rPr>
          <w:rFonts w:hint="default"/>
          <w:lang w:val="en-US" w:eastAsia="zh-CN"/>
        </w:rPr>
        <w:t>visibility翻译成中文是能见、可见性的意思；hidden翻译成中文的是隐藏、不易察觉的意思。将visibility的属性改成hidden可以实现元素的隐藏，和display:none的区别是它占位置，看不见但是摸得着，所以它只会导致浏览器重绘而不会重排。</w:t>
      </w:r>
    </w:p>
    <w:p>
      <w:pPr>
        <w:rPr>
          <w:rFonts w:hint="default"/>
          <w:lang w:val="en-US" w:eastAsia="zh-CN"/>
        </w:rPr>
      </w:pPr>
      <w:r>
        <w:rPr>
          <w:rFonts w:hint="default"/>
          <w:lang w:val="en-US" w:eastAsia="zh-CN"/>
        </w:rPr>
        <w:t>3、opacity:0;</w:t>
      </w:r>
    </w:p>
    <w:p>
      <w:pPr>
        <w:rPr>
          <w:rFonts w:hint="default"/>
          <w:lang w:val="en-US" w:eastAsia="zh-CN"/>
        </w:rPr>
      </w:pPr>
      <w:r>
        <w:rPr>
          <w:rFonts w:hint="default"/>
          <w:lang w:val="en-US" w:eastAsia="zh-CN"/>
        </w:rPr>
        <w:t>opacity翻译成中文是透明度、不透明的意思；将opacity的属性改成0那就是透明度等于0看不见元素，但是这种方法也是只能隐藏看不见元素，和visibility:hidden一样，元素依然存在页面中。</w:t>
      </w:r>
    </w:p>
    <w:p>
      <w:pPr>
        <w:rPr>
          <w:rFonts w:hint="default"/>
          <w:lang w:val="en-US" w:eastAsia="zh-CN"/>
        </w:rPr>
      </w:pPr>
      <w:r>
        <w:rPr>
          <w:rFonts w:hint="default"/>
          <w:lang w:val="en-US" w:eastAsia="zh-CN"/>
        </w:rPr>
        <w:t>4、position；</w:t>
      </w:r>
    </w:p>
    <w:p>
      <w:pPr>
        <w:rPr>
          <w:rFonts w:hint="default"/>
          <w:lang w:val="en-US" w:eastAsia="zh-CN"/>
        </w:rPr>
      </w:pPr>
      <w:r>
        <w:rPr>
          <w:rFonts w:hint="default"/>
          <w:lang w:val="en-US" w:eastAsia="zh-CN"/>
        </w:rPr>
        <w:t>利用定位将元素的top和left值设为足够大的负数，使它移出屏幕在屏幕上看不见。</w:t>
      </w:r>
    </w:p>
    <w:p>
      <w:pPr>
        <w:rPr>
          <w:rFonts w:hint="default"/>
          <w:lang w:val="en-US" w:eastAsia="zh-CN"/>
        </w:rPr>
      </w:pPr>
      <w:r>
        <w:rPr>
          <w:rFonts w:hint="default"/>
          <w:lang w:val="en-US" w:eastAsia="zh-CN"/>
        </w:rPr>
        <w:t>5、overflow:hidden；</w:t>
      </w:r>
    </w:p>
    <w:p>
      <w:pPr>
        <w:rPr>
          <w:rFonts w:hint="default"/>
          <w:lang w:val="en-US" w:eastAsia="zh-CN"/>
        </w:rPr>
      </w:pPr>
      <w:r>
        <w:rPr>
          <w:rFonts w:hint="default"/>
          <w:lang w:val="en-US" w:eastAsia="zh-CN"/>
        </w:rPr>
        <w:t>overflow翻译成中文是漫出、溢出的意思；将overflow的属性设置hidden可以实现元素隐藏，但是这个是超出盒子的部分隐藏，有局限性。</w:t>
      </w:r>
    </w:p>
    <w:p>
      <w:pPr>
        <w:rPr>
          <w:rFonts w:hint="default"/>
          <w:lang w:val="en-US" w:eastAsia="zh-CN"/>
        </w:rPr>
      </w:pPr>
    </w:p>
    <w:p>
      <w:pPr>
        <w:pStyle w:val="2"/>
        <w:bidi w:val="0"/>
        <w:rPr>
          <w:rFonts w:hint="default"/>
          <w:lang w:val="en-US" w:eastAsia="zh-CN"/>
        </w:rPr>
      </w:pPr>
      <w:r>
        <w:rPr>
          <w:rFonts w:hint="default"/>
          <w:lang w:val="en-US" w:eastAsia="zh-CN"/>
        </w:rPr>
        <w:t>判断一个对象是空对象</w:t>
      </w:r>
    </w:p>
    <w:p>
      <w:pPr>
        <w:numPr>
          <w:ilvl w:val="0"/>
          <w:numId w:val="68"/>
        </w:numPr>
        <w:rPr>
          <w:rFonts w:hint="default"/>
          <w:lang w:val="en-US" w:eastAsia="zh-CN"/>
        </w:rPr>
      </w:pPr>
      <w:r>
        <w:rPr>
          <w:rFonts w:hint="default"/>
          <w:lang w:val="en-US" w:eastAsia="zh-CN"/>
        </w:rPr>
        <w:t>将对象转换成字符串，再判断是否等于“{}”</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let obj =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if(JSON.stringify(obj)=='{}'){</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console.log('空对象')</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w:t>
      </w:r>
    </w:p>
    <w:p>
      <w:pPr>
        <w:numPr>
          <w:ilvl w:val="0"/>
          <w:numId w:val="68"/>
        </w:numPr>
        <w:rPr>
          <w:rFonts w:hint="default"/>
          <w:lang w:val="en-US" w:eastAsia="zh-CN"/>
        </w:rPr>
      </w:pPr>
      <w:r>
        <w:rPr>
          <w:rFonts w:hint="default"/>
          <w:lang w:val="en-US" w:eastAsia="zh-CN"/>
        </w:rPr>
        <w:t>es6新增的方法：Object.keys() ,返回对象的属性名组成的一个数组，若长度为0，则为空对象</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let obj={}</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if(Object.keys(obj).length==0){</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console.log('空对象')</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w:t>
      </w:r>
    </w:p>
    <w:p>
      <w:pPr>
        <w:numPr>
          <w:ilvl w:val="0"/>
          <w:numId w:val="68"/>
        </w:numPr>
        <w:rPr>
          <w:rFonts w:hint="default"/>
          <w:lang w:val="en-US" w:eastAsia="zh-CN"/>
        </w:rPr>
      </w:pPr>
      <w:r>
        <w:rPr>
          <w:rFonts w:hint="default"/>
          <w:lang w:val="en-US" w:eastAsia="zh-CN"/>
        </w:rPr>
        <w:t>for...in...</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let result=function(obj){</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for(let key in obj){</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return false;//若不为空，可遍历，返回false</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return true;</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console.log(result(obj));//返回true</w:t>
      </w:r>
    </w:p>
    <w:p>
      <w:pPr>
        <w:widowControl w:val="0"/>
        <w:numPr>
          <w:ilvl w:val="0"/>
          <w:numId w:val="0"/>
        </w:numPr>
        <w:autoSpaceDE w:val="0"/>
        <w:autoSpaceDN w:val="0"/>
        <w:spacing w:before="0" w:after="0" w:line="240" w:lineRule="auto"/>
        <w:ind w:right="0" w:rightChars="0"/>
        <w:jc w:val="left"/>
        <w:rPr>
          <w:rFonts w:hint="default"/>
          <w:lang w:val="en-US" w:eastAsia="zh-CN"/>
        </w:rPr>
      </w:pPr>
    </w:p>
    <w:p>
      <w:pPr>
        <w:pStyle w:val="2"/>
        <w:bidi w:val="0"/>
        <w:rPr>
          <w:rFonts w:hint="default"/>
          <w:lang w:val="en-US" w:eastAsia="zh-CN"/>
        </w:rPr>
      </w:pPr>
      <w:r>
        <w:rPr>
          <w:rFonts w:hint="default"/>
          <w:lang w:val="en-US" w:eastAsia="zh-CN"/>
        </w:rPr>
        <w:t>浅谈</w:t>
      </w:r>
      <w:r>
        <w:rPr>
          <w:rFonts w:hint="eastAsia"/>
          <w:lang w:val="en-US" w:eastAsia="zh-CN"/>
        </w:rPr>
        <w:t>c</w:t>
      </w:r>
      <w:r>
        <w:rPr>
          <w:rFonts w:hint="default"/>
          <w:lang w:val="en-US" w:eastAsia="zh-CN"/>
        </w:rPr>
        <w:t>anvas和</w:t>
      </w:r>
      <w:r>
        <w:rPr>
          <w:rFonts w:hint="eastAsia"/>
          <w:lang w:val="en-US" w:eastAsia="zh-CN"/>
        </w:rPr>
        <w:t>svg</w:t>
      </w:r>
      <w:r>
        <w:rPr>
          <w:rFonts w:hint="default"/>
          <w:lang w:val="en-US" w:eastAsia="zh-CN"/>
        </w:rPr>
        <w:t>的区别</w:t>
      </w:r>
    </w:p>
    <w:p>
      <w:pPr>
        <w:rPr>
          <w:rFonts w:hint="default"/>
          <w:lang w:val="en-US" w:eastAsia="zh-CN"/>
        </w:rPr>
      </w:pPr>
      <w:r>
        <w:rPr>
          <w:rFonts w:hint="default"/>
          <w:lang w:val="en-US" w:eastAsia="zh-CN"/>
        </w:rPr>
        <w:t>（1）SVG： SVG可缩放矢量图形（Scalable Vector Graphics）是基于可扩展标记语言XML描述的2D图形的语言，SVG基于XML就意味着SVG DOM中的每个元素都是可用的，可以为某个元素附加Javascript事件处理器。在 SVG 中，每个被绘制的图形均被视为对象。如果 SVG 对象的属性发生变化，那么浏览器能够自动重现图形。</w:t>
      </w:r>
    </w:p>
    <w:p>
      <w:pPr>
        <w:rPr>
          <w:rFonts w:hint="default"/>
          <w:lang w:val="en-US" w:eastAsia="zh-CN"/>
        </w:rPr>
      </w:pPr>
      <w:r>
        <w:rPr>
          <w:rFonts w:hint="default"/>
          <w:lang w:val="en-US" w:eastAsia="zh-CN"/>
        </w:rPr>
        <w:t>其特点如下：</w:t>
      </w:r>
    </w:p>
    <w:p>
      <w:pPr>
        <w:rPr>
          <w:rFonts w:hint="default"/>
          <w:lang w:val="en-US" w:eastAsia="zh-CN"/>
        </w:rPr>
      </w:pPr>
      <w:r>
        <w:rPr>
          <w:rFonts w:hint="default"/>
          <w:lang w:val="en-US" w:eastAsia="zh-CN"/>
        </w:rPr>
        <w:t>不依赖分辨率</w:t>
      </w:r>
    </w:p>
    <w:p>
      <w:pPr>
        <w:rPr>
          <w:rFonts w:hint="default"/>
          <w:lang w:val="en-US" w:eastAsia="zh-CN"/>
        </w:rPr>
      </w:pPr>
      <w:r>
        <w:rPr>
          <w:rFonts w:hint="default"/>
          <w:lang w:val="en-US" w:eastAsia="zh-CN"/>
        </w:rPr>
        <w:t>支持事件处理器</w:t>
      </w:r>
    </w:p>
    <w:p>
      <w:pPr>
        <w:rPr>
          <w:rFonts w:hint="default"/>
          <w:lang w:val="en-US" w:eastAsia="zh-CN"/>
        </w:rPr>
      </w:pPr>
      <w:r>
        <w:rPr>
          <w:rFonts w:hint="default"/>
          <w:lang w:val="en-US" w:eastAsia="zh-CN"/>
        </w:rPr>
        <w:t>最适合带有大型渲染区域的应用程序（比如谷歌地图）</w:t>
      </w:r>
    </w:p>
    <w:p>
      <w:pPr>
        <w:rPr>
          <w:rFonts w:hint="default"/>
          <w:lang w:val="en-US" w:eastAsia="zh-CN"/>
        </w:rPr>
      </w:pPr>
      <w:r>
        <w:rPr>
          <w:rFonts w:hint="default"/>
          <w:lang w:val="en-US" w:eastAsia="zh-CN"/>
        </w:rPr>
        <w:t>复杂度高会减慢渲染速度（任何过度使用 DOM 的应用都不快）</w:t>
      </w:r>
    </w:p>
    <w:p>
      <w:pPr>
        <w:rPr>
          <w:rFonts w:hint="default"/>
          <w:lang w:val="en-US" w:eastAsia="zh-CN"/>
        </w:rPr>
      </w:pPr>
      <w:r>
        <w:rPr>
          <w:rFonts w:hint="default"/>
          <w:lang w:val="en-US" w:eastAsia="zh-CN"/>
        </w:rPr>
        <w:t>不适合游戏应用</w:t>
      </w:r>
    </w:p>
    <w:p>
      <w:pPr>
        <w:rPr>
          <w:rFonts w:hint="default"/>
          <w:lang w:val="en-US" w:eastAsia="zh-CN"/>
        </w:rPr>
      </w:pPr>
      <w:r>
        <w:rPr>
          <w:rFonts w:hint="default"/>
          <w:lang w:val="en-US" w:eastAsia="zh-CN"/>
        </w:rPr>
        <w:t>（2）Canvas： Canvas是画布，通过Javascript来绘制2D图形，是逐像素进行渲染的。其位置发生改变，就会重新进行绘制。</w:t>
      </w:r>
    </w:p>
    <w:p>
      <w:pPr>
        <w:rPr>
          <w:rFonts w:hint="default"/>
          <w:lang w:val="en-US" w:eastAsia="zh-CN"/>
        </w:rPr>
      </w:pPr>
      <w:r>
        <w:rPr>
          <w:rFonts w:hint="default"/>
          <w:lang w:val="en-US" w:eastAsia="zh-CN"/>
        </w:rPr>
        <w:t>其特点如下：</w:t>
      </w:r>
    </w:p>
    <w:p>
      <w:pPr>
        <w:rPr>
          <w:rFonts w:hint="default"/>
          <w:lang w:val="en-US" w:eastAsia="zh-CN"/>
        </w:rPr>
      </w:pPr>
      <w:r>
        <w:rPr>
          <w:rFonts w:hint="default"/>
          <w:lang w:val="en-US" w:eastAsia="zh-CN"/>
        </w:rPr>
        <w:t>依赖分辨率</w:t>
      </w:r>
    </w:p>
    <w:p>
      <w:pPr>
        <w:rPr>
          <w:rFonts w:hint="default"/>
          <w:lang w:val="en-US" w:eastAsia="zh-CN"/>
        </w:rPr>
      </w:pPr>
      <w:r>
        <w:rPr>
          <w:rFonts w:hint="default"/>
          <w:lang w:val="en-US" w:eastAsia="zh-CN"/>
        </w:rPr>
        <w:t>不支持事件处理器</w:t>
      </w:r>
    </w:p>
    <w:p>
      <w:pPr>
        <w:rPr>
          <w:rFonts w:hint="default"/>
          <w:lang w:val="en-US" w:eastAsia="zh-CN"/>
        </w:rPr>
      </w:pPr>
      <w:r>
        <w:rPr>
          <w:rFonts w:hint="default"/>
          <w:lang w:val="en-US" w:eastAsia="zh-CN"/>
        </w:rPr>
        <w:t>弱的文本渲染能力</w:t>
      </w:r>
    </w:p>
    <w:p>
      <w:pPr>
        <w:rPr>
          <w:rFonts w:hint="default"/>
          <w:lang w:val="en-US" w:eastAsia="zh-CN"/>
        </w:rPr>
      </w:pPr>
      <w:r>
        <w:rPr>
          <w:rFonts w:hint="default"/>
          <w:lang w:val="en-US" w:eastAsia="zh-CN"/>
        </w:rPr>
        <w:t>能够以 .png 或 .jpg 格式保存结果图像</w:t>
      </w:r>
    </w:p>
    <w:p>
      <w:pPr>
        <w:rPr>
          <w:rFonts w:hint="default"/>
          <w:lang w:val="en-US" w:eastAsia="zh-CN"/>
        </w:rPr>
      </w:pPr>
      <w:r>
        <w:rPr>
          <w:rFonts w:hint="default"/>
          <w:lang w:val="en-US" w:eastAsia="zh-CN"/>
        </w:rPr>
        <w:t>最适合图像密集型的游戏，其中的许多对象会被频繁重绘</w:t>
      </w:r>
    </w:p>
    <w:p>
      <w:pPr>
        <w:rPr>
          <w:rFonts w:hint="default"/>
          <w:lang w:val="en-US" w:eastAsia="zh-CN"/>
        </w:rPr>
      </w:pPr>
      <w:r>
        <w:rPr>
          <w:rFonts w:hint="default"/>
          <w:lang w:val="en-US" w:eastAsia="zh-CN"/>
        </w:rPr>
        <w:t>矢量图，也称为面向对象的图像或绘图图像，在数学上定义为一系列由线连接的点。矢量文件中的图形元素称为对象。每个对象都是一个自成一体的实体，它具有颜色、形状、轮廓、大小和屏幕位置等属性。</w:t>
      </w:r>
    </w:p>
    <w:p>
      <w:pPr>
        <w:rPr>
          <w:rFonts w:hint="default"/>
          <w:b/>
          <w:bCs/>
          <w:lang w:val="en-US" w:eastAsia="zh-CN"/>
        </w:rPr>
      </w:pPr>
      <w:r>
        <w:rPr>
          <w:rFonts w:hint="default"/>
          <w:b/>
          <w:bCs/>
          <w:lang w:val="en-US" w:eastAsia="zh-CN"/>
        </w:rPr>
        <w:t>所以Canvas和SVG的区别可以总结为以下几点：</w:t>
      </w:r>
    </w:p>
    <w:p>
      <w:pPr>
        <w:rPr>
          <w:rFonts w:hint="default"/>
          <w:lang w:val="en-US" w:eastAsia="zh-CN"/>
        </w:rPr>
      </w:pPr>
      <w:r>
        <w:rPr>
          <w:rFonts w:hint="default"/>
          <w:lang w:val="en-US" w:eastAsia="zh-CN"/>
        </w:rPr>
        <w:t>1、Canvas是使用javaScript程序绘制动态生成的，SVG是使用xml文档描述来绘图。从这点来看：</w:t>
      </w:r>
      <w:r>
        <w:rPr>
          <w:rFonts w:hint="eastAsia"/>
          <w:lang w:val="en-US" w:eastAsia="zh-CN"/>
        </w:rPr>
        <w:t>canvas</w:t>
      </w:r>
      <w:r>
        <w:rPr>
          <w:rFonts w:hint="default"/>
          <w:lang w:val="en-US" w:eastAsia="zh-CN"/>
        </w:rPr>
        <w:t>更适合用来做动态交互，而且SVG绘图更容易编辑</w:t>
      </w:r>
    </w:p>
    <w:p>
      <w:pPr>
        <w:rPr>
          <w:rFonts w:hint="default"/>
          <w:lang w:val="en-US" w:eastAsia="zh-CN"/>
        </w:rPr>
      </w:pPr>
      <w:r>
        <w:rPr>
          <w:rFonts w:hint="default"/>
          <w:lang w:val="en-US" w:eastAsia="zh-CN"/>
        </w:rPr>
        <w:t>1、SVG 不能绘制图片，而 canvas 可以。SVG是通过 XML 绘制，而Canvas通过 js 绘制</w:t>
      </w:r>
    </w:p>
    <w:p>
      <w:pPr>
        <w:rPr>
          <w:rFonts w:hint="default"/>
          <w:lang w:val="en-US" w:eastAsia="zh-CN"/>
        </w:rPr>
      </w:pPr>
      <w:r>
        <w:rPr>
          <w:rFonts w:hint="default"/>
          <w:lang w:val="en-US" w:eastAsia="zh-CN"/>
        </w:rPr>
        <w:t>2、Canvas绘制的方式，是通过 js 逐像素渲染的。也就是说，它绘制一个复杂的图形和一个简单的图形的性能是差不多的。</w:t>
      </w:r>
    </w:p>
    <w:p>
      <w:pPr>
        <w:rPr>
          <w:rFonts w:hint="default"/>
          <w:lang w:val="en-US" w:eastAsia="zh-CN"/>
        </w:rPr>
      </w:pPr>
      <w:r>
        <w:rPr>
          <w:rFonts w:hint="default"/>
          <w:lang w:val="en-US" w:eastAsia="zh-CN"/>
        </w:rPr>
        <w:t>SVG 是通过 XML 的方式渲染。它的本质是DOM，而复杂的图形，就会降低其渲染性能。</w:t>
      </w:r>
    </w:p>
    <w:p>
      <w:pPr>
        <w:rPr>
          <w:rFonts w:hint="default"/>
          <w:lang w:val="en-US" w:eastAsia="zh-CN"/>
        </w:rPr>
      </w:pPr>
      <w:r>
        <w:rPr>
          <w:rFonts w:hint="default"/>
          <w:lang w:val="en-US" w:eastAsia="zh-CN"/>
        </w:rPr>
        <w:t>3、Canvas 是依赖分辨率，是一种标量图。所以在放缩的时候，存在失真的问题。</w:t>
      </w:r>
    </w:p>
    <w:p>
      <w:pPr>
        <w:rPr>
          <w:rFonts w:hint="default"/>
          <w:lang w:val="en-US" w:eastAsia="zh-CN"/>
        </w:rPr>
      </w:pPr>
      <w:r>
        <w:rPr>
          <w:rFonts w:hint="default"/>
          <w:lang w:val="en-US" w:eastAsia="zh-CN"/>
        </w:rPr>
        <w:t>SVG 绘制的时候，不依赖分辨率，是一种矢量图。所以当SVG放缩的时候，不会使得图像失真。</w:t>
      </w:r>
    </w:p>
    <w:p>
      <w:pPr>
        <w:rPr>
          <w:rFonts w:hint="default"/>
          <w:lang w:val="en-US" w:eastAsia="zh-CN"/>
        </w:rPr>
      </w:pPr>
      <w:r>
        <w:rPr>
          <w:rFonts w:hint="default"/>
          <w:lang w:val="en-US" w:eastAsia="zh-CN"/>
        </w:rPr>
        <w:t>4、SVG 适合带有大型渲染区域的应用程序：比如谷歌地图、百度地图。</w:t>
      </w:r>
    </w:p>
    <w:p>
      <w:pPr>
        <w:rPr>
          <w:rFonts w:hint="default"/>
          <w:lang w:val="en-US" w:eastAsia="zh-CN"/>
        </w:rPr>
      </w:pPr>
      <w:r>
        <w:rPr>
          <w:rFonts w:hint="default"/>
          <w:lang w:val="en-US" w:eastAsia="zh-CN"/>
        </w:rPr>
        <w:t>Canvas 适合对象密集型的游戏应用场景。</w:t>
      </w:r>
    </w:p>
    <w:p>
      <w:pPr>
        <w:rPr>
          <w:rFonts w:hint="default"/>
          <w:lang w:val="en-US" w:eastAsia="zh-CN"/>
        </w:rPr>
      </w:pPr>
    </w:p>
    <w:p>
      <w:pPr>
        <w:pStyle w:val="2"/>
        <w:bidi w:val="0"/>
        <w:rPr>
          <w:rFonts w:hint="default"/>
          <w:lang w:val="en-US" w:eastAsia="zh-CN"/>
        </w:rPr>
      </w:pPr>
      <w:r>
        <w:rPr>
          <w:rFonts w:hint="default"/>
          <w:lang w:val="en-US" w:eastAsia="zh-CN"/>
        </w:rPr>
        <w:t>清除浮动</w:t>
      </w:r>
    </w:p>
    <w:p>
      <w:pPr>
        <w:numPr>
          <w:ilvl w:val="0"/>
          <w:numId w:val="69"/>
        </w:numPr>
        <w:rPr>
          <w:rFonts w:hint="default"/>
          <w:lang w:val="en-US" w:eastAsia="zh-CN"/>
        </w:rPr>
      </w:pPr>
      <w:r>
        <w:rPr>
          <w:rFonts w:hint="default"/>
          <w:lang w:val="en-US" w:eastAsia="zh-CN"/>
        </w:rPr>
        <w:t>额外标签法</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额外标签法也称为隔墙法，是W3C推荐的做法</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额外标签会在浮动元素末尾添加一个空的标签。例如&lt;div style="clear:both" &gt; &lt;/div&gt;，或者其他标签</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优点：通俗易懂，书写方便</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缺点：添加许多无意义的标签，结构化较差</w:t>
      </w:r>
    </w:p>
    <w:p>
      <w:pPr>
        <w:widowControl w:val="0"/>
        <w:numPr>
          <w:ilvl w:val="0"/>
          <w:numId w:val="69"/>
        </w:numPr>
        <w:autoSpaceDE w:val="0"/>
        <w:autoSpaceDN w:val="0"/>
        <w:spacing w:before="0" w:after="0" w:line="240" w:lineRule="auto"/>
        <w:ind w:left="0" w:leftChars="0" w:right="0" w:rightChars="0" w:firstLine="0" w:firstLineChars="0"/>
        <w:jc w:val="left"/>
        <w:rPr>
          <w:rFonts w:hint="default"/>
          <w:lang w:val="en-US" w:eastAsia="zh-CN"/>
        </w:rPr>
      </w:pPr>
      <w:r>
        <w:rPr>
          <w:rFonts w:hint="default"/>
          <w:lang w:val="en-US" w:eastAsia="zh-CN"/>
        </w:rPr>
        <w:t>父级添加overflow</w:t>
      </w:r>
    </w:p>
    <w:p>
      <w:pPr>
        <w:widowControl w:val="0"/>
        <w:numPr>
          <w:ilvl w:val="0"/>
          <w:numId w:val="0"/>
        </w:numPr>
        <w:autoSpaceDE w:val="0"/>
        <w:autoSpaceDN w:val="0"/>
        <w:spacing w:before="0" w:after="0" w:line="240" w:lineRule="auto"/>
        <w:ind w:leftChars="0" w:right="0" w:rightChars="0"/>
        <w:jc w:val="left"/>
        <w:rPr>
          <w:rFonts w:hint="default"/>
          <w:lang w:val="en-US" w:eastAsia="zh-CN"/>
        </w:rPr>
      </w:pPr>
      <w:r>
        <w:rPr>
          <w:rFonts w:hint="default"/>
          <w:lang w:val="en-US" w:eastAsia="zh-CN"/>
        </w:rPr>
        <w:t>可以给父级添加overflow属性，将其属性值设置为hidden、auto或scroll</w:t>
      </w:r>
    </w:p>
    <w:p>
      <w:pPr>
        <w:widowControl w:val="0"/>
        <w:numPr>
          <w:ilvl w:val="0"/>
          <w:numId w:val="0"/>
        </w:numPr>
        <w:autoSpaceDE w:val="0"/>
        <w:autoSpaceDN w:val="0"/>
        <w:spacing w:before="0" w:after="0" w:line="240" w:lineRule="auto"/>
        <w:ind w:leftChars="0" w:right="0" w:rightChars="0"/>
        <w:jc w:val="left"/>
        <w:rPr>
          <w:rFonts w:hint="default"/>
          <w:lang w:val="en-US" w:eastAsia="zh-CN"/>
        </w:rPr>
      </w:pPr>
      <w:r>
        <w:rPr>
          <w:rFonts w:hint="default"/>
          <w:lang w:val="en-US" w:eastAsia="zh-CN"/>
        </w:rPr>
        <w:t>优点：代码简洁</w:t>
      </w:r>
    </w:p>
    <w:p>
      <w:pPr>
        <w:widowControl w:val="0"/>
        <w:numPr>
          <w:ilvl w:val="0"/>
          <w:numId w:val="0"/>
        </w:numPr>
        <w:autoSpaceDE w:val="0"/>
        <w:autoSpaceDN w:val="0"/>
        <w:spacing w:before="0" w:after="0" w:line="240" w:lineRule="auto"/>
        <w:ind w:leftChars="0" w:right="0" w:rightChars="0"/>
        <w:jc w:val="left"/>
        <w:rPr>
          <w:rFonts w:hint="default"/>
          <w:lang w:val="en-US" w:eastAsia="zh-CN"/>
        </w:rPr>
      </w:pPr>
      <w:r>
        <w:rPr>
          <w:rFonts w:hint="default"/>
          <w:lang w:val="en-US" w:eastAsia="zh-CN"/>
        </w:rPr>
        <w:t>缺点：无法显示溢出的部分</w:t>
      </w:r>
    </w:p>
    <w:p>
      <w:pPr>
        <w:widowControl w:val="0"/>
        <w:numPr>
          <w:ilvl w:val="0"/>
          <w:numId w:val="0"/>
        </w:numPr>
        <w:autoSpaceDE w:val="0"/>
        <w:autoSpaceDN w:val="0"/>
        <w:spacing w:before="0" w:after="0" w:line="240" w:lineRule="auto"/>
        <w:ind w:right="0" w:rightChars="0"/>
        <w:jc w:val="left"/>
        <w:rPr>
          <w:rFonts w:hint="default"/>
          <w:lang w:val="en-US" w:eastAsia="zh-CN"/>
        </w:rPr>
      </w:pPr>
    </w:p>
    <w:p>
      <w:pPr>
        <w:numPr>
          <w:ilvl w:val="0"/>
          <w:numId w:val="70"/>
        </w:numPr>
        <w:rPr>
          <w:rFonts w:hint="default"/>
          <w:b/>
          <w:bCs/>
          <w:lang w:val="en-US" w:eastAsia="zh-CN"/>
        </w:rPr>
      </w:pPr>
      <w:r>
        <w:rPr>
          <w:rFonts w:hint="default"/>
          <w:b/>
          <w:bCs/>
          <w:lang w:val="en-US" w:eastAsia="zh-CN"/>
        </w:rPr>
        <w:t>清除浮动之:after伪元素法</w:t>
      </w:r>
    </w:p>
    <w:p>
      <w:pPr>
        <w:rPr>
          <w:rFonts w:hint="default"/>
          <w:lang w:val="en-US" w:eastAsia="zh-CN"/>
        </w:rPr>
      </w:pPr>
      <w:r>
        <w:rPr>
          <w:rFonts w:hint="default"/>
          <w:lang w:val="en-US" w:eastAsia="zh-CN"/>
        </w:rPr>
        <w:t>:after方式是额外标签法的升级版。也是给父元素添加</w:t>
      </w:r>
    </w:p>
    <w:p>
      <w:pPr>
        <w:rPr>
          <w:rFonts w:hint="default"/>
          <w:lang w:val="en-US" w:eastAsia="zh-CN"/>
        </w:rPr>
      </w:pPr>
      <w:r>
        <w:rPr>
          <w:rFonts w:hint="default"/>
          <w:lang w:val="en-US" w:eastAsia="zh-CN"/>
        </w:rPr>
        <w:t xml:space="preserve">.clearfix:after { </w:t>
      </w:r>
    </w:p>
    <w:p>
      <w:pPr>
        <w:rPr>
          <w:rFonts w:hint="default"/>
          <w:lang w:val="en-US" w:eastAsia="zh-CN"/>
        </w:rPr>
      </w:pPr>
      <w:r>
        <w:rPr>
          <w:rFonts w:hint="default"/>
          <w:lang w:val="en-US" w:eastAsia="zh-CN"/>
        </w:rPr>
        <w:t xml:space="preserve"> content: ""; </w:t>
      </w:r>
    </w:p>
    <w:p>
      <w:pPr>
        <w:rPr>
          <w:rFonts w:hint="default"/>
          <w:lang w:val="en-US" w:eastAsia="zh-CN"/>
        </w:rPr>
      </w:pPr>
      <w:r>
        <w:rPr>
          <w:rFonts w:hint="default"/>
          <w:lang w:val="en-US" w:eastAsia="zh-CN"/>
        </w:rPr>
        <w:t xml:space="preserve"> display: block; </w:t>
      </w:r>
    </w:p>
    <w:p>
      <w:pPr>
        <w:rPr>
          <w:rFonts w:hint="default"/>
          <w:lang w:val="en-US" w:eastAsia="zh-CN"/>
        </w:rPr>
      </w:pPr>
      <w:r>
        <w:rPr>
          <w:rFonts w:hint="default"/>
          <w:lang w:val="en-US" w:eastAsia="zh-CN"/>
        </w:rPr>
        <w:t xml:space="preserve"> height: 0; </w:t>
      </w:r>
    </w:p>
    <w:p>
      <w:pPr>
        <w:rPr>
          <w:rFonts w:hint="default"/>
          <w:lang w:val="en-US" w:eastAsia="zh-CN"/>
        </w:rPr>
      </w:pPr>
      <w:r>
        <w:rPr>
          <w:rFonts w:hint="default"/>
          <w:lang w:val="en-US" w:eastAsia="zh-CN"/>
        </w:rPr>
        <w:t xml:space="preserve"> clear: both; </w:t>
      </w:r>
    </w:p>
    <w:p>
      <w:pPr>
        <w:rPr>
          <w:rFonts w:hint="default"/>
          <w:lang w:val="en-US" w:eastAsia="zh-CN"/>
        </w:rPr>
      </w:pPr>
      <w:r>
        <w:rPr>
          <w:rFonts w:hint="default"/>
          <w:lang w:val="en-US" w:eastAsia="zh-CN"/>
        </w:rPr>
        <w:t xml:space="preserve"> visibility: hidden;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.clearfix { /* IE6、7 专有 */ </w:t>
      </w:r>
    </w:p>
    <w:p>
      <w:pPr>
        <w:rPr>
          <w:rFonts w:hint="default"/>
          <w:lang w:val="en-US" w:eastAsia="zh-CN"/>
        </w:rPr>
      </w:pPr>
      <w:r>
        <w:rPr>
          <w:rFonts w:hint="default"/>
          <w:lang w:val="en-US" w:eastAsia="zh-CN"/>
        </w:rPr>
        <w:t xml:space="preserve"> *zoom: 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优点：没有增加标签，结构更简单</w:t>
      </w:r>
    </w:p>
    <w:p>
      <w:pPr>
        <w:rPr>
          <w:rFonts w:hint="default"/>
          <w:lang w:val="en-US" w:eastAsia="zh-CN"/>
        </w:rPr>
      </w:pPr>
      <w:r>
        <w:rPr>
          <w:rFonts w:hint="default"/>
          <w:lang w:val="en-US" w:eastAsia="zh-CN"/>
        </w:rPr>
        <w:t>缺点：照顾低版本浏览器</w:t>
      </w:r>
    </w:p>
    <w:p>
      <w:pPr>
        <w:numPr>
          <w:ilvl w:val="0"/>
          <w:numId w:val="70"/>
        </w:numPr>
        <w:ind w:left="0" w:leftChars="0" w:firstLine="0" w:firstLineChars="0"/>
        <w:rPr>
          <w:rFonts w:hint="default"/>
          <w:lang w:val="en-US" w:eastAsia="zh-CN"/>
        </w:rPr>
      </w:pPr>
      <w:r>
        <w:rPr>
          <w:rFonts w:hint="default"/>
          <w:lang w:val="en-US" w:eastAsia="zh-CN"/>
        </w:rPr>
        <w:t>双伪元素清除浮动</w:t>
      </w:r>
      <w:r>
        <w:rPr>
          <w:rFonts w:hint="eastAsia"/>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也是给父元素添加</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.clearfix:before,.clearfix:after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content:"";</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display:table;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.clearfix:after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clear:both;</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.clearfix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*zoom:1;</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 xml:space="preserve">} </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优点：代码更</w:t>
      </w:r>
      <w:r>
        <w:rPr>
          <w:rFonts w:hint="eastAsia"/>
          <w:lang w:val="en-US" w:eastAsia="zh-CN"/>
        </w:rPr>
        <w:t>简洁</w:t>
      </w:r>
    </w:p>
    <w:p>
      <w:pPr>
        <w:bidi w:val="0"/>
        <w:rPr>
          <w:rFonts w:hint="default"/>
          <w:lang w:val="en-US" w:eastAsia="zh-CN"/>
        </w:rPr>
      </w:pPr>
      <w:r>
        <w:rPr>
          <w:rFonts w:hint="default"/>
          <w:lang w:val="en-US" w:eastAsia="zh-CN"/>
        </w:rPr>
        <w:t>缺点：照顾低版本浏览器</w:t>
      </w:r>
    </w:p>
    <w:p>
      <w:pPr>
        <w:bidi w:val="0"/>
        <w:rPr>
          <w:rFonts w:hint="default"/>
          <w:lang w:val="en-US" w:eastAsia="zh-CN"/>
        </w:rPr>
      </w:pPr>
    </w:p>
    <w:p>
      <w:pPr>
        <w:pStyle w:val="2"/>
        <w:bidi w:val="0"/>
        <w:rPr>
          <w:rFonts w:hint="default"/>
          <w:lang w:val="en-US" w:eastAsia="zh-CN"/>
        </w:rPr>
      </w:pPr>
      <w:r>
        <w:rPr>
          <w:rFonts w:hint="eastAsia"/>
          <w:lang w:val="en-US" w:eastAsia="zh-CN"/>
        </w:rPr>
        <w:t>在</w:t>
      </w:r>
      <w:r>
        <w:rPr>
          <w:rFonts w:hint="default"/>
          <w:lang w:val="en-US" w:eastAsia="zh-CN"/>
        </w:rPr>
        <w:t>页面添加一个视频并且自动播放</w:t>
      </w:r>
    </w:p>
    <w:p>
      <w:pPr>
        <w:rPr>
          <w:rFonts w:hint="default"/>
          <w:lang w:val="en-US" w:eastAsia="zh-CN"/>
        </w:rPr>
      </w:pPr>
      <w:r>
        <w:rPr>
          <w:rFonts w:hint="default"/>
          <w:lang w:val="en-US" w:eastAsia="zh-CN"/>
        </w:rPr>
        <w:t>&lt;video width="320" height="240" controls autoplay&gt;</w:t>
      </w:r>
    </w:p>
    <w:p>
      <w:pPr>
        <w:rPr>
          <w:rFonts w:hint="default"/>
          <w:lang w:val="en-US" w:eastAsia="zh-CN"/>
        </w:rPr>
      </w:pPr>
      <w:r>
        <w:rPr>
          <w:rFonts w:hint="default"/>
          <w:lang w:val="en-US" w:eastAsia="zh-CN"/>
        </w:rPr>
        <w:t xml:space="preserve">  &lt;source src="movie.ogg" type="video/ogg"&gt;</w:t>
      </w:r>
    </w:p>
    <w:p>
      <w:pPr>
        <w:rPr>
          <w:rFonts w:hint="default"/>
          <w:lang w:val="en-US" w:eastAsia="zh-CN"/>
        </w:rPr>
      </w:pPr>
      <w:r>
        <w:rPr>
          <w:rFonts w:hint="default"/>
          <w:lang w:val="en-US" w:eastAsia="zh-CN"/>
        </w:rPr>
        <w:t xml:space="preserve">  您的浏览器不支持 video 标签。</w:t>
      </w:r>
    </w:p>
    <w:p>
      <w:pPr>
        <w:rPr>
          <w:rFonts w:hint="default"/>
          <w:lang w:val="en-US" w:eastAsia="zh-CN"/>
        </w:rPr>
      </w:pPr>
      <w:r>
        <w:rPr>
          <w:rFonts w:hint="default"/>
          <w:lang w:val="en-US" w:eastAsia="zh-CN"/>
        </w:rPr>
        <w:t>&lt;/video&gt;</w:t>
      </w:r>
    </w:p>
    <w:p>
      <w:pPr>
        <w:rPr>
          <w:rFonts w:hint="default"/>
          <w:lang w:val="en-US" w:eastAsia="zh-CN"/>
        </w:rPr>
      </w:pPr>
      <w:r>
        <w:rPr>
          <w:rFonts w:hint="default"/>
          <w:lang w:val="en-US" w:eastAsia="zh-CN"/>
        </w:rPr>
        <w:t>说明：&lt;source&gt;标签允许您规定可替换的视频/音频文件供浏览器根据它对媒体类型或者编解码器的支持进行选择。</w:t>
      </w:r>
    </w:p>
    <w:p>
      <w:pPr>
        <w:rPr>
          <w:rFonts w:hint="default"/>
          <w:b/>
          <w:bCs/>
          <w:lang w:val="en-US" w:eastAsia="zh-CN"/>
        </w:rPr>
      </w:pPr>
      <w:r>
        <w:rPr>
          <w:rFonts w:hint="default"/>
          <w:b/>
          <w:bCs/>
          <w:lang w:val="en-US" w:eastAsia="zh-CN"/>
        </w:rPr>
        <w:t>&lt;video&gt; 标签的autoplay 属性后，打开页面或者刷新页面时，视频会自动播放。</w:t>
      </w:r>
    </w:p>
    <w:p>
      <w:pPr>
        <w:rPr>
          <w:rFonts w:hint="default"/>
          <w:lang w:val="en-US" w:eastAsia="zh-CN"/>
        </w:rPr>
      </w:pPr>
    </w:p>
    <w:p>
      <w:pPr>
        <w:pStyle w:val="2"/>
        <w:bidi w:val="0"/>
        <w:rPr>
          <w:rFonts w:hint="eastAsia"/>
          <w:lang w:val="en-US" w:eastAsia="zh-CN"/>
        </w:rPr>
      </w:pPr>
      <w:r>
        <w:rPr>
          <w:rFonts w:hint="eastAsia"/>
          <w:lang w:val="en-US" w:eastAsia="zh-CN"/>
        </w:rPr>
        <w:t>事件流的三个阶段</w:t>
      </w:r>
    </w:p>
    <w:p>
      <w:pPr>
        <w:numPr>
          <w:ilvl w:val="0"/>
          <w:numId w:val="71"/>
        </w:numPr>
        <w:rPr>
          <w:rFonts w:hint="default"/>
          <w:lang w:val="en-US" w:eastAsia="zh-CN"/>
        </w:rPr>
      </w:pPr>
      <w:r>
        <w:rPr>
          <w:rFonts w:hint="default"/>
          <w:lang w:val="en-US" w:eastAsia="zh-CN"/>
        </w:rPr>
        <w:t>事件的捕获阶段</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事件的处理将从DOM层次的根开始，而不是从触发事件的目标元素开始，事件被从目标元素的所有祖先元素依次往下传递</w:t>
      </w:r>
      <w:r>
        <w:drawing>
          <wp:inline distT="0" distB="0" distL="0" distR="0">
            <wp:extent cx="2441575" cy="1934845"/>
            <wp:effectExtent l="0" t="0" r="12065" b="0"/>
            <wp:docPr id="1051" name="图片 1"/>
            <wp:cNvGraphicFramePr/>
            <a:graphic xmlns:a="http://schemas.openxmlformats.org/drawingml/2006/main">
              <a:graphicData uri="http://schemas.openxmlformats.org/drawingml/2006/picture">
                <pic:pic xmlns:pic="http://schemas.openxmlformats.org/drawingml/2006/picture">
                  <pic:nvPicPr>
                    <pic:cNvPr id="1051" name="图片 1"/>
                    <pic:cNvPicPr/>
                  </pic:nvPicPr>
                  <pic:blipFill>
                    <a:blip r:embed="rId34" cstate="print"/>
                    <a:srcRect/>
                    <a:stretch>
                      <a:fillRect/>
                    </a:stretch>
                  </pic:blipFill>
                  <pic:spPr>
                    <a:xfrm>
                      <a:off x="0" y="0"/>
                      <a:ext cx="2441575" cy="1935479"/>
                    </a:xfrm>
                    <a:prstGeom prst="rect">
                      <a:avLst/>
                    </a:prstGeom>
                    <a:ln>
                      <a:noFill/>
                    </a:ln>
                  </pic:spPr>
                </pic:pic>
              </a:graphicData>
            </a:graphic>
          </wp:inline>
        </w:drawing>
      </w:r>
    </w:p>
    <w:p>
      <w:pPr>
        <w:numPr>
          <w:ilvl w:val="0"/>
          <w:numId w:val="71"/>
        </w:numPr>
        <w:rPr>
          <w:rFonts w:hint="default"/>
          <w:lang w:val="en-US" w:eastAsia="zh-CN"/>
        </w:rPr>
      </w:pPr>
      <w:r>
        <w:rPr>
          <w:rFonts w:hint="default"/>
          <w:lang w:val="en-US" w:eastAsia="zh-CN"/>
        </w:rPr>
        <w:t>事件的目标阶段</w:t>
      </w:r>
    </w:p>
    <w:p>
      <w:pPr>
        <w:widowControl w:val="0"/>
        <w:numPr>
          <w:ilvl w:val="0"/>
          <w:numId w:val="0"/>
        </w:numPr>
        <w:autoSpaceDE w:val="0"/>
        <w:autoSpaceDN w:val="0"/>
        <w:spacing w:before="0" w:after="0" w:line="240" w:lineRule="auto"/>
        <w:ind w:right="0" w:rightChars="0"/>
        <w:jc w:val="left"/>
        <w:rPr>
          <w:rFonts w:hint="default"/>
          <w:lang w:val="en-US" w:eastAsia="zh-CN"/>
        </w:rPr>
      </w:pPr>
      <w:r>
        <w:rPr>
          <w:rFonts w:hint="default"/>
          <w:lang w:val="en-US" w:eastAsia="zh-CN"/>
        </w:rPr>
        <w:t>触发自己的事件</w:t>
      </w:r>
    </w:p>
    <w:p>
      <w:pPr>
        <w:numPr>
          <w:ilvl w:val="0"/>
          <w:numId w:val="71"/>
        </w:numPr>
        <w:rPr>
          <w:rFonts w:hint="default"/>
          <w:lang w:val="en-US" w:eastAsia="zh-CN"/>
        </w:rPr>
      </w:pPr>
      <w:r>
        <w:rPr>
          <w:rFonts w:hint="default"/>
          <w:lang w:val="en-US" w:eastAsia="zh-CN"/>
        </w:rPr>
        <w:t>事件的冒泡阶段</w:t>
      </w:r>
    </w:p>
    <w:p>
      <w:pPr>
        <w:widowControl w:val="0"/>
        <w:numPr>
          <w:ilvl w:val="0"/>
          <w:numId w:val="0"/>
        </w:numPr>
        <w:autoSpaceDE w:val="0"/>
        <w:autoSpaceDN w:val="0"/>
        <w:spacing w:before="0" w:after="0" w:line="240" w:lineRule="auto"/>
        <w:ind w:right="0" w:rightChars="0"/>
        <w:jc w:val="left"/>
        <w:rPr>
          <w:rFonts w:hint="eastAsia"/>
        </w:rPr>
      </w:pPr>
      <w:r>
        <w:rPr>
          <w:rFonts w:hint="eastAsia"/>
        </w:rPr>
        <w:t>当我们触发了子元素的某个事件后，父元素对应的事件也会触发</w:t>
      </w:r>
    </w:p>
    <w:p>
      <w:pPr>
        <w:widowControl w:val="0"/>
        <w:numPr>
          <w:ilvl w:val="0"/>
          <w:numId w:val="0"/>
        </w:numPr>
        <w:autoSpaceDE w:val="0"/>
        <w:autoSpaceDN w:val="0"/>
        <w:spacing w:before="0" w:after="0" w:line="240" w:lineRule="auto"/>
        <w:ind w:right="0" w:rightChars="0"/>
        <w:jc w:val="left"/>
        <w:rPr>
          <w:rFonts w:hint="eastAsia"/>
        </w:rPr>
      </w:pPr>
      <w:r>
        <w:rPr>
          <w:rFonts w:hint="eastAsia"/>
        </w:rPr>
        <w:t>阻止事件冒泡，event.stopPropagation()</w:t>
      </w:r>
    </w:p>
    <w:p>
      <w:pPr>
        <w:widowControl w:val="0"/>
        <w:numPr>
          <w:ilvl w:val="0"/>
          <w:numId w:val="0"/>
        </w:numPr>
        <w:autoSpaceDE w:val="0"/>
        <w:autoSpaceDN w:val="0"/>
        <w:spacing w:before="0" w:after="0" w:line="240" w:lineRule="auto"/>
        <w:ind w:right="0" w:rightChars="0"/>
        <w:jc w:val="left"/>
      </w:pPr>
      <w:r>
        <w:drawing>
          <wp:inline distT="0" distB="0" distL="0" distR="0">
            <wp:extent cx="2136140" cy="1769745"/>
            <wp:effectExtent l="0" t="0" r="12700" b="13334"/>
            <wp:docPr id="1052" name="图片 2"/>
            <wp:cNvGraphicFramePr/>
            <a:graphic xmlns:a="http://schemas.openxmlformats.org/drawingml/2006/main">
              <a:graphicData uri="http://schemas.openxmlformats.org/drawingml/2006/picture">
                <pic:pic xmlns:pic="http://schemas.openxmlformats.org/drawingml/2006/picture">
                  <pic:nvPicPr>
                    <pic:cNvPr id="1052" name="图片 2"/>
                    <pic:cNvPicPr/>
                  </pic:nvPicPr>
                  <pic:blipFill>
                    <a:blip r:embed="rId35" cstate="print"/>
                    <a:srcRect/>
                    <a:stretch>
                      <a:fillRect/>
                    </a:stretch>
                  </pic:blipFill>
                  <pic:spPr>
                    <a:xfrm>
                      <a:off x="0" y="0"/>
                      <a:ext cx="2136140" cy="1769745"/>
                    </a:xfrm>
                    <a:prstGeom prst="rect">
                      <a:avLst/>
                    </a:prstGeom>
                    <a:ln>
                      <a:noFill/>
                    </a:ln>
                  </pic:spPr>
                </pic:pic>
              </a:graphicData>
            </a:graphic>
          </wp:inline>
        </w:drawing>
      </w:r>
    </w:p>
    <w:p>
      <w:pPr>
        <w:widowControl w:val="0"/>
        <w:numPr>
          <w:ilvl w:val="0"/>
          <w:numId w:val="0"/>
        </w:numPr>
        <w:autoSpaceDE w:val="0"/>
        <w:autoSpaceDN w:val="0"/>
        <w:spacing w:before="0" w:after="0" w:line="240" w:lineRule="auto"/>
        <w:ind w:right="0" w:rightChars="0"/>
        <w:jc w:val="left"/>
        <w:rPr>
          <w:rFonts w:hint="default" w:eastAsia="宋体"/>
          <w:lang w:val="en-US" w:eastAsia="zh-CN"/>
        </w:rPr>
      </w:pPr>
    </w:p>
    <w:p>
      <w:pPr>
        <w:pStyle w:val="2"/>
        <w:bidi w:val="0"/>
        <w:rPr>
          <w:rFonts w:hint="eastAsia"/>
          <w:lang w:val="en-US" w:eastAsia="zh-CN"/>
        </w:rPr>
      </w:pPr>
      <w:r>
        <w:rPr>
          <w:rFonts w:hint="eastAsia"/>
          <w:lang w:val="en-US" w:eastAsia="zh-CN"/>
        </w:rPr>
        <w:t>阻止浏览器的默认行为</w:t>
      </w:r>
    </w:p>
    <w:p>
      <w:pPr>
        <w:rPr>
          <w:rFonts w:hint="default"/>
          <w:lang w:val="en-US" w:eastAsia="zh-CN"/>
        </w:rPr>
      </w:pPr>
      <w:r>
        <w:rPr>
          <w:rFonts w:hint="default"/>
          <w:lang w:val="en-US" w:eastAsia="zh-CN"/>
        </w:rPr>
        <w:t>e.preventDefault() : 非 IE 使用</w:t>
      </w:r>
    </w:p>
    <w:p>
      <w:pPr>
        <w:rPr>
          <w:rFonts w:hint="default"/>
          <w:lang w:val="en-US" w:eastAsia="zh-CN"/>
        </w:rPr>
      </w:pPr>
      <w:r>
        <w:rPr>
          <w:rFonts w:hint="default"/>
          <w:lang w:val="en-US" w:eastAsia="zh-CN"/>
        </w:rPr>
        <w:t>e.returnValue = false ：IE 使用</w:t>
      </w:r>
    </w:p>
    <w:p>
      <w:pPr>
        <w:rPr>
          <w:rFonts w:hint="default"/>
          <w:lang w:val="en-US" w:eastAsia="zh-CN"/>
        </w:rPr>
      </w:pPr>
    </w:p>
    <w:p>
      <w:pPr>
        <w:pStyle w:val="2"/>
        <w:bidi w:val="0"/>
        <w:rPr>
          <w:rFonts w:hint="eastAsia"/>
          <w:lang w:val="en-US" w:eastAsia="zh-CN"/>
        </w:rPr>
      </w:pPr>
      <w:r>
        <w:t>instanceof</w:t>
      </w:r>
      <w:r>
        <w:rPr>
          <w:rFonts w:hint="eastAsia"/>
          <w:lang w:val="en-US" w:eastAsia="zh-CN"/>
        </w:rPr>
        <w:t>和typeof区别</w:t>
      </w:r>
    </w:p>
    <w:p>
      <w:pPr>
        <w:rPr>
          <w:rFonts w:hint="eastAsia"/>
          <w:lang w:val="en-US" w:eastAsia="zh-CN"/>
        </w:rPr>
      </w:pPr>
      <w:r>
        <w:rPr>
          <w:rFonts w:hint="eastAsia"/>
          <w:lang w:val="en-US" w:eastAsia="zh-CN"/>
        </w:rPr>
        <w:t>typeof 和 instanceof 常用来判断一个变量是否为空， 或者是什么类型的</w:t>
      </w:r>
    </w:p>
    <w:p>
      <w:pPr>
        <w:rPr>
          <w:rFonts w:hint="default"/>
          <w:b/>
          <w:bCs/>
          <w:lang w:val="en-US" w:eastAsia="zh-CN"/>
        </w:rPr>
      </w:pPr>
      <w:r>
        <w:rPr>
          <w:rFonts w:hint="eastAsia"/>
          <w:b/>
          <w:bCs/>
          <w:lang w:val="en-US" w:eastAsia="zh-CN"/>
        </w:rPr>
        <w:t>typeof</w:t>
      </w:r>
    </w:p>
    <w:p>
      <w:pPr>
        <w:rPr>
          <w:rFonts w:hint="eastAsia"/>
          <w:lang w:val="en-US" w:eastAsia="zh-CN"/>
        </w:rPr>
      </w:pPr>
      <w:r>
        <w:rPr>
          <w:rFonts w:hint="default"/>
          <w:lang w:val="en-US" w:eastAsia="zh-CN"/>
        </w:rPr>
        <w:t>typeof判断所有变量的类型，返回值有number、string、boolean、function、object、undefined</w:t>
      </w:r>
      <w:r>
        <w:rPr>
          <w:rFonts w:hint="eastAsia"/>
          <w:lang w:val="en-US" w:eastAsia="zh-CN"/>
        </w:rPr>
        <w:t>，返回值是一个字符串object， 用来说明变量的数据类型</w:t>
      </w:r>
    </w:p>
    <w:p>
      <w:pPr>
        <w:rPr>
          <w:rFonts w:hint="default"/>
          <w:lang w:val="en-US" w:eastAsia="zh-CN"/>
        </w:rPr>
      </w:pPr>
      <w:r>
        <w:rPr>
          <w:rFonts w:hint="default"/>
          <w:lang w:val="en-US" w:eastAsia="zh-CN"/>
        </w:rPr>
        <w:t>对于 Array, Null 等特殊对象使用 typeof 一律返回 object</w:t>
      </w:r>
    </w:p>
    <w:p>
      <w:pPr>
        <w:rPr>
          <w:rFonts w:hint="default"/>
          <w:lang w:val="en-US" w:eastAsia="zh-CN"/>
        </w:rPr>
      </w:pPr>
      <w:r>
        <w:rPr>
          <w:rFonts w:hint="default"/>
          <w:b/>
          <w:bCs/>
          <w:lang w:val="en-US" w:eastAsia="zh-CN"/>
        </w:rPr>
        <w:t>instanceof</w:t>
      </w:r>
    </w:p>
    <w:p>
      <w:pPr>
        <w:rPr>
          <w:rFonts w:hint="default"/>
          <w:lang w:val="en-US" w:eastAsia="zh-CN"/>
        </w:rPr>
      </w:pPr>
      <w:r>
        <w:rPr>
          <w:rFonts w:hint="default"/>
          <w:lang w:val="en-US" w:eastAsia="zh-CN"/>
        </w:rPr>
        <w:t>instanceof用来判断对象是否属于某个对象的实例，代码形式（obj1 instanceof obj2）（判断obj1是否为obj2的实例），obj2必须为对象，否则会报错</w:t>
      </w:r>
    </w:p>
    <w:p>
      <w:pPr>
        <w:rPr>
          <w:rFonts w:hint="default"/>
          <w:lang w:val="en-US" w:eastAsia="zh-CN"/>
        </w:rPr>
      </w:pPr>
      <w:r>
        <w:rPr>
          <w:rFonts w:hint="default"/>
          <w:lang w:val="en-US" w:eastAsia="zh-CN"/>
        </w:rPr>
        <w:t>返回的是布尔值</w:t>
      </w:r>
    </w:p>
    <w:p>
      <w:pPr>
        <w:rPr>
          <w:rFonts w:hint="default"/>
          <w:lang w:val="en-US" w:eastAsia="zh-CN"/>
        </w:rPr>
      </w:pPr>
      <w:r>
        <w:rPr>
          <w:rFonts w:hint="default"/>
          <w:lang w:val="en-US" w:eastAsia="zh-CN"/>
        </w:rPr>
        <w:t>instanceof可以对不同的实例对象进行判断，判断方法是根据对象的原型链依次向下查询，如果obj2的原型属性存在于obj1的原型链上，（obj1 instanceof obj2）值为true</w:t>
      </w:r>
    </w:p>
    <w:p>
      <w:pPr>
        <w:pStyle w:val="2"/>
        <w:bidi w:val="0"/>
        <w:rPr>
          <w:rFonts w:hint="eastAsia"/>
          <w:lang w:val="en-US" w:eastAsia="zh-CN"/>
        </w:rPr>
      </w:pPr>
      <w:r>
        <w:rPr>
          <w:rFonts w:hint="eastAsia"/>
          <w:lang w:val="en-US" w:eastAsia="zh-CN"/>
        </w:rPr>
        <w:t>hook</w:t>
      </w:r>
    </w:p>
    <w:p>
      <w:pPr>
        <w:pStyle w:val="3"/>
        <w:bidi w:val="0"/>
        <w:rPr>
          <w:rFonts w:hint="default"/>
          <w:lang w:val="en-US" w:eastAsia="zh-CN"/>
        </w:rPr>
      </w:pPr>
      <w:r>
        <w:rPr>
          <w:rFonts w:hint="default"/>
          <w:lang w:val="en-US" w:eastAsia="zh-CN"/>
        </w:rPr>
        <w:t>useState</w:t>
      </w:r>
    </w:p>
    <w:p>
      <w:pPr>
        <w:rPr>
          <w:rFonts w:hint="default"/>
          <w:lang w:val="en-US" w:eastAsia="zh-CN"/>
        </w:rPr>
      </w:pPr>
      <w:r>
        <w:rPr>
          <w:rFonts w:hint="default"/>
          <w:lang w:val="en-US" w:eastAsia="zh-CN"/>
        </w:rPr>
        <w:t>1. State Hook让函数组件也可以有state状态, 并进行状态数据的读写操作</w:t>
      </w:r>
    </w:p>
    <w:p>
      <w:pPr>
        <w:rPr>
          <w:rFonts w:hint="default"/>
          <w:lang w:val="en-US" w:eastAsia="zh-CN"/>
        </w:rPr>
      </w:pPr>
      <w:r>
        <w:rPr>
          <w:rFonts w:hint="default"/>
          <w:lang w:val="en-US" w:eastAsia="zh-CN"/>
        </w:rPr>
        <w:t xml:space="preserve">2. 语法: const [xxx, setXxx] = React.useState(initValue)  </w:t>
      </w:r>
    </w:p>
    <w:p>
      <w:pPr>
        <w:rPr>
          <w:rFonts w:hint="default"/>
          <w:lang w:val="en-US" w:eastAsia="zh-CN"/>
        </w:rPr>
      </w:pPr>
      <w:r>
        <w:rPr>
          <w:rFonts w:hint="default"/>
          <w:lang w:val="en-US" w:eastAsia="zh-CN"/>
        </w:rPr>
        <w:t>3. useState()说明:</w:t>
      </w:r>
    </w:p>
    <w:p>
      <w:pPr>
        <w:rPr>
          <w:rFonts w:hint="default"/>
          <w:lang w:val="en-US" w:eastAsia="zh-CN"/>
        </w:rPr>
      </w:pPr>
      <w:r>
        <w:rPr>
          <w:rFonts w:hint="default"/>
          <w:lang w:val="en-US" w:eastAsia="zh-CN"/>
        </w:rPr>
        <w:t xml:space="preserve">        参数: 第一次初始化指定的值在内部作缓存</w:t>
      </w:r>
    </w:p>
    <w:p>
      <w:pPr>
        <w:rPr>
          <w:rFonts w:hint="default"/>
          <w:lang w:val="en-US" w:eastAsia="zh-CN"/>
        </w:rPr>
      </w:pPr>
      <w:r>
        <w:rPr>
          <w:rFonts w:hint="default"/>
          <w:lang w:val="en-US" w:eastAsia="zh-CN"/>
        </w:rPr>
        <w:t xml:space="preserve">        返回值: 包含2个元素的数组, 第1个为内部当前状态值, 第2个为更新状态值的函数</w:t>
      </w:r>
    </w:p>
    <w:p>
      <w:pPr>
        <w:rPr>
          <w:rFonts w:hint="default"/>
          <w:lang w:val="en-US" w:eastAsia="zh-CN"/>
        </w:rPr>
      </w:pPr>
      <w:r>
        <w:rPr>
          <w:rFonts w:hint="default"/>
          <w:lang w:val="en-US" w:eastAsia="zh-CN"/>
        </w:rPr>
        <w:t>4.  setXxx() 2种写法:</w:t>
      </w:r>
    </w:p>
    <w:p>
      <w:pPr>
        <w:rPr>
          <w:rFonts w:hint="default"/>
          <w:lang w:val="en-US" w:eastAsia="zh-CN"/>
        </w:rPr>
      </w:pPr>
      <w:r>
        <w:rPr>
          <w:rFonts w:hint="default"/>
          <w:lang w:val="en-US" w:eastAsia="zh-CN"/>
        </w:rPr>
        <w:t xml:space="preserve">        setXxx(newValue): 参数为非函数值, 直接指定新的状态值, 内部用其覆盖原来的状态值</w:t>
      </w:r>
    </w:p>
    <w:p>
      <w:pPr>
        <w:rPr>
          <w:rFonts w:hint="default"/>
          <w:lang w:val="en-US" w:eastAsia="zh-CN"/>
        </w:rPr>
      </w:pPr>
      <w:r>
        <w:rPr>
          <w:rFonts w:hint="default"/>
          <w:lang w:val="en-US" w:eastAsia="zh-CN"/>
        </w:rPr>
        <w:t xml:space="preserve">        setXxx(value =&gt; newValue): 参数为函数, 接收原本的状态值, 返回新的状态值, 内部用其覆盖原来的状态值</w:t>
      </w:r>
    </w:p>
    <w:p>
      <w:pPr>
        <w:pStyle w:val="3"/>
        <w:bidi w:val="0"/>
        <w:rPr>
          <w:rFonts w:hint="default"/>
          <w:lang w:val="en-US" w:eastAsia="zh-CN"/>
        </w:rPr>
      </w:pPr>
      <w:r>
        <w:rPr>
          <w:rFonts w:hint="default"/>
          <w:lang w:val="en-US" w:eastAsia="zh-CN"/>
        </w:rPr>
        <w:t>useEffect</w:t>
      </w:r>
    </w:p>
    <w:p>
      <w:pPr>
        <w:rPr>
          <w:rFonts w:hint="default"/>
          <w:lang w:val="en-US" w:eastAsia="zh-CN"/>
        </w:rPr>
      </w:pPr>
      <w:r>
        <w:rPr>
          <w:rFonts w:hint="default"/>
          <w:lang w:val="en-US" w:eastAsia="zh-CN"/>
        </w:rPr>
        <w:t>[ ]：相当于 Didmount ，初始化阶段执行，只执行一次</w:t>
      </w:r>
    </w:p>
    <w:p>
      <w:pPr>
        <w:rPr>
          <w:rFonts w:hint="default"/>
          <w:lang w:val="en-US" w:eastAsia="zh-CN"/>
        </w:rPr>
      </w:pPr>
      <w:r>
        <w:rPr>
          <w:rFonts w:hint="default"/>
          <w:lang w:val="en-US" w:eastAsia="zh-CN"/>
        </w:rPr>
        <w:t>[ a , b ]：相当于 watch ，当数组中的值改变时，才会执行</w:t>
      </w:r>
    </w:p>
    <w:p>
      <w:pPr>
        <w:rPr>
          <w:rFonts w:hint="default"/>
          <w:lang w:val="en-US" w:eastAsia="zh-CN"/>
        </w:rPr>
      </w:pPr>
      <w:r>
        <w:rPr>
          <w:rFonts w:hint="default"/>
          <w:lang w:val="en-US" w:eastAsia="zh-CN"/>
        </w:rPr>
        <w:t>1. Effect Hook 可以让你在函数组件中执行副作用操作(用于模拟类组件中的生命周期钩子)</w:t>
      </w:r>
    </w:p>
    <w:p>
      <w:pPr>
        <w:rPr>
          <w:rFonts w:hint="default"/>
          <w:lang w:val="en-US" w:eastAsia="zh-CN"/>
        </w:rPr>
      </w:pPr>
      <w:r>
        <w:rPr>
          <w:rFonts w:hint="default"/>
          <w:lang w:val="en-US" w:eastAsia="zh-CN"/>
        </w:rPr>
        <w:t>2. React中的副作用操作:</w:t>
      </w:r>
    </w:p>
    <w:p>
      <w:pPr>
        <w:rPr>
          <w:rFonts w:hint="default"/>
          <w:lang w:val="en-US" w:eastAsia="zh-CN"/>
        </w:rPr>
      </w:pPr>
      <w:r>
        <w:rPr>
          <w:rFonts w:hint="default"/>
          <w:lang w:val="en-US" w:eastAsia="zh-CN"/>
        </w:rPr>
        <w:t xml:space="preserve">        发ajax请求数据获取</w:t>
      </w:r>
    </w:p>
    <w:p>
      <w:pPr>
        <w:rPr>
          <w:rFonts w:hint="default"/>
          <w:lang w:val="en-US" w:eastAsia="zh-CN"/>
        </w:rPr>
      </w:pPr>
      <w:r>
        <w:rPr>
          <w:rFonts w:hint="default"/>
          <w:lang w:val="en-US" w:eastAsia="zh-CN"/>
        </w:rPr>
        <w:t xml:space="preserve">        设置订阅 / 启动定时器</w:t>
      </w:r>
    </w:p>
    <w:p>
      <w:pPr>
        <w:rPr>
          <w:rFonts w:hint="default"/>
          <w:lang w:val="en-US" w:eastAsia="zh-CN"/>
        </w:rPr>
      </w:pPr>
      <w:r>
        <w:rPr>
          <w:rFonts w:hint="default"/>
          <w:lang w:val="en-US" w:eastAsia="zh-CN"/>
        </w:rPr>
        <w:t xml:space="preserve">        手动更改真实DOM</w:t>
      </w:r>
    </w:p>
    <w:p>
      <w:pPr>
        <w:rPr>
          <w:rFonts w:hint="default"/>
          <w:lang w:val="en-US" w:eastAsia="zh-CN"/>
        </w:rPr>
      </w:pPr>
      <w:r>
        <w:rPr>
          <w:rFonts w:hint="default"/>
          <w:lang w:val="en-US" w:eastAsia="zh-CN"/>
        </w:rPr>
        <w:t xml:space="preserve">3. 语法和说明: </w:t>
      </w:r>
    </w:p>
    <w:p>
      <w:pPr>
        <w:rPr>
          <w:rFonts w:hint="default"/>
          <w:lang w:val="en-US" w:eastAsia="zh-CN"/>
        </w:rPr>
      </w:pPr>
      <w:r>
        <w:rPr>
          <w:rFonts w:hint="default"/>
          <w:lang w:val="en-US" w:eastAsia="zh-CN"/>
        </w:rPr>
        <w:t xml:space="preserve">        useEffect(() =&gt; { </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在此可以执行任何带副作用操作</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return () =&gt; { // 在组件卸载前执行</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 在此做一些收尾工作, 比如清除定时器/取消订阅等</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[stateValue]) // 如果指定的是[], 回调函数只会在第一次render()后执行</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 可以把 useEffect Hook 看做如下三个函数的组合</w:t>
      </w:r>
    </w:p>
    <w:p>
      <w:pPr>
        <w:rPr>
          <w:rFonts w:hint="default"/>
          <w:lang w:val="en-US" w:eastAsia="zh-CN"/>
        </w:rPr>
      </w:pPr>
      <w:r>
        <w:rPr>
          <w:rFonts w:hint="default"/>
          <w:lang w:val="en-US" w:eastAsia="zh-CN"/>
        </w:rPr>
        <w:t xml:space="preserve">        componentDidMount()</w:t>
      </w:r>
    </w:p>
    <w:p>
      <w:pPr>
        <w:rPr>
          <w:rFonts w:hint="default"/>
          <w:lang w:val="en-US" w:eastAsia="zh-CN"/>
        </w:rPr>
      </w:pPr>
      <w:r>
        <w:rPr>
          <w:rFonts w:hint="default"/>
          <w:lang w:val="en-US" w:eastAsia="zh-CN"/>
        </w:rPr>
        <w:t xml:space="preserve">        componentDidUpdate()</w:t>
      </w:r>
    </w:p>
    <w:p>
      <w:p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componentWillUnmount() </w:t>
      </w:r>
    </w:p>
    <w:p>
      <w:pPr>
        <w:rPr>
          <w:rFonts w:hint="default"/>
          <w:lang w:val="en-US" w:eastAsia="zh-CN"/>
        </w:rPr>
      </w:pPr>
    </w:p>
    <w:p>
      <w:pPr>
        <w:pStyle w:val="3"/>
        <w:bidi w:val="0"/>
        <w:rPr>
          <w:rFonts w:hint="default"/>
          <w:lang w:val="en-US" w:eastAsia="zh-CN"/>
        </w:rPr>
      </w:pPr>
      <w:r>
        <w:rPr>
          <w:rFonts w:hint="default"/>
          <w:lang w:val="en-US" w:eastAsia="zh-CN"/>
        </w:rPr>
        <w:t>useReducer</w:t>
      </w:r>
    </w:p>
    <w:p>
      <w:pPr>
        <w:rPr>
          <w:rFonts w:hint="default"/>
          <w:lang w:val="en-US" w:eastAsia="zh-CN"/>
        </w:rPr>
      </w:pPr>
      <w:r>
        <w:rPr>
          <w:rFonts w:hint="default"/>
          <w:lang w:val="en-US" w:eastAsia="zh-CN"/>
        </w:rPr>
        <w:t>const [state,dispatch] = useReducer(reducer, initialState)，它接收一个形如(state, action) =&gt; newState的 reducer，并返回当前 state 以及发起 action 的 dispath 方法</w:t>
      </w:r>
    </w:p>
    <w:p>
      <w:pPr>
        <w:rPr>
          <w:rFonts w:hint="default"/>
          <w:lang w:val="en-US" w:eastAsia="zh-CN"/>
        </w:rPr>
      </w:pPr>
      <w:r>
        <w:rPr>
          <w:rFonts w:hint="default"/>
          <w:lang w:val="en-US" w:eastAsia="zh-CN"/>
        </w:rPr>
        <w:t>与Redux用法相同</w:t>
      </w:r>
    </w:p>
    <w:p>
      <w:pPr>
        <w:rPr>
          <w:rFonts w:hint="default"/>
          <w:lang w:val="en-US" w:eastAsia="zh-CN"/>
        </w:rPr>
      </w:pPr>
      <w:r>
        <w:rPr>
          <w:rFonts w:hint="default"/>
          <w:lang w:val="en-US" w:eastAsia="zh-CN"/>
        </w:rPr>
        <w:t>useReducer 和 useState 里才是数组const [ state, dispatch ] = useReducer/useState</w:t>
      </w:r>
    </w:p>
    <w:p>
      <w:pPr>
        <w:rPr>
          <w:rFonts w:hint="default"/>
          <w:lang w:val="en-US" w:eastAsia="zh-CN"/>
        </w:rPr>
      </w:pPr>
      <w:r>
        <w:rPr>
          <w:rFonts w:hint="default"/>
          <w:lang w:val="en-US" w:eastAsia="zh-CN"/>
        </w:rPr>
        <w:t>以{(开头的需要在(前加;：{;(</w:t>
      </w:r>
    </w:p>
    <w:p>
      <w:pPr>
        <w:rPr>
          <w:rFonts w:hint="default"/>
          <w:lang w:val="en-US" w:eastAsia="zh-CN"/>
        </w:rPr>
      </w:pPr>
    </w:p>
    <w:p>
      <w:pPr>
        <w:pStyle w:val="3"/>
        <w:bidi w:val="0"/>
        <w:rPr>
          <w:rFonts w:hint="default"/>
          <w:lang w:val="en-US" w:eastAsia="zh-CN"/>
        </w:rPr>
      </w:pPr>
      <w:r>
        <w:rPr>
          <w:rFonts w:hint="default"/>
          <w:lang w:val="en-US" w:eastAsia="zh-CN"/>
        </w:rPr>
        <w:t>useContext</w:t>
      </w:r>
    </w:p>
    <w:p>
      <w:pPr>
        <w:rPr>
          <w:rFonts w:hint="default"/>
          <w:lang w:val="en-US" w:eastAsia="zh-CN"/>
        </w:rPr>
      </w:pPr>
      <w:r>
        <w:rPr>
          <w:rFonts w:hint="default"/>
          <w:lang w:val="en-US" w:eastAsia="zh-CN"/>
        </w:rPr>
        <w:t>可以在跨越组件层级直接传递变量，实现数据共享</w:t>
      </w:r>
    </w:p>
    <w:p>
      <w:pPr>
        <w:rPr>
          <w:rFonts w:hint="default"/>
          <w:lang w:val="en-US" w:eastAsia="zh-CN"/>
        </w:rPr>
      </w:pPr>
      <w:r>
        <w:rPr>
          <w:rFonts w:hint="default"/>
          <w:lang w:val="en-US" w:eastAsia="zh-CN"/>
        </w:rPr>
        <w:t>这里要注意的是，很多同学觉得可以使用useContext结合useReducer来替代redux，其实两者的作用是不同的。</w:t>
      </w:r>
    </w:p>
    <w:p>
      <w:pPr>
        <w:rPr>
          <w:rFonts w:hint="default"/>
          <w:lang w:val="en-US" w:eastAsia="zh-CN"/>
        </w:rPr>
      </w:pPr>
      <w:r>
        <w:rPr>
          <w:rFonts w:hint="default"/>
          <w:lang w:val="en-US" w:eastAsia="zh-CN"/>
        </w:rPr>
        <w:t>useContext：解决组件间传值的问题。</w:t>
      </w:r>
    </w:p>
    <w:p>
      <w:pPr>
        <w:rPr>
          <w:rFonts w:hint="default"/>
          <w:lang w:val="en-US" w:eastAsia="zh-CN"/>
        </w:rPr>
      </w:pPr>
      <w:r>
        <w:rPr>
          <w:rFonts w:hint="default"/>
          <w:lang w:val="en-US" w:eastAsia="zh-CN"/>
        </w:rPr>
        <w:t>redux：统一管理应用状态。</w:t>
      </w:r>
    </w:p>
    <w:p>
      <w:pPr>
        <w:rPr>
          <w:rFonts w:hint="default"/>
          <w:lang w:val="en-US" w:eastAsia="zh-CN"/>
        </w:rPr>
      </w:pPr>
      <w:r>
        <w:rPr>
          <w:rFonts w:hint="default"/>
          <w:lang w:val="en-US" w:eastAsia="zh-CN"/>
        </w:rPr>
        <w:t>所以，我们可以使用useContext结合useReducer来模拟一个小型redux场景，而无法替代redux</w:t>
      </w:r>
    </w:p>
    <w:p>
      <w:pPr>
        <w:rPr>
          <w:rFonts w:hint="default"/>
          <w:lang w:val="en-US" w:eastAsia="zh-CN"/>
        </w:rPr>
      </w:pPr>
      <w:r>
        <w:rPr>
          <w:rFonts w:hint="default"/>
          <w:lang w:val="en-US" w:eastAsia="zh-CN"/>
        </w:rPr>
        <w:t>Context的作用就是对它所包含的组件树提供全局共享数据的一种技术</w:t>
      </w:r>
    </w:p>
    <w:p>
      <w:pPr>
        <w:pStyle w:val="2"/>
        <w:bidi w:val="0"/>
      </w:pPr>
      <w:r>
        <w:rPr>
          <w:rFonts w:hint="eastAsia"/>
        </w:rPr>
        <w:t>CSS</w:t>
      </w:r>
      <w:r>
        <w:rPr>
          <w:rFonts w:hint="default"/>
          <w:lang w:val="en-US"/>
        </w:rPr>
        <w:t>实现</w:t>
      </w:r>
      <w:r>
        <w:rPr>
          <w:rFonts w:hint="eastAsia"/>
        </w:rPr>
        <w:t>水平垂直居中</w:t>
      </w:r>
    </w:p>
    <w:p>
      <w:pPr>
        <w:numPr>
          <w:ilvl w:val="0"/>
          <w:numId w:val="72"/>
        </w:numPr>
        <w:rPr>
          <w:rFonts w:hint="default"/>
          <w:lang w:val="en-US" w:eastAsia="zh-CN"/>
        </w:rPr>
      </w:pPr>
      <w:r>
        <w:rPr>
          <w:rFonts w:hint="default"/>
          <w:lang w:val="en-US" w:eastAsia="zh-CN"/>
        </w:rPr>
        <w:t>利用margin:auto</w:t>
      </w:r>
    </w:p>
    <w:p>
      <w:pPr>
        <w:numPr>
          <w:ilvl w:val="0"/>
          <w:numId w:val="0"/>
        </w:numPr>
        <w:ind w:right="0" w:rightChars="0"/>
        <w:rPr>
          <w:rFonts w:hint="default" w:ascii="Consolas" w:hAnsi="Consolas" w:eastAsia="Consolas" w:cs="Consolas"/>
          <w:i w:val="0"/>
          <w:iCs w:val="0"/>
          <w:caps w:val="0"/>
          <w:color w:val="98C379"/>
          <w:spacing w:val="0"/>
          <w:sz w:val="16"/>
          <w:szCs w:val="16"/>
        </w:rPr>
      </w:pPr>
      <w:r>
        <w:rPr>
          <w:rFonts w:ascii="Consolas" w:hAnsi="Consolas" w:eastAsia="Consolas" w:cs="Consolas"/>
          <w:i w:val="0"/>
          <w:iCs w:val="0"/>
          <w:caps w:val="0"/>
          <w:color w:val="98C379"/>
          <w:spacing w:val="0"/>
          <w:sz w:val="16"/>
          <w:szCs w:val="16"/>
        </w:rPr>
        <w:t>position</w:t>
      </w:r>
      <w:r>
        <w:rPr>
          <w:rFonts w:hint="default" w:ascii="Consolas" w:hAnsi="Consolas" w:eastAsia="Consolas" w:cs="Consolas"/>
          <w:i w:val="0"/>
          <w:iCs w:val="0"/>
          <w:caps w:val="0"/>
          <w:color w:val="98C379"/>
          <w:spacing w:val="0"/>
          <w:sz w:val="16"/>
          <w:szCs w:val="16"/>
        </w:rPr>
        <w:t>: absolute; margin: auto; top: 0; left: 0; right: 0; bottom: 0;</w:t>
      </w:r>
    </w:p>
    <w:p>
      <w:pPr>
        <w:numPr>
          <w:ilvl w:val="0"/>
          <w:numId w:val="72"/>
        </w:numPr>
        <w:rPr>
          <w:rFonts w:hint="default"/>
          <w:lang w:val="en-US" w:eastAsia="zh-CN"/>
        </w:rPr>
      </w:pPr>
      <w:r>
        <w:rPr>
          <w:rFonts w:hint="default"/>
          <w:lang w:val="en-US" w:eastAsia="zh-CN"/>
        </w:rPr>
        <w:t>利用position: absolute</w:t>
      </w:r>
    </w:p>
    <w:p>
      <w:pPr>
        <w:numPr>
          <w:ilvl w:val="0"/>
          <w:numId w:val="0"/>
        </w:numPr>
        <w:ind w:right="0" w:rightChars="0"/>
        <w:rPr>
          <w:rFonts w:hint="default" w:ascii="Consolas" w:hAnsi="Consolas" w:eastAsia="Consolas" w:cs="Consolas"/>
          <w:i w:val="0"/>
          <w:iCs w:val="0"/>
          <w:caps w:val="0"/>
          <w:color w:val="98C379"/>
          <w:spacing w:val="0"/>
          <w:sz w:val="16"/>
          <w:szCs w:val="16"/>
          <w:lang w:val="en-US" w:eastAsia="zh-CN"/>
        </w:rPr>
      </w:pPr>
      <w:r>
        <w:rPr>
          <w:rFonts w:ascii="Consolas" w:hAnsi="Consolas" w:eastAsia="Consolas" w:cs="Consolas"/>
          <w:i w:val="0"/>
          <w:iCs w:val="0"/>
          <w:caps w:val="0"/>
          <w:color w:val="98C379"/>
          <w:spacing w:val="0"/>
          <w:sz w:val="16"/>
          <w:szCs w:val="16"/>
        </w:rPr>
        <w:t>position</w:t>
      </w:r>
      <w:r>
        <w:rPr>
          <w:rFonts w:hint="default" w:ascii="Consolas" w:hAnsi="Consolas" w:eastAsia="Consolas" w:cs="Consolas"/>
          <w:i w:val="0"/>
          <w:iCs w:val="0"/>
          <w:caps w:val="0"/>
          <w:color w:val="98C379"/>
          <w:spacing w:val="0"/>
          <w:sz w:val="16"/>
          <w:szCs w:val="16"/>
        </w:rPr>
        <w:t>: absolute; left: 50%; top: 50%; margin-left: -25px; margin-top: -25px;</w:t>
      </w:r>
    </w:p>
    <w:p>
      <w:pPr>
        <w:numPr>
          <w:ilvl w:val="0"/>
          <w:numId w:val="72"/>
        </w:numPr>
        <w:rPr>
          <w:rFonts w:hint="default"/>
          <w:lang w:val="en-US" w:eastAsia="zh-CN"/>
        </w:rPr>
      </w:pPr>
      <w:r>
        <w:rPr>
          <w:rFonts w:hint="default"/>
          <w:lang w:val="en-US" w:eastAsia="zh-CN"/>
        </w:rPr>
        <w:t>弹性盒子</w:t>
      </w:r>
    </w:p>
    <w:p>
      <w:pPr>
        <w:numPr>
          <w:ilvl w:val="0"/>
          <w:numId w:val="0"/>
        </w:numPr>
        <w:ind w:right="0" w:rightChars="0"/>
        <w:rPr>
          <w:rFonts w:hint="default" w:ascii="Consolas" w:hAnsi="Consolas" w:eastAsia="Consolas" w:cs="Consolas"/>
          <w:i w:val="0"/>
          <w:iCs w:val="0"/>
          <w:caps w:val="0"/>
          <w:color w:val="98C379"/>
          <w:spacing w:val="0"/>
          <w:sz w:val="16"/>
          <w:szCs w:val="16"/>
          <w:lang w:val="en-US" w:eastAsia="zh-CN"/>
        </w:rPr>
      </w:pPr>
      <w:r>
        <w:rPr>
          <w:rFonts w:ascii="Consolas" w:hAnsi="Consolas" w:eastAsia="Consolas" w:cs="Consolas"/>
          <w:i w:val="0"/>
          <w:iCs w:val="0"/>
          <w:caps w:val="0"/>
          <w:color w:val="98C379"/>
          <w:spacing w:val="0"/>
          <w:sz w:val="16"/>
          <w:szCs w:val="16"/>
        </w:rPr>
        <w:t>display</w:t>
      </w:r>
      <w:r>
        <w:rPr>
          <w:rFonts w:hint="default" w:ascii="Consolas" w:hAnsi="Consolas" w:eastAsia="Consolas" w:cs="Consolas"/>
          <w:i w:val="0"/>
          <w:iCs w:val="0"/>
          <w:caps w:val="0"/>
          <w:color w:val="98C379"/>
          <w:spacing w:val="0"/>
          <w:sz w:val="16"/>
          <w:szCs w:val="16"/>
        </w:rPr>
        <w:t>: flex; justify-content: center; align-items: center;</w:t>
      </w:r>
    </w:p>
    <w:p>
      <w:pPr>
        <w:numPr>
          <w:ilvl w:val="0"/>
          <w:numId w:val="72"/>
        </w:numPr>
        <w:rPr>
          <w:rFonts w:hint="default"/>
          <w:lang w:val="en-US" w:eastAsia="zh-CN"/>
        </w:rPr>
      </w:pPr>
      <w:r>
        <w:rPr>
          <w:rFonts w:hint="default"/>
          <w:lang w:val="en-US" w:eastAsia="zh-CN"/>
        </w:rPr>
        <w:t>利用水平对齐和行高</w:t>
      </w:r>
    </w:p>
    <w:p>
      <w:pPr>
        <w:numPr>
          <w:ilvl w:val="0"/>
          <w:numId w:val="0"/>
        </w:numPr>
        <w:ind w:right="0" w:rightChars="0"/>
        <w:rPr>
          <w:rFonts w:hint="default" w:ascii="Consolas" w:hAnsi="Consolas" w:eastAsia="Consolas" w:cs="Consolas"/>
          <w:i w:val="0"/>
          <w:iCs w:val="0"/>
          <w:caps w:val="0"/>
          <w:color w:val="98C379"/>
          <w:spacing w:val="0"/>
          <w:sz w:val="16"/>
          <w:szCs w:val="16"/>
        </w:rPr>
      </w:pPr>
      <w:r>
        <w:rPr>
          <w:rFonts w:ascii="Consolas" w:hAnsi="Consolas" w:eastAsia="Consolas" w:cs="Consolas"/>
          <w:i w:val="0"/>
          <w:iCs w:val="0"/>
          <w:caps w:val="0"/>
          <w:color w:val="98C379"/>
          <w:spacing w:val="0"/>
          <w:sz w:val="16"/>
          <w:szCs w:val="16"/>
        </w:rPr>
        <w:t>text-align</w:t>
      </w:r>
      <w:r>
        <w:rPr>
          <w:rFonts w:hint="default" w:ascii="Consolas" w:hAnsi="Consolas" w:eastAsia="Consolas" w:cs="Consolas"/>
          <w:i w:val="0"/>
          <w:iCs w:val="0"/>
          <w:caps w:val="0"/>
          <w:color w:val="98C379"/>
          <w:spacing w:val="0"/>
          <w:sz w:val="16"/>
          <w:szCs w:val="16"/>
        </w:rPr>
        <w:t>: center; line-height: 200px;</w:t>
      </w:r>
    </w:p>
    <w:p>
      <w:pPr>
        <w:numPr>
          <w:ilvl w:val="0"/>
          <w:numId w:val="0"/>
        </w:numPr>
        <w:ind w:right="0" w:rightChars="0"/>
        <w:rPr>
          <w:rFonts w:hint="default"/>
          <w:lang w:val="en-US" w:eastAsia="zh-CN"/>
        </w:rPr>
      </w:pPr>
    </w:p>
    <w:p>
      <w:pPr>
        <w:pStyle w:val="2"/>
        <w:bidi w:val="0"/>
        <w:rPr>
          <w:rFonts w:hint="default"/>
          <w:lang w:val="en-US" w:eastAsia="zh-CN"/>
        </w:rPr>
      </w:pPr>
      <w:r>
        <w:rPr>
          <w:rFonts w:hint="eastAsia"/>
          <w:lang w:val="en-US" w:eastAsia="zh-CN"/>
        </w:rPr>
        <w:t>聊天功能发送图片或表情</w:t>
      </w:r>
    </w:p>
    <w:p>
      <w:pPr>
        <w:numPr>
          <w:ilvl w:val="0"/>
          <w:numId w:val="73"/>
        </w:numPr>
        <w:ind w:left="0" w:leftChars="0" w:right="0" w:rightChars="0" w:firstLine="0" w:firstLineChars="0"/>
        <w:rPr>
          <w:rFonts w:hint="default"/>
          <w:lang w:val="en-US" w:eastAsia="zh-CN"/>
        </w:rPr>
      </w:pPr>
      <w:r>
        <w:rPr>
          <w:rFonts w:hint="default"/>
          <w:lang w:val="en-US" w:eastAsia="zh-CN"/>
        </w:rPr>
        <w:t>表情图片发送出去的实际上是文字，通过文字和图片匹配，从而显示表情消息</w:t>
      </w:r>
    </w:p>
    <w:p>
      <w:pPr>
        <w:numPr>
          <w:ilvl w:val="0"/>
          <w:numId w:val="73"/>
        </w:numPr>
        <w:ind w:left="0" w:leftChars="0" w:right="0" w:rightChars="0" w:firstLine="0" w:firstLineChars="0"/>
        <w:rPr>
          <w:rFonts w:hint="default"/>
          <w:lang w:val="en-US" w:eastAsia="zh-CN"/>
        </w:rPr>
      </w:pPr>
      <w:r>
        <w:rPr>
          <w:rFonts w:hint="default"/>
          <w:lang w:val="en-US" w:eastAsia="zh-CN"/>
        </w:rPr>
        <w:t>中间聊天部分，用数组保存消息数据即可，同时，为了显示表情图片，数组对象中保存有消息数据，拿到数据，替换成图片</w:t>
      </w:r>
      <w:r>
        <w:rPr>
          <w:rFonts w:hint="eastAsia"/>
          <w:lang w:val="en-US" w:eastAsia="zh-CN"/>
        </w:rPr>
        <w:t>，</w:t>
      </w:r>
      <w:r>
        <w:rPr>
          <w:rFonts w:hint="default"/>
          <w:lang w:val="en-US" w:eastAsia="zh-CN"/>
        </w:rPr>
        <w:t>然后使用v-html显示即可</w:t>
      </w:r>
    </w:p>
    <w:p>
      <w:pPr>
        <w:numPr>
          <w:ilvl w:val="0"/>
          <w:numId w:val="0"/>
        </w:numPr>
        <w:ind w:right="0" w:rightChars="0"/>
        <w:rPr>
          <w:rFonts w:hint="default"/>
          <w:lang w:val="en-US" w:eastAsia="zh-CN"/>
        </w:rPr>
      </w:pPr>
    </w:p>
    <w:p>
      <w:pPr>
        <w:pStyle w:val="2"/>
        <w:numPr>
          <w:ilvl w:val="0"/>
          <w:numId w:val="0"/>
        </w:numPr>
        <w:bidi w:val="0"/>
        <w:ind w:right="0" w:rightChars="0"/>
        <w:rPr>
          <w:rFonts w:hint="default"/>
          <w:lang w:eastAsia="zh-CN"/>
        </w:rPr>
      </w:pPr>
      <w:r>
        <w:rPr>
          <w:rFonts w:hint="default"/>
          <w:lang w:eastAsia="zh-CN"/>
        </w:rPr>
        <w:t>面试话术：</w:t>
      </w:r>
    </w:p>
    <w:p>
      <w:pPr>
        <w:keepNext w:val="0"/>
        <w:keepLines w:val="0"/>
        <w:widowControl w:val="0"/>
        <w:suppressLineNumbers w:val="0"/>
        <w:spacing w:before="0" w:beforeAutospacing="0" w:after="0" w:afterAutospacing="0"/>
        <w:ind w:left="0" w:right="0"/>
        <w:jc w:val="both"/>
        <w:outlineLvl w:val="0"/>
        <w:rPr>
          <w:rFonts w:hint="default" w:ascii="Calibri" w:hAnsi="Calibri" w:eastAsia="宋体" w:cs="Times New Roman"/>
          <w:b/>
          <w:bCs/>
          <w:kern w:val="2"/>
          <w:sz w:val="21"/>
          <w:szCs w:val="21"/>
        </w:rPr>
      </w:pPr>
      <w:r>
        <w:rPr>
          <w:rFonts w:hint="eastAsia" w:ascii="宋体" w:hAnsi="宋体" w:eastAsia="宋体" w:cs="宋体"/>
          <w:b/>
          <w:bCs/>
          <w:kern w:val="2"/>
          <w:sz w:val="21"/>
          <w:szCs w:val="21"/>
          <w:lang w:val="en-US" w:eastAsia="zh-CN" w:bidi="ar"/>
        </w:rPr>
        <w:t>为什么选择前端？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前端市场越来越广</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前端发展前景好</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喜欢前端的实时交互的感觉</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default" w:ascii="Calibri" w:hAnsi="Calibri" w:eastAsia="宋体" w:cs="Times New Roman"/>
          <w:kern w:val="2"/>
          <w:sz w:val="24"/>
          <w:szCs w:val="24"/>
          <w:lang w:val="en-US" w:eastAsia="zh-CN" w:bidi="ar"/>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outlineLvl w:val="0"/>
        <w:rPr>
          <w:rFonts w:hint="eastAsia" w:ascii="Calibri" w:hAnsi="Calibri" w:eastAsia="宋体" w:cs="Times New Roman"/>
          <w:b/>
          <w:bCs/>
          <w:kern w:val="2"/>
          <w:sz w:val="24"/>
          <w:szCs w:val="24"/>
        </w:rPr>
      </w:pPr>
      <w:r>
        <w:rPr>
          <w:rFonts w:hint="eastAsia" w:ascii="宋体" w:hAnsi="宋体" w:eastAsia="宋体" w:cs="宋体"/>
          <w:b/>
          <w:bCs/>
          <w:kern w:val="2"/>
          <w:sz w:val="24"/>
          <w:szCs w:val="24"/>
          <w:lang w:val="en-US" w:eastAsia="zh-CN" w:bidi="ar"/>
        </w:rPr>
        <w:t>部门：</w:t>
      </w:r>
    </w:p>
    <w:p>
      <w:pPr>
        <w:keepNext w:val="0"/>
        <w:keepLines w:val="0"/>
        <w:widowControl/>
        <w:suppressLineNumbers w:val="0"/>
        <w:spacing w:before="0" w:beforeAutospacing="0" w:after="0" w:afterAutospacing="0"/>
        <w:ind w:left="0" w:right="0"/>
        <w:jc w:val="left"/>
        <w:rPr>
          <w:rFonts w:hint="default" w:ascii="Calibri" w:hAnsi="Calibri" w:eastAsia="宋体" w:cs="Times New Roman"/>
          <w:kern w:val="2"/>
          <w:sz w:val="21"/>
          <w:szCs w:val="21"/>
        </w:rPr>
      </w:pPr>
      <w:r>
        <w:rPr>
          <w:rFonts w:hint="eastAsia" w:ascii="宋体" w:hAnsi="宋体" w:eastAsia="宋体" w:cs="宋体"/>
          <w:kern w:val="0"/>
          <w:sz w:val="24"/>
          <w:szCs w:val="24"/>
          <w:lang w:val="en-US" w:eastAsia="zh-CN" w:bidi="ar"/>
        </w:rPr>
        <w:t>项目研发中心：产品设计部，交互设计部UE，视觉设计部UI，智能硬件部，硬件维修部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default" w:ascii="Calibri" w:hAnsi="Calibri" w:eastAsia="宋体" w:cs="Times New Roman"/>
          <w:kern w:val="2"/>
          <w:sz w:val="24"/>
          <w:szCs w:val="24"/>
          <w:lang w:val="en-US" w:eastAsia="zh-CN" w:bidi="ar"/>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eastAsia" w:ascii="宋体" w:hAnsi="宋体" w:eastAsia="宋体" w:cs="宋体"/>
          <w:b/>
          <w:bCs/>
          <w:kern w:val="2"/>
          <w:sz w:val="24"/>
          <w:szCs w:val="24"/>
          <w:lang w:val="en-US" w:eastAsia="zh-CN" w:bidi="ar"/>
        </w:rPr>
        <w:t>排期：</w:t>
      </w:r>
      <w:r>
        <w:rPr>
          <w:rFonts w:hint="eastAsia" w:ascii="宋体" w:hAnsi="宋体" w:eastAsia="宋体" w:cs="宋体"/>
          <w:kern w:val="2"/>
          <w:sz w:val="24"/>
          <w:szCs w:val="24"/>
          <w:lang w:val="en-US" w:eastAsia="zh-CN" w:bidi="ar"/>
        </w:rPr>
        <w:t>研发</w:t>
      </w:r>
      <w:r>
        <w:rPr>
          <w:rFonts w:hint="default" w:ascii="Calibri" w:hAnsi="Calibri" w:eastAsia="宋体" w:cs="Calibri"/>
          <w:kern w:val="2"/>
          <w:sz w:val="24"/>
          <w:szCs w:val="24"/>
          <w:lang w:val="en-US" w:eastAsia="zh-CN" w:bidi="ar"/>
        </w:rPr>
        <w:t>-</w:t>
      </w:r>
      <w:r>
        <w:rPr>
          <w:rFonts w:hint="eastAsia" w:ascii="宋体" w:hAnsi="宋体" w:eastAsia="宋体" w:cs="宋体"/>
          <w:kern w:val="2"/>
          <w:sz w:val="24"/>
          <w:szCs w:val="24"/>
          <w:lang w:val="en-US" w:eastAsia="zh-CN" w:bidi="ar"/>
        </w:rPr>
        <w:t>联调</w:t>
      </w:r>
      <w:r>
        <w:rPr>
          <w:rFonts w:hint="default" w:ascii="Calibri" w:hAnsi="Calibri" w:eastAsia="宋体" w:cs="Calibri"/>
          <w:kern w:val="2"/>
          <w:sz w:val="24"/>
          <w:szCs w:val="24"/>
          <w:lang w:val="en-US" w:eastAsia="zh-CN" w:bidi="ar"/>
        </w:rPr>
        <w:t>-</w:t>
      </w:r>
      <w:r>
        <w:rPr>
          <w:rFonts w:hint="eastAsia" w:ascii="宋体" w:hAnsi="宋体" w:eastAsia="宋体" w:cs="宋体"/>
          <w:kern w:val="2"/>
          <w:sz w:val="24"/>
          <w:szCs w:val="24"/>
          <w:lang w:val="en-US" w:eastAsia="zh-CN" w:bidi="ar"/>
        </w:rPr>
        <w:t>测试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default" w:ascii="Calibri" w:hAnsi="Calibri" w:eastAsia="宋体" w:cs="Times New Roman"/>
          <w:kern w:val="2"/>
          <w:sz w:val="24"/>
          <w:szCs w:val="24"/>
          <w:lang w:val="en-US" w:eastAsia="zh-CN" w:bidi="ar"/>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b/>
          <w:bCs/>
          <w:kern w:val="2"/>
          <w:sz w:val="24"/>
          <w:szCs w:val="24"/>
        </w:rPr>
      </w:pPr>
      <w:r>
        <w:rPr>
          <w:rFonts w:hint="eastAsia" w:ascii="宋体" w:hAnsi="宋体" w:eastAsia="宋体" w:cs="宋体"/>
          <w:b/>
          <w:bCs/>
          <w:kern w:val="2"/>
          <w:sz w:val="24"/>
          <w:szCs w:val="24"/>
          <w:lang w:val="en-US" w:eastAsia="zh-CN" w:bidi="ar"/>
        </w:rPr>
        <w:t>职业规划参考话术：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近几年肯定是主要以技术为主</w:t>
      </w:r>
      <w:r>
        <w:rPr>
          <w:rFonts w:hint="default" w:ascii="Calibri" w:hAnsi="Calibri" w:eastAsia="宋体" w:cs="Times New Roman"/>
          <w:kern w:val="2"/>
          <w:sz w:val="24"/>
          <w:szCs w:val="24"/>
          <w:lang w:val="en-US" w:eastAsia="zh-CN" w:bidi="ar"/>
        </w:rPr>
        <w:t xml:space="preserve"> </w:t>
      </w:r>
      <w:r>
        <w:rPr>
          <w:rFonts w:hint="eastAsia" w:ascii="宋体" w:hAnsi="宋体" w:eastAsia="宋体" w:cs="宋体"/>
          <w:kern w:val="2"/>
          <w:sz w:val="24"/>
          <w:szCs w:val="24"/>
          <w:lang w:val="en-US" w:eastAsia="zh-CN" w:bidi="ar"/>
        </w:rPr>
        <w:t>扩大自己的技术面和技术深度</w:t>
      </w:r>
      <w:r>
        <w:rPr>
          <w:rFonts w:hint="default" w:ascii="Calibri" w:hAnsi="Calibri" w:eastAsia="宋体" w:cs="Times New Roman"/>
          <w:kern w:val="2"/>
          <w:sz w:val="24"/>
          <w:szCs w:val="24"/>
          <w:lang w:val="en-US" w:eastAsia="zh-CN" w:bidi="ar"/>
        </w:rPr>
        <w:t xml:space="preserve"> </w:t>
      </w:r>
      <w:r>
        <w:rPr>
          <w:rFonts w:hint="eastAsia" w:ascii="宋体" w:hAnsi="宋体" w:eastAsia="宋体" w:cs="宋体"/>
          <w:kern w:val="2"/>
          <w:sz w:val="24"/>
          <w:szCs w:val="24"/>
          <w:lang w:val="en-US" w:eastAsia="zh-CN" w:bidi="ar"/>
        </w:rPr>
        <w:t>然后逐渐开始向前端</w:t>
      </w:r>
      <w:r>
        <w:rPr>
          <w:rFonts w:hint="default" w:ascii="Calibri" w:hAnsi="Calibri" w:eastAsia="宋体" w:cs="Times New Roman"/>
          <w:kern w:val="2"/>
          <w:sz w:val="24"/>
          <w:szCs w:val="24"/>
          <w:lang w:val="en-US" w:eastAsia="zh-CN" w:bidi="ar"/>
        </w:rPr>
        <w:t>or</w:t>
      </w:r>
      <w:r>
        <w:rPr>
          <w:rFonts w:hint="eastAsia" w:ascii="宋体" w:hAnsi="宋体" w:eastAsia="宋体" w:cs="宋体"/>
          <w:kern w:val="2"/>
          <w:sz w:val="24"/>
          <w:szCs w:val="24"/>
          <w:lang w:val="en-US" w:eastAsia="zh-CN" w:bidi="ar"/>
        </w:rPr>
        <w:t>前端相关的底层基础设施上去做 提高自己的管理能力和团队协作能力 再之后可能就要看那时候的状态是否向技术</w:t>
      </w:r>
      <w:r>
        <w:rPr>
          <w:rFonts w:hint="default" w:ascii="Calibri" w:hAnsi="Calibri" w:eastAsia="宋体" w:cs="Calibri"/>
          <w:kern w:val="2"/>
          <w:sz w:val="24"/>
          <w:szCs w:val="24"/>
          <w:lang w:val="en-US" w:eastAsia="zh-CN" w:bidi="ar"/>
        </w:rPr>
        <w:t>leader</w:t>
      </w:r>
      <w:r>
        <w:rPr>
          <w:rFonts w:hint="eastAsia" w:ascii="宋体" w:hAnsi="宋体" w:eastAsia="宋体" w:cs="宋体"/>
          <w:kern w:val="2"/>
          <w:sz w:val="24"/>
          <w:szCs w:val="24"/>
          <w:lang w:val="en-US" w:eastAsia="zh-CN" w:bidi="ar"/>
        </w:rPr>
        <w:t>或者其他方向转移了</w:t>
      </w:r>
      <w:r>
        <w:rPr>
          <w:rFonts w:hint="default" w:ascii="Calibri" w:hAnsi="Calibri" w:eastAsia="宋体" w:cs="Calibri"/>
          <w:kern w:val="2"/>
          <w:sz w:val="24"/>
          <w:szCs w:val="24"/>
          <w:lang w:val="en-US" w:eastAsia="zh-CN" w:bidi="ar"/>
        </w:rPr>
        <w:t>.</w:t>
      </w:r>
      <w:r>
        <w:rPr>
          <w:rFonts w:hint="eastAsia" w:ascii="宋体" w:hAnsi="宋体" w:eastAsia="宋体" w:cs="宋体"/>
          <w:kern w:val="2"/>
          <w:sz w:val="24"/>
          <w:szCs w:val="24"/>
          <w:lang w:val="en-US" w:eastAsia="zh-CN" w:bidi="ar"/>
        </w:rPr>
        <w:t>期望薪资不高的可以不提</w:t>
      </w:r>
      <w:r>
        <w:rPr>
          <w:rFonts w:hint="default" w:ascii="Calibri" w:hAnsi="Calibri" w:eastAsia="宋体" w:cs="Calibri"/>
          <w:kern w:val="2"/>
          <w:sz w:val="24"/>
          <w:szCs w:val="24"/>
          <w:lang w:val="en-US" w:eastAsia="zh-CN" w:bidi="ar"/>
        </w:rPr>
        <w:t>leader</w:t>
      </w:r>
      <w:r>
        <w:rPr>
          <w:rFonts w:hint="eastAsia" w:ascii="宋体" w:hAnsi="宋体" w:eastAsia="宋体" w:cs="宋体"/>
          <w:kern w:val="2"/>
          <w:sz w:val="24"/>
          <w:szCs w:val="24"/>
          <w:lang w:val="en-US" w:eastAsia="zh-CN" w:bidi="ar"/>
        </w:rPr>
        <w:t>方向，</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outlineLvl w:val="0"/>
        <w:rPr>
          <w:rFonts w:hint="default" w:ascii="Calibri" w:hAnsi="Calibri" w:eastAsia="宋体" w:cs="Times New Roman"/>
          <w:b w:val="0"/>
          <w:bCs w:val="0"/>
          <w:kern w:val="2"/>
          <w:sz w:val="24"/>
          <w:szCs w:val="24"/>
        </w:rPr>
      </w:pPr>
      <w:r>
        <w:rPr>
          <w:rFonts w:hint="eastAsia" w:ascii="宋体" w:hAnsi="宋体" w:eastAsia="宋体" w:cs="宋体"/>
          <w:b w:val="0"/>
          <w:bCs w:val="0"/>
          <w:kern w:val="2"/>
          <w:sz w:val="24"/>
          <w:szCs w:val="24"/>
          <w:lang w:val="en-US" w:eastAsia="zh-CN" w:bidi="ar"/>
        </w:rPr>
        <w:t>想学习更多东西，</w:t>
      </w:r>
      <w:r>
        <w:rPr>
          <w:rFonts w:hint="default" w:ascii="宋体" w:hAnsi="宋体" w:eastAsia="宋体" w:cs="宋体"/>
          <w:b w:val="0"/>
          <w:bCs w:val="0"/>
          <w:kern w:val="2"/>
          <w:sz w:val="24"/>
          <w:szCs w:val="24"/>
          <w:lang w:eastAsia="zh-CN" w:bidi="ar"/>
        </w:rPr>
        <w:t>想往全栈方向发展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outlineLvl w:val="0"/>
        <w:rPr>
          <w:rFonts w:hint="default" w:ascii="Calibri" w:hAnsi="Calibri" w:eastAsia="宋体" w:cs="Times New Roman"/>
          <w:b/>
          <w:bCs/>
          <w:kern w:val="2"/>
          <w:sz w:val="24"/>
          <w:szCs w:val="24"/>
        </w:rPr>
      </w:pPr>
      <w:r>
        <w:rPr>
          <w:rFonts w:hint="default" w:ascii="Calibri" w:hAnsi="Calibri" w:eastAsia="宋体" w:cs="Times New Roman"/>
          <w:b/>
          <w:bCs/>
          <w:kern w:val="2"/>
          <w:sz w:val="24"/>
          <w:szCs w:val="24"/>
          <w:lang w:val="en-US" w:eastAsia="zh-CN" w:bidi="ar"/>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outlineLvl w:val="0"/>
        <w:rPr>
          <w:rFonts w:hint="default" w:ascii="Calibri" w:hAnsi="Calibri" w:eastAsia="宋体" w:cs="Times New Roman"/>
          <w:kern w:val="2"/>
          <w:sz w:val="24"/>
          <w:szCs w:val="24"/>
        </w:rPr>
      </w:pPr>
      <w:r>
        <w:rPr>
          <w:rFonts w:hint="eastAsia" w:ascii="宋体" w:hAnsi="宋体" w:eastAsia="宋体" w:cs="宋体"/>
          <w:b/>
          <w:bCs/>
          <w:kern w:val="2"/>
          <w:sz w:val="24"/>
          <w:szCs w:val="24"/>
          <w:lang w:val="en-US" w:eastAsia="zh-CN" w:bidi="ar"/>
        </w:rPr>
        <w:t>欠缺</w:t>
      </w:r>
      <w:r>
        <w:rPr>
          <w:rFonts w:hint="default" w:ascii="Calibri" w:hAnsi="Calibri" w:eastAsia="宋体" w:cs="Times New Roman"/>
          <w:kern w:val="2"/>
          <w:sz w:val="24"/>
          <w:szCs w:val="24"/>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1"/>
          <w:szCs w:val="21"/>
        </w:rPr>
      </w:pPr>
      <w:r>
        <w:rPr>
          <w:rFonts w:hint="eastAsia" w:ascii="宋体" w:hAnsi="宋体" w:eastAsia="宋体" w:cs="宋体"/>
          <w:kern w:val="2"/>
          <w:sz w:val="24"/>
          <w:szCs w:val="24"/>
          <w:lang w:val="en-US" w:eastAsia="zh-CN" w:bidi="ar"/>
        </w:rPr>
        <w:t>就我应聘的工作是可以胜任的</w:t>
      </w:r>
      <w:r>
        <w:rPr>
          <w:rFonts w:hint="default" w:ascii="Calibri" w:hAnsi="Calibri" w:eastAsia="宋体" w:cs="Times New Roman"/>
          <w:kern w:val="2"/>
          <w:sz w:val="24"/>
          <w:szCs w:val="24"/>
          <w:lang w:val="en-US" w:eastAsia="zh-CN" w:bidi="ar"/>
        </w:rPr>
        <w:t>,</w:t>
      </w:r>
      <w:r>
        <w:rPr>
          <w:rFonts w:hint="eastAsia" w:ascii="宋体" w:hAnsi="宋体" w:eastAsia="宋体" w:cs="宋体"/>
          <w:kern w:val="2"/>
          <w:sz w:val="24"/>
          <w:szCs w:val="24"/>
          <w:lang w:val="en-US" w:eastAsia="zh-CN" w:bidi="ar"/>
        </w:rPr>
        <w:t>但就整个前端来说</w:t>
      </w:r>
      <w:r>
        <w:rPr>
          <w:rFonts w:hint="default" w:ascii="Calibri" w:hAnsi="Calibri" w:eastAsia="宋体" w:cs="Calibri"/>
          <w:kern w:val="2"/>
          <w:sz w:val="24"/>
          <w:szCs w:val="24"/>
          <w:lang w:val="en-US" w:eastAsia="zh-CN" w:bidi="ar"/>
        </w:rPr>
        <w:t>,</w:t>
      </w:r>
      <w:r>
        <w:rPr>
          <w:rFonts w:hint="eastAsia" w:ascii="宋体" w:hAnsi="宋体" w:eastAsia="宋体" w:cs="宋体"/>
          <w:kern w:val="2"/>
          <w:sz w:val="24"/>
          <w:szCs w:val="24"/>
          <w:lang w:val="en-US" w:eastAsia="zh-CN" w:bidi="ar"/>
        </w:rPr>
        <w:t>认识的深度和广度还不够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既然选择来本公司面试</w:t>
      </w:r>
      <w:r>
        <w:rPr>
          <w:rFonts w:hint="default" w:ascii="Calibri" w:hAnsi="Calibri" w:eastAsia="宋体" w:cs="Times New Roman"/>
          <w:kern w:val="2"/>
          <w:sz w:val="24"/>
          <w:szCs w:val="24"/>
          <w:lang w:val="en-US" w:eastAsia="zh-CN" w:bidi="ar"/>
        </w:rPr>
        <w:t>,</w:t>
      </w:r>
      <w:r>
        <w:rPr>
          <w:rFonts w:hint="eastAsia" w:ascii="宋体" w:hAnsi="宋体" w:eastAsia="宋体" w:cs="宋体"/>
          <w:kern w:val="2"/>
          <w:sz w:val="24"/>
          <w:szCs w:val="24"/>
          <w:lang w:val="en-US" w:eastAsia="zh-CN" w:bidi="ar"/>
        </w:rPr>
        <w:t>但如果公司觉得我不匹配</w:t>
      </w:r>
      <w:r>
        <w:rPr>
          <w:rFonts w:hint="default" w:ascii="Calibri" w:hAnsi="Calibri" w:eastAsia="宋体" w:cs="Calibri"/>
          <w:kern w:val="2"/>
          <w:sz w:val="24"/>
          <w:szCs w:val="24"/>
          <w:lang w:val="en-US" w:eastAsia="zh-CN" w:bidi="ar"/>
        </w:rPr>
        <w:t>,</w:t>
      </w:r>
      <w:r>
        <w:rPr>
          <w:rFonts w:hint="eastAsia" w:ascii="宋体" w:hAnsi="宋体" w:eastAsia="宋体" w:cs="宋体"/>
          <w:kern w:val="2"/>
          <w:sz w:val="24"/>
          <w:szCs w:val="24"/>
          <w:lang w:val="en-US" w:eastAsia="zh-CN" w:bidi="ar"/>
        </w:rPr>
        <w:t>我会回去整理一下欠缺的地方</w:t>
      </w:r>
      <w:r>
        <w:rPr>
          <w:rFonts w:hint="default" w:ascii="Calibri" w:hAnsi="Calibri" w:eastAsia="宋体" w:cs="Calibri"/>
          <w:kern w:val="2"/>
          <w:sz w:val="24"/>
          <w:szCs w:val="24"/>
          <w:lang w:val="en-US" w:eastAsia="zh-CN" w:bidi="ar"/>
        </w:rPr>
        <w:t>,</w:t>
      </w:r>
      <w:r>
        <w:rPr>
          <w:rFonts w:hint="eastAsia" w:ascii="宋体" w:hAnsi="宋体" w:eastAsia="宋体" w:cs="宋体"/>
          <w:kern w:val="2"/>
          <w:sz w:val="24"/>
          <w:szCs w:val="24"/>
          <w:lang w:val="en-US" w:eastAsia="zh-CN" w:bidi="ar"/>
        </w:rPr>
        <w:t>查漏补缺</w:t>
      </w:r>
    </w:p>
    <w:p>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21"/>
          <w:szCs w:val="21"/>
          <w:lang w:val="en-US" w:eastAsia="zh-CN" w:bidi="ar"/>
        </w:rPr>
      </w:pPr>
      <w:r>
        <w:rPr>
          <w:rFonts w:hint="default" w:ascii="Calibri" w:hAnsi="Calibri" w:eastAsia="宋体" w:cs="Times New Roman"/>
          <w:kern w:val="2"/>
          <w:sz w:val="21"/>
          <w:szCs w:val="21"/>
          <w:lang w:val="en-US" w:eastAsia="zh-CN" w:bidi="ar"/>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Calibri" w:hAnsi="Calibri" w:eastAsia="宋体" w:cs="Times New Roman"/>
          <w:kern w:val="2"/>
          <w:sz w:val="24"/>
          <w:szCs w:val="24"/>
        </w:rPr>
      </w:pPr>
      <w:r>
        <w:rPr>
          <w:rFonts w:hint="eastAsia" w:ascii="宋体" w:hAnsi="宋体" w:eastAsia="宋体" w:cs="宋体"/>
          <w:b/>
          <w:bCs/>
          <w:kern w:val="2"/>
          <w:sz w:val="24"/>
          <w:szCs w:val="24"/>
          <w:lang w:val="en-US" w:eastAsia="zh-CN" w:bidi="ar"/>
        </w:rPr>
        <w:t>遇到不会的问题</w:t>
      </w:r>
      <w:r>
        <w:rPr>
          <w:rFonts w:hint="default" w:ascii="Calibri" w:hAnsi="Calibri" w:eastAsia="宋体" w:cs="Times New Roman"/>
          <w:kern w:val="2"/>
          <w:sz w:val="24"/>
          <w:szCs w:val="24"/>
          <w:lang w:val="en-US" w:eastAsia="zh-CN" w:bidi="ar"/>
        </w:rPr>
        <w:t>:IT</w:t>
      </w:r>
      <w:r>
        <w:rPr>
          <w:rFonts w:hint="eastAsia" w:ascii="宋体" w:hAnsi="宋体" w:eastAsia="宋体" w:cs="宋体"/>
          <w:kern w:val="2"/>
          <w:sz w:val="24"/>
          <w:szCs w:val="24"/>
          <w:lang w:val="en-US" w:eastAsia="zh-CN" w:bidi="ar"/>
        </w:rPr>
        <w:t>经常会遇到大大小小的问题</w:t>
      </w:r>
      <w:r>
        <w:rPr>
          <w:rFonts w:hint="default" w:ascii="Calibri" w:hAnsi="Calibri" w:eastAsia="宋体" w:cs="Calibri"/>
          <w:kern w:val="2"/>
          <w:sz w:val="24"/>
          <w:szCs w:val="24"/>
          <w:lang w:val="en-US" w:eastAsia="zh-CN" w:bidi="ar"/>
        </w:rPr>
        <w:t>,</w:t>
      </w:r>
      <w:r>
        <w:rPr>
          <w:rFonts w:hint="eastAsia" w:ascii="宋体" w:hAnsi="宋体" w:eastAsia="宋体" w:cs="宋体"/>
          <w:kern w:val="2"/>
          <w:sz w:val="24"/>
          <w:szCs w:val="24"/>
          <w:lang w:val="en-US" w:eastAsia="zh-CN" w:bidi="ar"/>
        </w:rPr>
        <w:t>我相信我可以解决</w:t>
      </w:r>
      <w:r>
        <w:rPr>
          <w:rFonts w:hint="default" w:ascii="宋体" w:hAnsi="宋体" w:eastAsia="宋体" w:cs="宋体"/>
          <w:kern w:val="2"/>
          <w:sz w:val="24"/>
          <w:szCs w:val="24"/>
          <w:lang w:eastAsia="zh-CN" w:bidi="ar"/>
        </w:rPr>
        <w:t>；技术小组，博客，最后实在解决不出来再问同事问组长</w:t>
      </w:r>
    </w:p>
    <w:p>
      <w:pPr>
        <w:rPr>
          <w:rFonts w:hint="default"/>
          <w:lang w:eastAsia="zh-CN"/>
        </w:rPr>
      </w:pPr>
    </w:p>
    <w:sectPr>
      <w:pgSz w:w="11910" w:h="16840"/>
      <w:pgMar w:top="700" w:right="500" w:bottom="280" w:left="5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F9BED"/>
    <w:multiLevelType w:val="multilevel"/>
    <w:tmpl w:val="8E3F9BE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7709D91"/>
    <w:multiLevelType w:val="singleLevel"/>
    <w:tmpl w:val="C7709D91"/>
    <w:lvl w:ilvl="0" w:tentative="0">
      <w:start w:val="1"/>
      <w:numFmt w:val="bullet"/>
      <w:lvlText w:val=""/>
      <w:lvlJc w:val="left"/>
      <w:pPr>
        <w:ind w:left="420" w:hanging="420"/>
      </w:pPr>
      <w:rPr>
        <w:rFonts w:hint="default" w:ascii="Wingdings" w:hAnsi="Wingdings"/>
      </w:rPr>
    </w:lvl>
  </w:abstractNum>
  <w:abstractNum w:abstractNumId="2">
    <w:nsid w:val="D911C192"/>
    <w:multiLevelType w:val="singleLevel"/>
    <w:tmpl w:val="D911C192"/>
    <w:lvl w:ilvl="0" w:tentative="0">
      <w:start w:val="1"/>
      <w:numFmt w:val="decimal"/>
      <w:lvlText w:val="%1."/>
      <w:lvlJc w:val="left"/>
      <w:pPr>
        <w:ind w:left="425" w:hanging="425"/>
      </w:pPr>
      <w:rPr>
        <w:rFonts w:hint="default"/>
      </w:rPr>
    </w:lvl>
  </w:abstractNum>
  <w:abstractNum w:abstractNumId="3">
    <w:nsid w:val="DDB2628B"/>
    <w:multiLevelType w:val="singleLevel"/>
    <w:tmpl w:val="DDB2628B"/>
    <w:lvl w:ilvl="0" w:tentative="0">
      <w:start w:val="1"/>
      <w:numFmt w:val="decimal"/>
      <w:lvlText w:val="%1."/>
      <w:lvlJc w:val="left"/>
      <w:pPr>
        <w:ind w:left="425" w:hanging="425"/>
      </w:pPr>
      <w:rPr>
        <w:rFonts w:hint="default"/>
      </w:rPr>
    </w:lvl>
  </w:abstractNum>
  <w:abstractNum w:abstractNumId="4">
    <w:nsid w:val="E933D143"/>
    <w:multiLevelType w:val="multilevel"/>
    <w:tmpl w:val="E933D14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F886187F"/>
    <w:multiLevelType w:val="singleLevel"/>
    <w:tmpl w:val="F886187F"/>
    <w:lvl w:ilvl="0" w:tentative="0">
      <w:start w:val="1"/>
      <w:numFmt w:val="decimal"/>
      <w:lvlText w:val="%1."/>
      <w:lvlJc w:val="left"/>
      <w:pPr>
        <w:ind w:left="425" w:hanging="425"/>
      </w:pPr>
      <w:rPr>
        <w:rFonts w:hint="default"/>
      </w:rPr>
    </w:lvl>
  </w:abstractNum>
  <w:abstractNum w:abstractNumId="6">
    <w:nsid w:val="FF778971"/>
    <w:multiLevelType w:val="singleLevel"/>
    <w:tmpl w:val="FF778971"/>
    <w:lvl w:ilvl="0" w:tentative="0">
      <w:start w:val="1"/>
      <w:numFmt w:val="decimal"/>
      <w:suff w:val="space"/>
      <w:lvlText w:val="%1."/>
      <w:lvlJc w:val="left"/>
    </w:lvl>
  </w:abstractNum>
  <w:abstractNum w:abstractNumId="7">
    <w:nsid w:val="00000000"/>
    <w:multiLevelType w:val="singleLevel"/>
    <w:tmpl w:val="00000000"/>
    <w:lvl w:ilvl="0" w:tentative="0">
      <w:start w:val="1"/>
      <w:numFmt w:val="decimal"/>
      <w:suff w:val="space"/>
      <w:lvlText w:val="%1."/>
      <w:lvlJc w:val="left"/>
    </w:lvl>
  </w:abstractNum>
  <w:abstractNum w:abstractNumId="8">
    <w:nsid w:val="00000001"/>
    <w:multiLevelType w:val="multilevel"/>
    <w:tmpl w:val="00000001"/>
    <w:lvl w:ilvl="0" w:tentative="0">
      <w:start w:val="1"/>
      <w:numFmt w:val="decimal"/>
      <w:lvlText w:val="%1."/>
      <w:lvlJc w:val="left"/>
      <w:pPr>
        <w:ind w:left="406" w:hanging="207"/>
        <w:jc w:val="left"/>
      </w:pPr>
      <w:rPr>
        <w:rFonts w:hint="default" w:ascii="Calibri" w:hAnsi="Calibri" w:eastAsia="Calibri" w:cs="Calibri"/>
        <w:spacing w:val="-1"/>
        <w:w w:val="99"/>
        <w:sz w:val="21"/>
        <w:szCs w:val="21"/>
        <w:lang w:val="zh-CN" w:eastAsia="zh-CN" w:bidi="zh-CN"/>
      </w:rPr>
    </w:lvl>
    <w:lvl w:ilvl="1" w:tentative="0">
      <w:start w:val="0"/>
      <w:numFmt w:val="bullet"/>
      <w:lvlText w:val="•"/>
      <w:lvlJc w:val="left"/>
      <w:pPr>
        <w:ind w:left="1448" w:hanging="207"/>
      </w:pPr>
      <w:rPr>
        <w:rFonts w:hint="default"/>
        <w:lang w:val="zh-CN" w:eastAsia="zh-CN" w:bidi="zh-CN"/>
      </w:rPr>
    </w:lvl>
    <w:lvl w:ilvl="2" w:tentative="0">
      <w:start w:val="0"/>
      <w:numFmt w:val="bullet"/>
      <w:lvlText w:val="•"/>
      <w:lvlJc w:val="left"/>
      <w:pPr>
        <w:ind w:left="2497" w:hanging="207"/>
      </w:pPr>
      <w:rPr>
        <w:rFonts w:hint="default"/>
        <w:lang w:val="zh-CN" w:eastAsia="zh-CN" w:bidi="zh-CN"/>
      </w:rPr>
    </w:lvl>
    <w:lvl w:ilvl="3" w:tentative="0">
      <w:start w:val="0"/>
      <w:numFmt w:val="bullet"/>
      <w:lvlText w:val="•"/>
      <w:lvlJc w:val="left"/>
      <w:pPr>
        <w:ind w:left="3545" w:hanging="207"/>
      </w:pPr>
      <w:rPr>
        <w:rFonts w:hint="default"/>
        <w:lang w:val="zh-CN" w:eastAsia="zh-CN" w:bidi="zh-CN"/>
      </w:rPr>
    </w:lvl>
    <w:lvl w:ilvl="4" w:tentative="0">
      <w:start w:val="0"/>
      <w:numFmt w:val="bullet"/>
      <w:lvlText w:val="•"/>
      <w:lvlJc w:val="left"/>
      <w:pPr>
        <w:ind w:left="4594" w:hanging="207"/>
      </w:pPr>
      <w:rPr>
        <w:rFonts w:hint="default"/>
        <w:lang w:val="zh-CN" w:eastAsia="zh-CN" w:bidi="zh-CN"/>
      </w:rPr>
    </w:lvl>
    <w:lvl w:ilvl="5" w:tentative="0">
      <w:start w:val="0"/>
      <w:numFmt w:val="bullet"/>
      <w:lvlText w:val="•"/>
      <w:lvlJc w:val="left"/>
      <w:pPr>
        <w:ind w:left="5643" w:hanging="207"/>
      </w:pPr>
      <w:rPr>
        <w:rFonts w:hint="default"/>
        <w:lang w:val="zh-CN" w:eastAsia="zh-CN" w:bidi="zh-CN"/>
      </w:rPr>
    </w:lvl>
    <w:lvl w:ilvl="6" w:tentative="0">
      <w:start w:val="0"/>
      <w:numFmt w:val="bullet"/>
      <w:lvlText w:val="•"/>
      <w:lvlJc w:val="left"/>
      <w:pPr>
        <w:ind w:left="6691" w:hanging="207"/>
      </w:pPr>
      <w:rPr>
        <w:rFonts w:hint="default"/>
        <w:lang w:val="zh-CN" w:eastAsia="zh-CN" w:bidi="zh-CN"/>
      </w:rPr>
    </w:lvl>
    <w:lvl w:ilvl="7" w:tentative="0">
      <w:start w:val="0"/>
      <w:numFmt w:val="bullet"/>
      <w:lvlText w:val="•"/>
      <w:lvlJc w:val="left"/>
      <w:pPr>
        <w:ind w:left="7740" w:hanging="207"/>
      </w:pPr>
      <w:rPr>
        <w:rFonts w:hint="default"/>
        <w:lang w:val="zh-CN" w:eastAsia="zh-CN" w:bidi="zh-CN"/>
      </w:rPr>
    </w:lvl>
    <w:lvl w:ilvl="8" w:tentative="0">
      <w:start w:val="0"/>
      <w:numFmt w:val="bullet"/>
      <w:lvlText w:val="•"/>
      <w:lvlJc w:val="left"/>
      <w:pPr>
        <w:ind w:left="8788" w:hanging="207"/>
      </w:pPr>
      <w:rPr>
        <w:rFonts w:hint="default"/>
        <w:lang w:val="zh-CN" w:eastAsia="zh-CN" w:bidi="zh-CN"/>
      </w:rPr>
    </w:lvl>
  </w:abstractNum>
  <w:abstractNum w:abstractNumId="9">
    <w:nsid w:val="00000002"/>
    <w:multiLevelType w:val="singleLevel"/>
    <w:tmpl w:val="00000002"/>
    <w:lvl w:ilvl="0" w:tentative="0">
      <w:start w:val="1"/>
      <w:numFmt w:val="decimal"/>
      <w:suff w:val="space"/>
      <w:lvlText w:val="%1."/>
      <w:lvlJc w:val="left"/>
    </w:lvl>
  </w:abstractNum>
  <w:abstractNum w:abstractNumId="10">
    <w:nsid w:val="00000003"/>
    <w:multiLevelType w:val="multilevel"/>
    <w:tmpl w:val="00000003"/>
    <w:lvl w:ilvl="0" w:tentative="0">
      <w:start w:val="1"/>
      <w:numFmt w:val="decimal"/>
      <w:lvlText w:val="（%1）"/>
      <w:lvlJc w:val="left"/>
      <w:pPr>
        <w:ind w:left="686" w:hanging="487"/>
        <w:jc w:val="left"/>
      </w:pPr>
      <w:rPr>
        <w:rFonts w:hint="default" w:ascii="宋体" w:hAnsi="宋体" w:eastAsia="宋体" w:cs="宋体"/>
        <w:color w:val="4D4D4D"/>
        <w:spacing w:val="-1"/>
        <w:w w:val="100"/>
        <w:sz w:val="17"/>
        <w:szCs w:val="17"/>
        <w:lang w:val="zh-CN" w:eastAsia="zh-CN" w:bidi="zh-CN"/>
      </w:rPr>
    </w:lvl>
    <w:lvl w:ilvl="1" w:tentative="0">
      <w:start w:val="0"/>
      <w:numFmt w:val="bullet"/>
      <w:lvlText w:val="•"/>
      <w:lvlJc w:val="left"/>
      <w:pPr>
        <w:ind w:left="1700" w:hanging="487"/>
      </w:pPr>
      <w:rPr>
        <w:rFonts w:hint="default"/>
        <w:lang w:val="zh-CN" w:eastAsia="zh-CN" w:bidi="zh-CN"/>
      </w:rPr>
    </w:lvl>
    <w:lvl w:ilvl="2" w:tentative="0">
      <w:start w:val="0"/>
      <w:numFmt w:val="bullet"/>
      <w:lvlText w:val="•"/>
      <w:lvlJc w:val="left"/>
      <w:pPr>
        <w:ind w:left="2721" w:hanging="487"/>
      </w:pPr>
      <w:rPr>
        <w:rFonts w:hint="default"/>
        <w:lang w:val="zh-CN" w:eastAsia="zh-CN" w:bidi="zh-CN"/>
      </w:rPr>
    </w:lvl>
    <w:lvl w:ilvl="3" w:tentative="0">
      <w:start w:val="0"/>
      <w:numFmt w:val="bullet"/>
      <w:lvlText w:val="•"/>
      <w:lvlJc w:val="left"/>
      <w:pPr>
        <w:ind w:left="3741" w:hanging="487"/>
      </w:pPr>
      <w:rPr>
        <w:rFonts w:hint="default"/>
        <w:lang w:val="zh-CN" w:eastAsia="zh-CN" w:bidi="zh-CN"/>
      </w:rPr>
    </w:lvl>
    <w:lvl w:ilvl="4" w:tentative="0">
      <w:start w:val="0"/>
      <w:numFmt w:val="bullet"/>
      <w:lvlText w:val="•"/>
      <w:lvlJc w:val="left"/>
      <w:pPr>
        <w:ind w:left="4762" w:hanging="487"/>
      </w:pPr>
      <w:rPr>
        <w:rFonts w:hint="default"/>
        <w:lang w:val="zh-CN" w:eastAsia="zh-CN" w:bidi="zh-CN"/>
      </w:rPr>
    </w:lvl>
    <w:lvl w:ilvl="5" w:tentative="0">
      <w:start w:val="0"/>
      <w:numFmt w:val="bullet"/>
      <w:lvlText w:val="•"/>
      <w:lvlJc w:val="left"/>
      <w:pPr>
        <w:ind w:left="5783" w:hanging="487"/>
      </w:pPr>
      <w:rPr>
        <w:rFonts w:hint="default"/>
        <w:lang w:val="zh-CN" w:eastAsia="zh-CN" w:bidi="zh-CN"/>
      </w:rPr>
    </w:lvl>
    <w:lvl w:ilvl="6" w:tentative="0">
      <w:start w:val="0"/>
      <w:numFmt w:val="bullet"/>
      <w:lvlText w:val="•"/>
      <w:lvlJc w:val="left"/>
      <w:pPr>
        <w:ind w:left="6803" w:hanging="487"/>
      </w:pPr>
      <w:rPr>
        <w:rFonts w:hint="default"/>
        <w:lang w:val="zh-CN" w:eastAsia="zh-CN" w:bidi="zh-CN"/>
      </w:rPr>
    </w:lvl>
    <w:lvl w:ilvl="7" w:tentative="0">
      <w:start w:val="0"/>
      <w:numFmt w:val="bullet"/>
      <w:lvlText w:val="•"/>
      <w:lvlJc w:val="left"/>
      <w:pPr>
        <w:ind w:left="7824" w:hanging="487"/>
      </w:pPr>
      <w:rPr>
        <w:rFonts w:hint="default"/>
        <w:lang w:val="zh-CN" w:eastAsia="zh-CN" w:bidi="zh-CN"/>
      </w:rPr>
    </w:lvl>
    <w:lvl w:ilvl="8" w:tentative="0">
      <w:start w:val="0"/>
      <w:numFmt w:val="bullet"/>
      <w:lvlText w:val="•"/>
      <w:lvlJc w:val="left"/>
      <w:pPr>
        <w:ind w:left="8844" w:hanging="487"/>
      </w:pPr>
      <w:rPr>
        <w:rFonts w:hint="default"/>
        <w:lang w:val="zh-CN" w:eastAsia="zh-CN" w:bidi="zh-CN"/>
      </w:rPr>
    </w:lvl>
  </w:abstractNum>
  <w:abstractNum w:abstractNumId="11">
    <w:nsid w:val="00000004"/>
    <w:multiLevelType w:val="singleLevel"/>
    <w:tmpl w:val="00000004"/>
    <w:lvl w:ilvl="0" w:tentative="0">
      <w:start w:val="1"/>
      <w:numFmt w:val="decimal"/>
      <w:lvlText w:val="%1."/>
      <w:lvlJc w:val="left"/>
      <w:pPr>
        <w:tabs>
          <w:tab w:val="left" w:pos="312"/>
        </w:tabs>
      </w:pPr>
    </w:lvl>
  </w:abstractNum>
  <w:abstractNum w:abstractNumId="12">
    <w:nsid w:val="00000005"/>
    <w:multiLevelType w:val="multilevel"/>
    <w:tmpl w:val="00000005"/>
    <w:lvl w:ilvl="0" w:tentative="0">
      <w:start w:val="1"/>
      <w:numFmt w:val="decimal"/>
      <w:lvlText w:val="%1."/>
      <w:lvlJc w:val="left"/>
      <w:pPr>
        <w:ind w:left="900" w:hanging="281"/>
        <w:jc w:val="left"/>
      </w:pPr>
      <w:rPr>
        <w:rFonts w:hint="default" w:ascii="Arial" w:hAnsi="Arial" w:eastAsia="Arial" w:cs="Arial"/>
        <w:spacing w:val="-2"/>
        <w:w w:val="99"/>
        <w:sz w:val="21"/>
        <w:szCs w:val="21"/>
        <w:lang w:val="zh-CN" w:eastAsia="zh-CN" w:bidi="zh-CN"/>
      </w:rPr>
    </w:lvl>
    <w:lvl w:ilvl="1" w:tentative="0">
      <w:start w:val="0"/>
      <w:numFmt w:val="bullet"/>
      <w:lvlText w:val="•"/>
      <w:lvlJc w:val="left"/>
      <w:pPr>
        <w:ind w:left="1898" w:hanging="281"/>
      </w:pPr>
      <w:rPr>
        <w:rFonts w:hint="default"/>
        <w:lang w:val="zh-CN" w:eastAsia="zh-CN" w:bidi="zh-CN"/>
      </w:rPr>
    </w:lvl>
    <w:lvl w:ilvl="2" w:tentative="0">
      <w:start w:val="0"/>
      <w:numFmt w:val="bullet"/>
      <w:lvlText w:val="•"/>
      <w:lvlJc w:val="left"/>
      <w:pPr>
        <w:ind w:left="2897" w:hanging="281"/>
      </w:pPr>
      <w:rPr>
        <w:rFonts w:hint="default"/>
        <w:lang w:val="zh-CN" w:eastAsia="zh-CN" w:bidi="zh-CN"/>
      </w:rPr>
    </w:lvl>
    <w:lvl w:ilvl="3" w:tentative="0">
      <w:start w:val="0"/>
      <w:numFmt w:val="bullet"/>
      <w:lvlText w:val="•"/>
      <w:lvlJc w:val="left"/>
      <w:pPr>
        <w:ind w:left="3895" w:hanging="281"/>
      </w:pPr>
      <w:rPr>
        <w:rFonts w:hint="default"/>
        <w:lang w:val="zh-CN" w:eastAsia="zh-CN" w:bidi="zh-CN"/>
      </w:rPr>
    </w:lvl>
    <w:lvl w:ilvl="4" w:tentative="0">
      <w:start w:val="0"/>
      <w:numFmt w:val="bullet"/>
      <w:lvlText w:val="•"/>
      <w:lvlJc w:val="left"/>
      <w:pPr>
        <w:ind w:left="4894" w:hanging="281"/>
      </w:pPr>
      <w:rPr>
        <w:rFonts w:hint="default"/>
        <w:lang w:val="zh-CN" w:eastAsia="zh-CN" w:bidi="zh-CN"/>
      </w:rPr>
    </w:lvl>
    <w:lvl w:ilvl="5" w:tentative="0">
      <w:start w:val="0"/>
      <w:numFmt w:val="bullet"/>
      <w:lvlText w:val="•"/>
      <w:lvlJc w:val="left"/>
      <w:pPr>
        <w:ind w:left="5893" w:hanging="281"/>
      </w:pPr>
      <w:rPr>
        <w:rFonts w:hint="default"/>
        <w:lang w:val="zh-CN" w:eastAsia="zh-CN" w:bidi="zh-CN"/>
      </w:rPr>
    </w:lvl>
    <w:lvl w:ilvl="6" w:tentative="0">
      <w:start w:val="0"/>
      <w:numFmt w:val="bullet"/>
      <w:lvlText w:val="•"/>
      <w:lvlJc w:val="left"/>
      <w:pPr>
        <w:ind w:left="6891" w:hanging="281"/>
      </w:pPr>
      <w:rPr>
        <w:rFonts w:hint="default"/>
        <w:lang w:val="zh-CN" w:eastAsia="zh-CN" w:bidi="zh-CN"/>
      </w:rPr>
    </w:lvl>
    <w:lvl w:ilvl="7" w:tentative="0">
      <w:start w:val="0"/>
      <w:numFmt w:val="bullet"/>
      <w:lvlText w:val="•"/>
      <w:lvlJc w:val="left"/>
      <w:pPr>
        <w:ind w:left="7890" w:hanging="281"/>
      </w:pPr>
      <w:rPr>
        <w:rFonts w:hint="default"/>
        <w:lang w:val="zh-CN" w:eastAsia="zh-CN" w:bidi="zh-CN"/>
      </w:rPr>
    </w:lvl>
    <w:lvl w:ilvl="8" w:tentative="0">
      <w:start w:val="0"/>
      <w:numFmt w:val="bullet"/>
      <w:lvlText w:val="•"/>
      <w:lvlJc w:val="left"/>
      <w:pPr>
        <w:ind w:left="8888" w:hanging="281"/>
      </w:pPr>
      <w:rPr>
        <w:rFonts w:hint="default"/>
        <w:lang w:val="zh-CN" w:eastAsia="zh-CN" w:bidi="zh-CN"/>
      </w:rPr>
    </w:lvl>
  </w:abstractNum>
  <w:abstractNum w:abstractNumId="13">
    <w:nsid w:val="00000006"/>
    <w:multiLevelType w:val="multilevel"/>
    <w:tmpl w:val="00000006"/>
    <w:lvl w:ilvl="0" w:tentative="0">
      <w:start w:val="1"/>
      <w:numFmt w:val="decimal"/>
      <w:lvlText w:val="%1."/>
      <w:lvlJc w:val="left"/>
      <w:pPr>
        <w:ind w:left="359" w:hanging="160"/>
        <w:jc w:val="left"/>
      </w:pPr>
      <w:rPr>
        <w:rFonts w:hint="default" w:ascii="Calibri" w:hAnsi="Calibri" w:eastAsia="Calibri" w:cs="Calibri"/>
        <w:color w:val="767070"/>
        <w:spacing w:val="-3"/>
        <w:w w:val="99"/>
        <w:sz w:val="19"/>
        <w:szCs w:val="19"/>
        <w:lang w:val="zh-CN" w:eastAsia="zh-CN" w:bidi="zh-CN"/>
      </w:rPr>
    </w:lvl>
    <w:lvl w:ilvl="1" w:tentative="0">
      <w:start w:val="0"/>
      <w:numFmt w:val="bullet"/>
      <w:lvlText w:val="•"/>
      <w:lvlJc w:val="left"/>
      <w:pPr>
        <w:ind w:left="1412" w:hanging="160"/>
      </w:pPr>
      <w:rPr>
        <w:rFonts w:hint="default"/>
        <w:lang w:val="zh-CN" w:eastAsia="zh-CN" w:bidi="zh-CN"/>
      </w:rPr>
    </w:lvl>
    <w:lvl w:ilvl="2" w:tentative="0">
      <w:start w:val="0"/>
      <w:numFmt w:val="bullet"/>
      <w:lvlText w:val="•"/>
      <w:lvlJc w:val="left"/>
      <w:pPr>
        <w:ind w:left="2465" w:hanging="160"/>
      </w:pPr>
      <w:rPr>
        <w:rFonts w:hint="default"/>
        <w:lang w:val="zh-CN" w:eastAsia="zh-CN" w:bidi="zh-CN"/>
      </w:rPr>
    </w:lvl>
    <w:lvl w:ilvl="3" w:tentative="0">
      <w:start w:val="0"/>
      <w:numFmt w:val="bullet"/>
      <w:lvlText w:val="•"/>
      <w:lvlJc w:val="left"/>
      <w:pPr>
        <w:ind w:left="3517" w:hanging="160"/>
      </w:pPr>
      <w:rPr>
        <w:rFonts w:hint="default"/>
        <w:lang w:val="zh-CN" w:eastAsia="zh-CN" w:bidi="zh-CN"/>
      </w:rPr>
    </w:lvl>
    <w:lvl w:ilvl="4" w:tentative="0">
      <w:start w:val="0"/>
      <w:numFmt w:val="bullet"/>
      <w:lvlText w:val="•"/>
      <w:lvlJc w:val="left"/>
      <w:pPr>
        <w:ind w:left="4570" w:hanging="160"/>
      </w:pPr>
      <w:rPr>
        <w:rFonts w:hint="default"/>
        <w:lang w:val="zh-CN" w:eastAsia="zh-CN" w:bidi="zh-CN"/>
      </w:rPr>
    </w:lvl>
    <w:lvl w:ilvl="5" w:tentative="0">
      <w:start w:val="0"/>
      <w:numFmt w:val="bullet"/>
      <w:lvlText w:val="•"/>
      <w:lvlJc w:val="left"/>
      <w:pPr>
        <w:ind w:left="5623" w:hanging="160"/>
      </w:pPr>
      <w:rPr>
        <w:rFonts w:hint="default"/>
        <w:lang w:val="zh-CN" w:eastAsia="zh-CN" w:bidi="zh-CN"/>
      </w:rPr>
    </w:lvl>
    <w:lvl w:ilvl="6" w:tentative="0">
      <w:start w:val="0"/>
      <w:numFmt w:val="bullet"/>
      <w:lvlText w:val="•"/>
      <w:lvlJc w:val="left"/>
      <w:pPr>
        <w:ind w:left="6675" w:hanging="160"/>
      </w:pPr>
      <w:rPr>
        <w:rFonts w:hint="default"/>
        <w:lang w:val="zh-CN" w:eastAsia="zh-CN" w:bidi="zh-CN"/>
      </w:rPr>
    </w:lvl>
    <w:lvl w:ilvl="7" w:tentative="0">
      <w:start w:val="0"/>
      <w:numFmt w:val="bullet"/>
      <w:lvlText w:val="•"/>
      <w:lvlJc w:val="left"/>
      <w:pPr>
        <w:ind w:left="7728" w:hanging="160"/>
      </w:pPr>
      <w:rPr>
        <w:rFonts w:hint="default"/>
        <w:lang w:val="zh-CN" w:eastAsia="zh-CN" w:bidi="zh-CN"/>
      </w:rPr>
    </w:lvl>
    <w:lvl w:ilvl="8" w:tentative="0">
      <w:start w:val="0"/>
      <w:numFmt w:val="bullet"/>
      <w:lvlText w:val="•"/>
      <w:lvlJc w:val="left"/>
      <w:pPr>
        <w:ind w:left="8780" w:hanging="160"/>
      </w:pPr>
      <w:rPr>
        <w:rFonts w:hint="default"/>
        <w:lang w:val="zh-CN" w:eastAsia="zh-CN" w:bidi="zh-CN"/>
      </w:rPr>
    </w:lvl>
  </w:abstractNum>
  <w:abstractNum w:abstractNumId="14">
    <w:nsid w:val="00000007"/>
    <w:multiLevelType w:val="singleLevel"/>
    <w:tmpl w:val="00000007"/>
    <w:lvl w:ilvl="0" w:tentative="0">
      <w:start w:val="1"/>
      <w:numFmt w:val="decimal"/>
      <w:suff w:val="space"/>
      <w:lvlText w:val="%1."/>
      <w:lvlJc w:val="left"/>
    </w:lvl>
  </w:abstractNum>
  <w:abstractNum w:abstractNumId="15">
    <w:nsid w:val="00000008"/>
    <w:multiLevelType w:val="multilevel"/>
    <w:tmpl w:val="00000008"/>
    <w:lvl w:ilvl="0" w:tentative="0">
      <w:start w:val="1"/>
      <w:numFmt w:val="decimal"/>
      <w:lvlText w:val="%1."/>
      <w:lvlJc w:val="left"/>
      <w:pPr>
        <w:ind w:left="359" w:hanging="160"/>
        <w:jc w:val="left"/>
      </w:pPr>
      <w:rPr>
        <w:rFonts w:hint="default" w:ascii="Calibri" w:hAnsi="Calibri" w:eastAsia="Calibri" w:cs="Calibri"/>
        <w:spacing w:val="-1"/>
        <w:w w:val="99"/>
        <w:sz w:val="19"/>
        <w:szCs w:val="19"/>
        <w:lang w:val="zh-CN" w:eastAsia="zh-CN" w:bidi="zh-CN"/>
      </w:rPr>
    </w:lvl>
    <w:lvl w:ilvl="1" w:tentative="0">
      <w:start w:val="0"/>
      <w:numFmt w:val="bullet"/>
      <w:lvlText w:val="•"/>
      <w:lvlJc w:val="left"/>
      <w:pPr>
        <w:ind w:left="1412" w:hanging="160"/>
      </w:pPr>
      <w:rPr>
        <w:rFonts w:hint="default"/>
        <w:lang w:val="zh-CN" w:eastAsia="zh-CN" w:bidi="zh-CN"/>
      </w:rPr>
    </w:lvl>
    <w:lvl w:ilvl="2" w:tentative="0">
      <w:start w:val="0"/>
      <w:numFmt w:val="bullet"/>
      <w:lvlText w:val="•"/>
      <w:lvlJc w:val="left"/>
      <w:pPr>
        <w:ind w:left="2465" w:hanging="160"/>
      </w:pPr>
      <w:rPr>
        <w:rFonts w:hint="default"/>
        <w:lang w:val="zh-CN" w:eastAsia="zh-CN" w:bidi="zh-CN"/>
      </w:rPr>
    </w:lvl>
    <w:lvl w:ilvl="3" w:tentative="0">
      <w:start w:val="0"/>
      <w:numFmt w:val="bullet"/>
      <w:lvlText w:val="•"/>
      <w:lvlJc w:val="left"/>
      <w:pPr>
        <w:ind w:left="3517" w:hanging="160"/>
      </w:pPr>
      <w:rPr>
        <w:rFonts w:hint="default"/>
        <w:lang w:val="zh-CN" w:eastAsia="zh-CN" w:bidi="zh-CN"/>
      </w:rPr>
    </w:lvl>
    <w:lvl w:ilvl="4" w:tentative="0">
      <w:start w:val="0"/>
      <w:numFmt w:val="bullet"/>
      <w:lvlText w:val="•"/>
      <w:lvlJc w:val="left"/>
      <w:pPr>
        <w:ind w:left="4570" w:hanging="160"/>
      </w:pPr>
      <w:rPr>
        <w:rFonts w:hint="default"/>
        <w:lang w:val="zh-CN" w:eastAsia="zh-CN" w:bidi="zh-CN"/>
      </w:rPr>
    </w:lvl>
    <w:lvl w:ilvl="5" w:tentative="0">
      <w:start w:val="0"/>
      <w:numFmt w:val="bullet"/>
      <w:lvlText w:val="•"/>
      <w:lvlJc w:val="left"/>
      <w:pPr>
        <w:ind w:left="5623" w:hanging="160"/>
      </w:pPr>
      <w:rPr>
        <w:rFonts w:hint="default"/>
        <w:lang w:val="zh-CN" w:eastAsia="zh-CN" w:bidi="zh-CN"/>
      </w:rPr>
    </w:lvl>
    <w:lvl w:ilvl="6" w:tentative="0">
      <w:start w:val="0"/>
      <w:numFmt w:val="bullet"/>
      <w:lvlText w:val="•"/>
      <w:lvlJc w:val="left"/>
      <w:pPr>
        <w:ind w:left="6675" w:hanging="160"/>
      </w:pPr>
      <w:rPr>
        <w:rFonts w:hint="default"/>
        <w:lang w:val="zh-CN" w:eastAsia="zh-CN" w:bidi="zh-CN"/>
      </w:rPr>
    </w:lvl>
    <w:lvl w:ilvl="7" w:tentative="0">
      <w:start w:val="0"/>
      <w:numFmt w:val="bullet"/>
      <w:lvlText w:val="•"/>
      <w:lvlJc w:val="left"/>
      <w:pPr>
        <w:ind w:left="7728" w:hanging="160"/>
      </w:pPr>
      <w:rPr>
        <w:rFonts w:hint="default"/>
        <w:lang w:val="zh-CN" w:eastAsia="zh-CN" w:bidi="zh-CN"/>
      </w:rPr>
    </w:lvl>
    <w:lvl w:ilvl="8" w:tentative="0">
      <w:start w:val="0"/>
      <w:numFmt w:val="bullet"/>
      <w:lvlText w:val="•"/>
      <w:lvlJc w:val="left"/>
      <w:pPr>
        <w:ind w:left="8780" w:hanging="160"/>
      </w:pPr>
      <w:rPr>
        <w:rFonts w:hint="default"/>
        <w:lang w:val="zh-CN" w:eastAsia="zh-CN" w:bidi="zh-CN"/>
      </w:rPr>
    </w:lvl>
  </w:abstractNum>
  <w:abstractNum w:abstractNumId="16">
    <w:nsid w:val="00000009"/>
    <w:multiLevelType w:val="multilevel"/>
    <w:tmpl w:val="00000009"/>
    <w:lvl w:ilvl="0" w:tentative="0">
      <w:start w:val="1"/>
      <w:numFmt w:val="decimal"/>
      <w:lvlText w:val="%1."/>
      <w:lvlJc w:val="left"/>
      <w:pPr>
        <w:ind w:left="411" w:hanging="212"/>
        <w:jc w:val="left"/>
      </w:pPr>
      <w:rPr>
        <w:rFonts w:hint="default" w:ascii="Arial" w:hAnsi="Arial" w:eastAsia="Arial" w:cs="Arial"/>
        <w:color w:val="4D4D4D"/>
        <w:spacing w:val="-1"/>
        <w:w w:val="100"/>
        <w:sz w:val="19"/>
        <w:szCs w:val="19"/>
        <w:lang w:val="zh-CN" w:eastAsia="zh-CN" w:bidi="zh-CN"/>
      </w:rPr>
    </w:lvl>
    <w:lvl w:ilvl="1" w:tentative="0">
      <w:start w:val="0"/>
      <w:numFmt w:val="bullet"/>
      <w:lvlText w:val="•"/>
      <w:lvlJc w:val="left"/>
      <w:pPr>
        <w:ind w:left="1466" w:hanging="212"/>
      </w:pPr>
      <w:rPr>
        <w:rFonts w:hint="default"/>
        <w:lang w:val="zh-CN" w:eastAsia="zh-CN" w:bidi="zh-CN"/>
      </w:rPr>
    </w:lvl>
    <w:lvl w:ilvl="2" w:tentative="0">
      <w:start w:val="0"/>
      <w:numFmt w:val="bullet"/>
      <w:lvlText w:val="•"/>
      <w:lvlJc w:val="left"/>
      <w:pPr>
        <w:ind w:left="2513" w:hanging="212"/>
      </w:pPr>
      <w:rPr>
        <w:rFonts w:hint="default"/>
        <w:lang w:val="zh-CN" w:eastAsia="zh-CN" w:bidi="zh-CN"/>
      </w:rPr>
    </w:lvl>
    <w:lvl w:ilvl="3" w:tentative="0">
      <w:start w:val="0"/>
      <w:numFmt w:val="bullet"/>
      <w:lvlText w:val="•"/>
      <w:lvlJc w:val="left"/>
      <w:pPr>
        <w:ind w:left="3559" w:hanging="212"/>
      </w:pPr>
      <w:rPr>
        <w:rFonts w:hint="default"/>
        <w:lang w:val="zh-CN" w:eastAsia="zh-CN" w:bidi="zh-CN"/>
      </w:rPr>
    </w:lvl>
    <w:lvl w:ilvl="4" w:tentative="0">
      <w:start w:val="0"/>
      <w:numFmt w:val="bullet"/>
      <w:lvlText w:val="•"/>
      <w:lvlJc w:val="left"/>
      <w:pPr>
        <w:ind w:left="4606" w:hanging="212"/>
      </w:pPr>
      <w:rPr>
        <w:rFonts w:hint="default"/>
        <w:lang w:val="zh-CN" w:eastAsia="zh-CN" w:bidi="zh-CN"/>
      </w:rPr>
    </w:lvl>
    <w:lvl w:ilvl="5" w:tentative="0">
      <w:start w:val="0"/>
      <w:numFmt w:val="bullet"/>
      <w:lvlText w:val="•"/>
      <w:lvlJc w:val="left"/>
      <w:pPr>
        <w:ind w:left="5653" w:hanging="212"/>
      </w:pPr>
      <w:rPr>
        <w:rFonts w:hint="default"/>
        <w:lang w:val="zh-CN" w:eastAsia="zh-CN" w:bidi="zh-CN"/>
      </w:rPr>
    </w:lvl>
    <w:lvl w:ilvl="6" w:tentative="0">
      <w:start w:val="0"/>
      <w:numFmt w:val="bullet"/>
      <w:lvlText w:val="•"/>
      <w:lvlJc w:val="left"/>
      <w:pPr>
        <w:ind w:left="6699" w:hanging="212"/>
      </w:pPr>
      <w:rPr>
        <w:rFonts w:hint="default"/>
        <w:lang w:val="zh-CN" w:eastAsia="zh-CN" w:bidi="zh-CN"/>
      </w:rPr>
    </w:lvl>
    <w:lvl w:ilvl="7" w:tentative="0">
      <w:start w:val="0"/>
      <w:numFmt w:val="bullet"/>
      <w:lvlText w:val="•"/>
      <w:lvlJc w:val="left"/>
      <w:pPr>
        <w:ind w:left="7746" w:hanging="212"/>
      </w:pPr>
      <w:rPr>
        <w:rFonts w:hint="default"/>
        <w:lang w:val="zh-CN" w:eastAsia="zh-CN" w:bidi="zh-CN"/>
      </w:rPr>
    </w:lvl>
    <w:lvl w:ilvl="8" w:tentative="0">
      <w:start w:val="0"/>
      <w:numFmt w:val="bullet"/>
      <w:lvlText w:val="•"/>
      <w:lvlJc w:val="left"/>
      <w:pPr>
        <w:ind w:left="8792" w:hanging="212"/>
      </w:pPr>
      <w:rPr>
        <w:rFonts w:hint="default"/>
        <w:lang w:val="zh-CN" w:eastAsia="zh-CN" w:bidi="zh-CN"/>
      </w:rPr>
    </w:lvl>
  </w:abstractNum>
  <w:abstractNum w:abstractNumId="17">
    <w:nsid w:val="0000000A"/>
    <w:multiLevelType w:val="multilevel"/>
    <w:tmpl w:val="0000000A"/>
    <w:lvl w:ilvl="0" w:tentative="0">
      <w:start w:val="1"/>
      <w:numFmt w:val="decimal"/>
      <w:lvlText w:val="%1."/>
      <w:lvlJc w:val="left"/>
      <w:pPr>
        <w:ind w:left="452" w:hanging="252"/>
        <w:jc w:val="left"/>
      </w:pPr>
      <w:rPr>
        <w:rFonts w:hint="default" w:ascii="Arial" w:hAnsi="Arial" w:eastAsia="Arial" w:cs="Arial"/>
        <w:color w:val="4D4D4D"/>
        <w:spacing w:val="-12"/>
        <w:w w:val="100"/>
        <w:sz w:val="19"/>
        <w:szCs w:val="19"/>
        <w:lang w:val="zh-CN" w:eastAsia="zh-CN" w:bidi="zh-CN"/>
      </w:rPr>
    </w:lvl>
    <w:lvl w:ilvl="1" w:tentative="0">
      <w:start w:val="1"/>
      <w:numFmt w:val="lowerLetter"/>
      <w:lvlText w:val="%2."/>
      <w:lvlJc w:val="left"/>
      <w:pPr>
        <w:ind w:left="644" w:hanging="255"/>
        <w:jc w:val="left"/>
      </w:pPr>
      <w:rPr>
        <w:rFonts w:hint="default" w:ascii="Arial" w:hAnsi="Arial" w:eastAsia="Arial" w:cs="Arial"/>
        <w:color w:val="4D4D4D"/>
        <w:spacing w:val="-10"/>
        <w:w w:val="100"/>
        <w:sz w:val="19"/>
        <w:szCs w:val="19"/>
        <w:lang w:val="zh-CN" w:eastAsia="zh-CN" w:bidi="zh-CN"/>
      </w:rPr>
    </w:lvl>
    <w:lvl w:ilvl="2" w:tentative="0">
      <w:start w:val="0"/>
      <w:numFmt w:val="bullet"/>
      <w:lvlText w:val="•"/>
      <w:lvlJc w:val="left"/>
      <w:pPr>
        <w:ind w:left="1778" w:hanging="255"/>
      </w:pPr>
      <w:rPr>
        <w:rFonts w:hint="default"/>
        <w:lang w:val="zh-CN" w:eastAsia="zh-CN" w:bidi="zh-CN"/>
      </w:rPr>
    </w:lvl>
    <w:lvl w:ilvl="3" w:tentative="0">
      <w:start w:val="0"/>
      <w:numFmt w:val="bullet"/>
      <w:lvlText w:val="•"/>
      <w:lvlJc w:val="left"/>
      <w:pPr>
        <w:ind w:left="2916" w:hanging="255"/>
      </w:pPr>
      <w:rPr>
        <w:rFonts w:hint="default"/>
        <w:lang w:val="zh-CN" w:eastAsia="zh-CN" w:bidi="zh-CN"/>
      </w:rPr>
    </w:lvl>
    <w:lvl w:ilvl="4" w:tentative="0">
      <w:start w:val="0"/>
      <w:numFmt w:val="bullet"/>
      <w:lvlText w:val="•"/>
      <w:lvlJc w:val="left"/>
      <w:pPr>
        <w:ind w:left="4055" w:hanging="255"/>
      </w:pPr>
      <w:rPr>
        <w:rFonts w:hint="default"/>
        <w:lang w:val="zh-CN" w:eastAsia="zh-CN" w:bidi="zh-CN"/>
      </w:rPr>
    </w:lvl>
    <w:lvl w:ilvl="5" w:tentative="0">
      <w:start w:val="0"/>
      <w:numFmt w:val="bullet"/>
      <w:lvlText w:val="•"/>
      <w:lvlJc w:val="left"/>
      <w:pPr>
        <w:ind w:left="5193" w:hanging="255"/>
      </w:pPr>
      <w:rPr>
        <w:rFonts w:hint="default"/>
        <w:lang w:val="zh-CN" w:eastAsia="zh-CN" w:bidi="zh-CN"/>
      </w:rPr>
    </w:lvl>
    <w:lvl w:ilvl="6" w:tentative="0">
      <w:start w:val="0"/>
      <w:numFmt w:val="bullet"/>
      <w:lvlText w:val="•"/>
      <w:lvlJc w:val="left"/>
      <w:pPr>
        <w:ind w:left="6332" w:hanging="255"/>
      </w:pPr>
      <w:rPr>
        <w:rFonts w:hint="default"/>
        <w:lang w:val="zh-CN" w:eastAsia="zh-CN" w:bidi="zh-CN"/>
      </w:rPr>
    </w:lvl>
    <w:lvl w:ilvl="7" w:tentative="0">
      <w:start w:val="0"/>
      <w:numFmt w:val="bullet"/>
      <w:lvlText w:val="•"/>
      <w:lvlJc w:val="left"/>
      <w:pPr>
        <w:ind w:left="7470" w:hanging="255"/>
      </w:pPr>
      <w:rPr>
        <w:rFonts w:hint="default"/>
        <w:lang w:val="zh-CN" w:eastAsia="zh-CN" w:bidi="zh-CN"/>
      </w:rPr>
    </w:lvl>
    <w:lvl w:ilvl="8" w:tentative="0">
      <w:start w:val="0"/>
      <w:numFmt w:val="bullet"/>
      <w:lvlText w:val="•"/>
      <w:lvlJc w:val="left"/>
      <w:pPr>
        <w:ind w:left="8609" w:hanging="255"/>
      </w:pPr>
      <w:rPr>
        <w:rFonts w:hint="default"/>
        <w:lang w:val="zh-CN" w:eastAsia="zh-CN" w:bidi="zh-CN"/>
      </w:rPr>
    </w:lvl>
  </w:abstractNum>
  <w:abstractNum w:abstractNumId="18">
    <w:nsid w:val="0000000B"/>
    <w:multiLevelType w:val="multilevel"/>
    <w:tmpl w:val="0000000B"/>
    <w:lvl w:ilvl="0" w:tentative="0">
      <w:start w:val="1"/>
      <w:numFmt w:val="decimal"/>
      <w:lvlText w:val="%1."/>
      <w:lvlJc w:val="left"/>
      <w:pPr>
        <w:ind w:left="200" w:hanging="267"/>
        <w:jc w:val="left"/>
      </w:pPr>
      <w:rPr>
        <w:rFonts w:hint="default" w:ascii="Calibri" w:hAnsi="Calibri" w:eastAsia="Calibri" w:cs="Calibri"/>
        <w:b/>
        <w:bCs/>
        <w:spacing w:val="-1"/>
        <w:w w:val="99"/>
        <w:sz w:val="21"/>
        <w:szCs w:val="21"/>
        <w:lang w:val="zh-CN" w:eastAsia="zh-CN" w:bidi="zh-CN"/>
      </w:rPr>
    </w:lvl>
    <w:lvl w:ilvl="1" w:tentative="0">
      <w:start w:val="1"/>
      <w:numFmt w:val="decimal"/>
      <w:lvlText w:val="%2."/>
      <w:lvlJc w:val="left"/>
      <w:pPr>
        <w:ind w:left="779" w:hanging="160"/>
        <w:jc w:val="left"/>
      </w:pPr>
      <w:rPr>
        <w:rFonts w:hint="default" w:ascii="Calibri" w:hAnsi="Calibri" w:eastAsia="Calibri" w:cs="Calibri"/>
        <w:spacing w:val="-1"/>
        <w:w w:val="99"/>
        <w:sz w:val="19"/>
        <w:szCs w:val="19"/>
        <w:lang w:val="zh-CN" w:eastAsia="zh-CN" w:bidi="zh-CN"/>
      </w:rPr>
    </w:lvl>
    <w:lvl w:ilvl="2" w:tentative="0">
      <w:start w:val="0"/>
      <w:numFmt w:val="bullet"/>
      <w:lvlText w:val="•"/>
      <w:lvlJc w:val="left"/>
      <w:pPr>
        <w:ind w:left="1902" w:hanging="160"/>
      </w:pPr>
      <w:rPr>
        <w:rFonts w:hint="default"/>
        <w:lang w:val="zh-CN" w:eastAsia="zh-CN" w:bidi="zh-CN"/>
      </w:rPr>
    </w:lvl>
    <w:lvl w:ilvl="3" w:tentative="0">
      <w:start w:val="0"/>
      <w:numFmt w:val="bullet"/>
      <w:lvlText w:val="•"/>
      <w:lvlJc w:val="left"/>
      <w:pPr>
        <w:ind w:left="3025" w:hanging="160"/>
      </w:pPr>
      <w:rPr>
        <w:rFonts w:hint="default"/>
        <w:lang w:val="zh-CN" w:eastAsia="zh-CN" w:bidi="zh-CN"/>
      </w:rPr>
    </w:lvl>
    <w:lvl w:ilvl="4" w:tentative="0">
      <w:start w:val="0"/>
      <w:numFmt w:val="bullet"/>
      <w:lvlText w:val="•"/>
      <w:lvlJc w:val="left"/>
      <w:pPr>
        <w:ind w:left="4148" w:hanging="160"/>
      </w:pPr>
      <w:rPr>
        <w:rFonts w:hint="default"/>
        <w:lang w:val="zh-CN" w:eastAsia="zh-CN" w:bidi="zh-CN"/>
      </w:rPr>
    </w:lvl>
    <w:lvl w:ilvl="5" w:tentative="0">
      <w:start w:val="0"/>
      <w:numFmt w:val="bullet"/>
      <w:lvlText w:val="•"/>
      <w:lvlJc w:val="left"/>
      <w:pPr>
        <w:ind w:left="5271" w:hanging="160"/>
      </w:pPr>
      <w:rPr>
        <w:rFonts w:hint="default"/>
        <w:lang w:val="zh-CN" w:eastAsia="zh-CN" w:bidi="zh-CN"/>
      </w:rPr>
    </w:lvl>
    <w:lvl w:ilvl="6" w:tentative="0">
      <w:start w:val="0"/>
      <w:numFmt w:val="bullet"/>
      <w:lvlText w:val="•"/>
      <w:lvlJc w:val="left"/>
      <w:pPr>
        <w:ind w:left="6394" w:hanging="160"/>
      </w:pPr>
      <w:rPr>
        <w:rFonts w:hint="default"/>
        <w:lang w:val="zh-CN" w:eastAsia="zh-CN" w:bidi="zh-CN"/>
      </w:rPr>
    </w:lvl>
    <w:lvl w:ilvl="7" w:tentative="0">
      <w:start w:val="0"/>
      <w:numFmt w:val="bullet"/>
      <w:lvlText w:val="•"/>
      <w:lvlJc w:val="left"/>
      <w:pPr>
        <w:ind w:left="7517" w:hanging="160"/>
      </w:pPr>
      <w:rPr>
        <w:rFonts w:hint="default"/>
        <w:lang w:val="zh-CN" w:eastAsia="zh-CN" w:bidi="zh-CN"/>
      </w:rPr>
    </w:lvl>
    <w:lvl w:ilvl="8" w:tentative="0">
      <w:start w:val="0"/>
      <w:numFmt w:val="bullet"/>
      <w:lvlText w:val="•"/>
      <w:lvlJc w:val="left"/>
      <w:pPr>
        <w:ind w:left="8640" w:hanging="160"/>
      </w:pPr>
      <w:rPr>
        <w:rFonts w:hint="default"/>
        <w:lang w:val="zh-CN" w:eastAsia="zh-CN" w:bidi="zh-CN"/>
      </w:rPr>
    </w:lvl>
  </w:abstractNum>
  <w:abstractNum w:abstractNumId="19">
    <w:nsid w:val="0000000C"/>
    <w:multiLevelType w:val="multilevel"/>
    <w:tmpl w:val="0000000C"/>
    <w:lvl w:ilvl="0" w:tentative="0">
      <w:start w:val="0"/>
      <w:numFmt w:val="bullet"/>
      <w:lvlText w:val=""/>
      <w:lvlJc w:val="left"/>
      <w:pPr>
        <w:ind w:left="550" w:hanging="351"/>
      </w:pPr>
      <w:rPr>
        <w:rFonts w:hint="default"/>
        <w:w w:val="100"/>
        <w:lang w:val="zh-CN" w:eastAsia="zh-CN" w:bidi="zh-CN"/>
      </w:rPr>
    </w:lvl>
    <w:lvl w:ilvl="1" w:tentative="0">
      <w:start w:val="0"/>
      <w:numFmt w:val="bullet"/>
      <w:lvlText w:val="•"/>
      <w:lvlJc w:val="left"/>
      <w:pPr>
        <w:ind w:left="1592" w:hanging="351"/>
      </w:pPr>
      <w:rPr>
        <w:rFonts w:hint="default"/>
        <w:lang w:val="zh-CN" w:eastAsia="zh-CN" w:bidi="zh-CN"/>
      </w:rPr>
    </w:lvl>
    <w:lvl w:ilvl="2" w:tentative="0">
      <w:start w:val="0"/>
      <w:numFmt w:val="bullet"/>
      <w:lvlText w:val="•"/>
      <w:lvlJc w:val="left"/>
      <w:pPr>
        <w:ind w:left="2625" w:hanging="351"/>
      </w:pPr>
      <w:rPr>
        <w:rFonts w:hint="default"/>
        <w:lang w:val="zh-CN" w:eastAsia="zh-CN" w:bidi="zh-CN"/>
      </w:rPr>
    </w:lvl>
    <w:lvl w:ilvl="3" w:tentative="0">
      <w:start w:val="0"/>
      <w:numFmt w:val="bullet"/>
      <w:lvlText w:val="•"/>
      <w:lvlJc w:val="left"/>
      <w:pPr>
        <w:ind w:left="3657" w:hanging="351"/>
      </w:pPr>
      <w:rPr>
        <w:rFonts w:hint="default"/>
        <w:lang w:val="zh-CN" w:eastAsia="zh-CN" w:bidi="zh-CN"/>
      </w:rPr>
    </w:lvl>
    <w:lvl w:ilvl="4" w:tentative="0">
      <w:start w:val="0"/>
      <w:numFmt w:val="bullet"/>
      <w:lvlText w:val="•"/>
      <w:lvlJc w:val="left"/>
      <w:pPr>
        <w:ind w:left="4690" w:hanging="351"/>
      </w:pPr>
      <w:rPr>
        <w:rFonts w:hint="default"/>
        <w:lang w:val="zh-CN" w:eastAsia="zh-CN" w:bidi="zh-CN"/>
      </w:rPr>
    </w:lvl>
    <w:lvl w:ilvl="5" w:tentative="0">
      <w:start w:val="0"/>
      <w:numFmt w:val="bullet"/>
      <w:lvlText w:val="•"/>
      <w:lvlJc w:val="left"/>
      <w:pPr>
        <w:ind w:left="5723" w:hanging="351"/>
      </w:pPr>
      <w:rPr>
        <w:rFonts w:hint="default"/>
        <w:lang w:val="zh-CN" w:eastAsia="zh-CN" w:bidi="zh-CN"/>
      </w:rPr>
    </w:lvl>
    <w:lvl w:ilvl="6" w:tentative="0">
      <w:start w:val="0"/>
      <w:numFmt w:val="bullet"/>
      <w:lvlText w:val="•"/>
      <w:lvlJc w:val="left"/>
      <w:pPr>
        <w:ind w:left="6755" w:hanging="351"/>
      </w:pPr>
      <w:rPr>
        <w:rFonts w:hint="default"/>
        <w:lang w:val="zh-CN" w:eastAsia="zh-CN" w:bidi="zh-CN"/>
      </w:rPr>
    </w:lvl>
    <w:lvl w:ilvl="7" w:tentative="0">
      <w:start w:val="0"/>
      <w:numFmt w:val="bullet"/>
      <w:lvlText w:val="•"/>
      <w:lvlJc w:val="left"/>
      <w:pPr>
        <w:ind w:left="7788" w:hanging="351"/>
      </w:pPr>
      <w:rPr>
        <w:rFonts w:hint="default"/>
        <w:lang w:val="zh-CN" w:eastAsia="zh-CN" w:bidi="zh-CN"/>
      </w:rPr>
    </w:lvl>
    <w:lvl w:ilvl="8" w:tentative="0">
      <w:start w:val="0"/>
      <w:numFmt w:val="bullet"/>
      <w:lvlText w:val="•"/>
      <w:lvlJc w:val="left"/>
      <w:pPr>
        <w:ind w:left="8820" w:hanging="351"/>
      </w:pPr>
      <w:rPr>
        <w:rFonts w:hint="default"/>
        <w:lang w:val="zh-CN" w:eastAsia="zh-CN" w:bidi="zh-CN"/>
      </w:rPr>
    </w:lvl>
  </w:abstractNum>
  <w:abstractNum w:abstractNumId="20">
    <w:nsid w:val="0000000D"/>
    <w:multiLevelType w:val="multilevel"/>
    <w:tmpl w:val="0000000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0000000E"/>
    <w:multiLevelType w:val="multilevel"/>
    <w:tmpl w:val="0000000E"/>
    <w:lvl w:ilvl="0" w:tentative="0">
      <w:start w:val="1"/>
      <w:numFmt w:val="decimal"/>
      <w:lvlText w:val="%1."/>
      <w:lvlJc w:val="left"/>
      <w:pPr>
        <w:ind w:left="852" w:hanging="233"/>
        <w:jc w:val="left"/>
      </w:pPr>
      <w:rPr>
        <w:rFonts w:hint="default" w:ascii="Arial" w:hAnsi="Arial" w:eastAsia="Arial" w:cs="Arial"/>
        <w:spacing w:val="-2"/>
        <w:w w:val="99"/>
        <w:sz w:val="21"/>
        <w:szCs w:val="21"/>
        <w:lang w:val="zh-CN" w:eastAsia="zh-CN" w:bidi="zh-CN"/>
      </w:rPr>
    </w:lvl>
    <w:lvl w:ilvl="1" w:tentative="0">
      <w:start w:val="0"/>
      <w:numFmt w:val="bullet"/>
      <w:lvlText w:val="•"/>
      <w:lvlJc w:val="left"/>
      <w:pPr>
        <w:ind w:left="1862" w:hanging="233"/>
      </w:pPr>
      <w:rPr>
        <w:rFonts w:hint="default"/>
        <w:lang w:val="zh-CN" w:eastAsia="zh-CN" w:bidi="zh-CN"/>
      </w:rPr>
    </w:lvl>
    <w:lvl w:ilvl="2" w:tentative="0">
      <w:start w:val="0"/>
      <w:numFmt w:val="bullet"/>
      <w:lvlText w:val="•"/>
      <w:lvlJc w:val="left"/>
      <w:pPr>
        <w:ind w:left="2865" w:hanging="233"/>
      </w:pPr>
      <w:rPr>
        <w:rFonts w:hint="default"/>
        <w:lang w:val="zh-CN" w:eastAsia="zh-CN" w:bidi="zh-CN"/>
      </w:rPr>
    </w:lvl>
    <w:lvl w:ilvl="3" w:tentative="0">
      <w:start w:val="0"/>
      <w:numFmt w:val="bullet"/>
      <w:lvlText w:val="•"/>
      <w:lvlJc w:val="left"/>
      <w:pPr>
        <w:ind w:left="3867" w:hanging="233"/>
      </w:pPr>
      <w:rPr>
        <w:rFonts w:hint="default"/>
        <w:lang w:val="zh-CN" w:eastAsia="zh-CN" w:bidi="zh-CN"/>
      </w:rPr>
    </w:lvl>
    <w:lvl w:ilvl="4" w:tentative="0">
      <w:start w:val="0"/>
      <w:numFmt w:val="bullet"/>
      <w:lvlText w:val="•"/>
      <w:lvlJc w:val="left"/>
      <w:pPr>
        <w:ind w:left="4870" w:hanging="233"/>
      </w:pPr>
      <w:rPr>
        <w:rFonts w:hint="default"/>
        <w:lang w:val="zh-CN" w:eastAsia="zh-CN" w:bidi="zh-CN"/>
      </w:rPr>
    </w:lvl>
    <w:lvl w:ilvl="5" w:tentative="0">
      <w:start w:val="0"/>
      <w:numFmt w:val="bullet"/>
      <w:lvlText w:val="•"/>
      <w:lvlJc w:val="left"/>
      <w:pPr>
        <w:ind w:left="5873" w:hanging="233"/>
      </w:pPr>
      <w:rPr>
        <w:rFonts w:hint="default"/>
        <w:lang w:val="zh-CN" w:eastAsia="zh-CN" w:bidi="zh-CN"/>
      </w:rPr>
    </w:lvl>
    <w:lvl w:ilvl="6" w:tentative="0">
      <w:start w:val="0"/>
      <w:numFmt w:val="bullet"/>
      <w:lvlText w:val="•"/>
      <w:lvlJc w:val="left"/>
      <w:pPr>
        <w:ind w:left="6875" w:hanging="233"/>
      </w:pPr>
      <w:rPr>
        <w:rFonts w:hint="default"/>
        <w:lang w:val="zh-CN" w:eastAsia="zh-CN" w:bidi="zh-CN"/>
      </w:rPr>
    </w:lvl>
    <w:lvl w:ilvl="7" w:tentative="0">
      <w:start w:val="0"/>
      <w:numFmt w:val="bullet"/>
      <w:lvlText w:val="•"/>
      <w:lvlJc w:val="left"/>
      <w:pPr>
        <w:ind w:left="7878" w:hanging="233"/>
      </w:pPr>
      <w:rPr>
        <w:rFonts w:hint="default"/>
        <w:lang w:val="zh-CN" w:eastAsia="zh-CN" w:bidi="zh-CN"/>
      </w:rPr>
    </w:lvl>
    <w:lvl w:ilvl="8" w:tentative="0">
      <w:start w:val="0"/>
      <w:numFmt w:val="bullet"/>
      <w:lvlText w:val="•"/>
      <w:lvlJc w:val="left"/>
      <w:pPr>
        <w:ind w:left="8880" w:hanging="233"/>
      </w:pPr>
      <w:rPr>
        <w:rFonts w:hint="default"/>
        <w:lang w:val="zh-CN" w:eastAsia="zh-CN" w:bidi="zh-CN"/>
      </w:rPr>
    </w:lvl>
  </w:abstractNum>
  <w:abstractNum w:abstractNumId="22">
    <w:nsid w:val="0000000F"/>
    <w:multiLevelType w:val="singleLevel"/>
    <w:tmpl w:val="0000000F"/>
    <w:lvl w:ilvl="0" w:tentative="0">
      <w:start w:val="1"/>
      <w:numFmt w:val="decimal"/>
      <w:suff w:val="space"/>
      <w:lvlText w:val="%1."/>
      <w:lvlJc w:val="left"/>
    </w:lvl>
  </w:abstractNum>
  <w:abstractNum w:abstractNumId="23">
    <w:nsid w:val="00000010"/>
    <w:multiLevelType w:val="singleLevel"/>
    <w:tmpl w:val="00000010"/>
    <w:lvl w:ilvl="0" w:tentative="0">
      <w:start w:val="1"/>
      <w:numFmt w:val="decimal"/>
      <w:suff w:val="space"/>
      <w:lvlText w:val="%1."/>
      <w:lvlJc w:val="left"/>
    </w:lvl>
  </w:abstractNum>
  <w:abstractNum w:abstractNumId="24">
    <w:nsid w:val="00000011"/>
    <w:multiLevelType w:val="singleLevel"/>
    <w:tmpl w:val="00000011"/>
    <w:lvl w:ilvl="0" w:tentative="0">
      <w:start w:val="1"/>
      <w:numFmt w:val="decimal"/>
      <w:suff w:val="space"/>
      <w:lvlText w:val="%1."/>
      <w:lvlJc w:val="left"/>
    </w:lvl>
  </w:abstractNum>
  <w:abstractNum w:abstractNumId="25">
    <w:nsid w:val="00000012"/>
    <w:multiLevelType w:val="singleLevel"/>
    <w:tmpl w:val="00000012"/>
    <w:lvl w:ilvl="0" w:tentative="0">
      <w:start w:val="1"/>
      <w:numFmt w:val="decimal"/>
      <w:suff w:val="space"/>
      <w:lvlText w:val="%1."/>
      <w:lvlJc w:val="left"/>
    </w:lvl>
  </w:abstractNum>
  <w:abstractNum w:abstractNumId="26">
    <w:nsid w:val="00000013"/>
    <w:multiLevelType w:val="singleLevel"/>
    <w:tmpl w:val="00000013"/>
    <w:lvl w:ilvl="0" w:tentative="0">
      <w:start w:val="1"/>
      <w:numFmt w:val="decimal"/>
      <w:suff w:val="nothing"/>
      <w:lvlText w:val="%1、"/>
      <w:lvlJc w:val="left"/>
    </w:lvl>
  </w:abstractNum>
  <w:abstractNum w:abstractNumId="27">
    <w:nsid w:val="00000014"/>
    <w:multiLevelType w:val="singleLevel"/>
    <w:tmpl w:val="00000014"/>
    <w:lvl w:ilvl="0" w:tentative="0">
      <w:start w:val="1"/>
      <w:numFmt w:val="decimal"/>
      <w:suff w:val="space"/>
      <w:lvlText w:val="%1."/>
      <w:lvlJc w:val="left"/>
      <w:pPr>
        <w:ind w:left="420"/>
      </w:pPr>
    </w:lvl>
  </w:abstractNum>
  <w:abstractNum w:abstractNumId="28">
    <w:nsid w:val="00000015"/>
    <w:multiLevelType w:val="singleLevel"/>
    <w:tmpl w:val="00000015"/>
    <w:lvl w:ilvl="0" w:tentative="0">
      <w:start w:val="1"/>
      <w:numFmt w:val="decimal"/>
      <w:suff w:val="space"/>
      <w:lvlText w:val="%1."/>
      <w:lvlJc w:val="left"/>
    </w:lvl>
  </w:abstractNum>
  <w:abstractNum w:abstractNumId="29">
    <w:nsid w:val="00000016"/>
    <w:multiLevelType w:val="singleLevel"/>
    <w:tmpl w:val="00000016"/>
    <w:lvl w:ilvl="0" w:tentative="0">
      <w:start w:val="1"/>
      <w:numFmt w:val="decimal"/>
      <w:suff w:val="space"/>
      <w:lvlText w:val="%1."/>
      <w:lvlJc w:val="left"/>
    </w:lvl>
  </w:abstractNum>
  <w:abstractNum w:abstractNumId="30">
    <w:nsid w:val="00000017"/>
    <w:multiLevelType w:val="singleLevel"/>
    <w:tmpl w:val="00000017"/>
    <w:lvl w:ilvl="0" w:tentative="0">
      <w:start w:val="1"/>
      <w:numFmt w:val="decimal"/>
      <w:suff w:val="space"/>
      <w:lvlText w:val="%1."/>
      <w:lvlJc w:val="left"/>
    </w:lvl>
  </w:abstractNum>
  <w:abstractNum w:abstractNumId="31">
    <w:nsid w:val="00000018"/>
    <w:multiLevelType w:val="multilevel"/>
    <w:tmpl w:val="00000018"/>
    <w:lvl w:ilvl="0" w:tentative="0">
      <w:start w:val="0"/>
      <w:numFmt w:val="bullet"/>
      <w:lvlText w:val=""/>
      <w:lvlJc w:val="left"/>
      <w:pPr>
        <w:ind w:left="550" w:hanging="351"/>
      </w:pPr>
      <w:rPr>
        <w:rFonts w:hint="default" w:ascii="Symbol" w:hAnsi="Symbol" w:eastAsia="Symbol" w:cs="Symbol"/>
        <w:b/>
        <w:bCs/>
        <w:w w:val="99"/>
        <w:sz w:val="24"/>
        <w:szCs w:val="24"/>
        <w:lang w:val="zh-CN" w:eastAsia="zh-CN" w:bidi="zh-CN"/>
      </w:rPr>
    </w:lvl>
    <w:lvl w:ilvl="1" w:tentative="0">
      <w:start w:val="0"/>
      <w:numFmt w:val="bullet"/>
      <w:lvlText w:val="•"/>
      <w:lvlJc w:val="left"/>
      <w:pPr>
        <w:ind w:left="1592" w:hanging="351"/>
      </w:pPr>
      <w:rPr>
        <w:rFonts w:hint="default"/>
        <w:lang w:val="zh-CN" w:eastAsia="zh-CN" w:bidi="zh-CN"/>
      </w:rPr>
    </w:lvl>
    <w:lvl w:ilvl="2" w:tentative="0">
      <w:start w:val="0"/>
      <w:numFmt w:val="bullet"/>
      <w:lvlText w:val="•"/>
      <w:lvlJc w:val="left"/>
      <w:pPr>
        <w:ind w:left="2625" w:hanging="351"/>
      </w:pPr>
      <w:rPr>
        <w:rFonts w:hint="default"/>
        <w:lang w:val="zh-CN" w:eastAsia="zh-CN" w:bidi="zh-CN"/>
      </w:rPr>
    </w:lvl>
    <w:lvl w:ilvl="3" w:tentative="0">
      <w:start w:val="0"/>
      <w:numFmt w:val="bullet"/>
      <w:lvlText w:val="•"/>
      <w:lvlJc w:val="left"/>
      <w:pPr>
        <w:ind w:left="3657" w:hanging="351"/>
      </w:pPr>
      <w:rPr>
        <w:rFonts w:hint="default"/>
        <w:lang w:val="zh-CN" w:eastAsia="zh-CN" w:bidi="zh-CN"/>
      </w:rPr>
    </w:lvl>
    <w:lvl w:ilvl="4" w:tentative="0">
      <w:start w:val="0"/>
      <w:numFmt w:val="bullet"/>
      <w:lvlText w:val="•"/>
      <w:lvlJc w:val="left"/>
      <w:pPr>
        <w:ind w:left="4690" w:hanging="351"/>
      </w:pPr>
      <w:rPr>
        <w:rFonts w:hint="default"/>
        <w:lang w:val="zh-CN" w:eastAsia="zh-CN" w:bidi="zh-CN"/>
      </w:rPr>
    </w:lvl>
    <w:lvl w:ilvl="5" w:tentative="0">
      <w:start w:val="0"/>
      <w:numFmt w:val="bullet"/>
      <w:lvlText w:val="•"/>
      <w:lvlJc w:val="left"/>
      <w:pPr>
        <w:ind w:left="5723" w:hanging="351"/>
      </w:pPr>
      <w:rPr>
        <w:rFonts w:hint="default"/>
        <w:lang w:val="zh-CN" w:eastAsia="zh-CN" w:bidi="zh-CN"/>
      </w:rPr>
    </w:lvl>
    <w:lvl w:ilvl="6" w:tentative="0">
      <w:start w:val="0"/>
      <w:numFmt w:val="bullet"/>
      <w:lvlText w:val="•"/>
      <w:lvlJc w:val="left"/>
      <w:pPr>
        <w:ind w:left="6755" w:hanging="351"/>
      </w:pPr>
      <w:rPr>
        <w:rFonts w:hint="default"/>
        <w:lang w:val="zh-CN" w:eastAsia="zh-CN" w:bidi="zh-CN"/>
      </w:rPr>
    </w:lvl>
    <w:lvl w:ilvl="7" w:tentative="0">
      <w:start w:val="0"/>
      <w:numFmt w:val="bullet"/>
      <w:lvlText w:val="•"/>
      <w:lvlJc w:val="left"/>
      <w:pPr>
        <w:ind w:left="7788" w:hanging="351"/>
      </w:pPr>
      <w:rPr>
        <w:rFonts w:hint="default"/>
        <w:lang w:val="zh-CN" w:eastAsia="zh-CN" w:bidi="zh-CN"/>
      </w:rPr>
    </w:lvl>
    <w:lvl w:ilvl="8" w:tentative="0">
      <w:start w:val="0"/>
      <w:numFmt w:val="bullet"/>
      <w:lvlText w:val="•"/>
      <w:lvlJc w:val="left"/>
      <w:pPr>
        <w:ind w:left="8820" w:hanging="351"/>
      </w:pPr>
      <w:rPr>
        <w:rFonts w:hint="default"/>
        <w:lang w:val="zh-CN" w:eastAsia="zh-CN" w:bidi="zh-CN"/>
      </w:rPr>
    </w:lvl>
  </w:abstractNum>
  <w:abstractNum w:abstractNumId="32">
    <w:nsid w:val="00000019"/>
    <w:multiLevelType w:val="singleLevel"/>
    <w:tmpl w:val="00000019"/>
    <w:lvl w:ilvl="0" w:tentative="0">
      <w:start w:val="1"/>
      <w:numFmt w:val="decimal"/>
      <w:suff w:val="space"/>
      <w:lvlText w:val="%1."/>
      <w:lvlJc w:val="left"/>
    </w:lvl>
  </w:abstractNum>
  <w:abstractNum w:abstractNumId="33">
    <w:nsid w:val="0000001A"/>
    <w:multiLevelType w:val="multilevel"/>
    <w:tmpl w:val="0000001A"/>
    <w:lvl w:ilvl="0" w:tentative="0">
      <w:start w:val="1"/>
      <w:numFmt w:val="decimal"/>
      <w:lvlText w:val="%1."/>
      <w:lvlJc w:val="left"/>
      <w:pPr>
        <w:ind w:left="200" w:hanging="420"/>
        <w:jc w:val="left"/>
      </w:pPr>
      <w:rPr>
        <w:rFonts w:hint="default"/>
        <w:spacing w:val="-1"/>
        <w:w w:val="99"/>
        <w:lang w:val="zh-CN" w:eastAsia="zh-CN" w:bidi="zh-CN"/>
      </w:rPr>
    </w:lvl>
    <w:lvl w:ilvl="1" w:tentative="0">
      <w:start w:val="1"/>
      <w:numFmt w:val="decimal"/>
      <w:lvlText w:val="%2."/>
      <w:lvlJc w:val="left"/>
      <w:pPr>
        <w:ind w:left="852" w:hanging="233"/>
        <w:jc w:val="left"/>
      </w:pPr>
      <w:rPr>
        <w:rFonts w:hint="default" w:ascii="Arial" w:hAnsi="Arial" w:eastAsia="Arial" w:cs="Arial"/>
        <w:spacing w:val="-2"/>
        <w:w w:val="99"/>
        <w:sz w:val="21"/>
        <w:szCs w:val="21"/>
        <w:lang w:val="zh-CN" w:eastAsia="zh-CN" w:bidi="zh-CN"/>
      </w:rPr>
    </w:lvl>
    <w:lvl w:ilvl="2" w:tentative="0">
      <w:start w:val="0"/>
      <w:numFmt w:val="bullet"/>
      <w:lvlText w:val="•"/>
      <w:lvlJc w:val="left"/>
      <w:pPr>
        <w:ind w:left="1974" w:hanging="233"/>
      </w:pPr>
      <w:rPr>
        <w:rFonts w:hint="default"/>
        <w:lang w:val="zh-CN" w:eastAsia="zh-CN" w:bidi="zh-CN"/>
      </w:rPr>
    </w:lvl>
    <w:lvl w:ilvl="3" w:tentative="0">
      <w:start w:val="0"/>
      <w:numFmt w:val="bullet"/>
      <w:lvlText w:val="•"/>
      <w:lvlJc w:val="left"/>
      <w:pPr>
        <w:ind w:left="3088" w:hanging="233"/>
      </w:pPr>
      <w:rPr>
        <w:rFonts w:hint="default"/>
        <w:lang w:val="zh-CN" w:eastAsia="zh-CN" w:bidi="zh-CN"/>
      </w:rPr>
    </w:lvl>
    <w:lvl w:ilvl="4" w:tentative="0">
      <w:start w:val="0"/>
      <w:numFmt w:val="bullet"/>
      <w:lvlText w:val="•"/>
      <w:lvlJc w:val="left"/>
      <w:pPr>
        <w:ind w:left="4202" w:hanging="233"/>
      </w:pPr>
      <w:rPr>
        <w:rFonts w:hint="default"/>
        <w:lang w:val="zh-CN" w:eastAsia="zh-CN" w:bidi="zh-CN"/>
      </w:rPr>
    </w:lvl>
    <w:lvl w:ilvl="5" w:tentative="0">
      <w:start w:val="0"/>
      <w:numFmt w:val="bullet"/>
      <w:lvlText w:val="•"/>
      <w:lvlJc w:val="left"/>
      <w:pPr>
        <w:ind w:left="5316" w:hanging="233"/>
      </w:pPr>
      <w:rPr>
        <w:rFonts w:hint="default"/>
        <w:lang w:val="zh-CN" w:eastAsia="zh-CN" w:bidi="zh-CN"/>
      </w:rPr>
    </w:lvl>
    <w:lvl w:ilvl="6" w:tentative="0">
      <w:start w:val="0"/>
      <w:numFmt w:val="bullet"/>
      <w:lvlText w:val="•"/>
      <w:lvlJc w:val="left"/>
      <w:pPr>
        <w:ind w:left="6430" w:hanging="233"/>
      </w:pPr>
      <w:rPr>
        <w:rFonts w:hint="default"/>
        <w:lang w:val="zh-CN" w:eastAsia="zh-CN" w:bidi="zh-CN"/>
      </w:rPr>
    </w:lvl>
    <w:lvl w:ilvl="7" w:tentative="0">
      <w:start w:val="0"/>
      <w:numFmt w:val="bullet"/>
      <w:lvlText w:val="•"/>
      <w:lvlJc w:val="left"/>
      <w:pPr>
        <w:ind w:left="7544" w:hanging="233"/>
      </w:pPr>
      <w:rPr>
        <w:rFonts w:hint="default"/>
        <w:lang w:val="zh-CN" w:eastAsia="zh-CN" w:bidi="zh-CN"/>
      </w:rPr>
    </w:lvl>
    <w:lvl w:ilvl="8" w:tentative="0">
      <w:start w:val="0"/>
      <w:numFmt w:val="bullet"/>
      <w:lvlText w:val="•"/>
      <w:lvlJc w:val="left"/>
      <w:pPr>
        <w:ind w:left="8658" w:hanging="233"/>
      </w:pPr>
      <w:rPr>
        <w:rFonts w:hint="default"/>
        <w:lang w:val="zh-CN" w:eastAsia="zh-CN" w:bidi="zh-CN"/>
      </w:rPr>
    </w:lvl>
  </w:abstractNum>
  <w:abstractNum w:abstractNumId="34">
    <w:nsid w:val="0000001B"/>
    <w:multiLevelType w:val="multilevel"/>
    <w:tmpl w:val="0000001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5">
    <w:nsid w:val="0000001C"/>
    <w:multiLevelType w:val="singleLevel"/>
    <w:tmpl w:val="0000001C"/>
    <w:lvl w:ilvl="0" w:tentative="0">
      <w:start w:val="1"/>
      <w:numFmt w:val="bullet"/>
      <w:lvlText w:val=""/>
      <w:lvlJc w:val="left"/>
      <w:pPr>
        <w:ind w:left="420" w:hanging="420"/>
      </w:pPr>
      <w:rPr>
        <w:rFonts w:hint="default" w:ascii="Wingdings" w:hAnsi="Wingdings"/>
      </w:rPr>
    </w:lvl>
  </w:abstractNum>
  <w:abstractNum w:abstractNumId="36">
    <w:nsid w:val="0000001D"/>
    <w:multiLevelType w:val="singleLevel"/>
    <w:tmpl w:val="0000001D"/>
    <w:lvl w:ilvl="0" w:tentative="0">
      <w:start w:val="1"/>
      <w:numFmt w:val="decimal"/>
      <w:suff w:val="space"/>
      <w:lvlText w:val="%1."/>
      <w:lvlJc w:val="left"/>
    </w:lvl>
  </w:abstractNum>
  <w:abstractNum w:abstractNumId="37">
    <w:nsid w:val="0000001E"/>
    <w:multiLevelType w:val="singleLevel"/>
    <w:tmpl w:val="0000001E"/>
    <w:lvl w:ilvl="0" w:tentative="0">
      <w:start w:val="5"/>
      <w:numFmt w:val="decimal"/>
      <w:suff w:val="nothing"/>
      <w:lvlText w:val="（%1）"/>
      <w:lvlJc w:val="left"/>
      <w:pPr>
        <w:ind w:left="110" w:leftChars="0" w:firstLine="0" w:firstLineChars="0"/>
      </w:pPr>
    </w:lvl>
  </w:abstractNum>
  <w:abstractNum w:abstractNumId="38">
    <w:nsid w:val="0000001F"/>
    <w:multiLevelType w:val="multilevel"/>
    <w:tmpl w:val="0000001F"/>
    <w:lvl w:ilvl="0" w:tentative="0">
      <w:start w:val="1"/>
      <w:numFmt w:val="decimal"/>
      <w:lvlText w:val="%1."/>
      <w:lvlJc w:val="left"/>
      <w:pPr>
        <w:ind w:left="200" w:hanging="160"/>
        <w:jc w:val="left"/>
      </w:pPr>
      <w:rPr>
        <w:rFonts w:hint="default" w:ascii="Calibri" w:hAnsi="Calibri" w:eastAsia="Calibri" w:cs="Calibri"/>
        <w:spacing w:val="-3"/>
        <w:w w:val="99"/>
        <w:sz w:val="19"/>
        <w:szCs w:val="19"/>
        <w:lang w:val="zh-CN" w:eastAsia="zh-CN" w:bidi="zh-CN"/>
      </w:rPr>
    </w:lvl>
    <w:lvl w:ilvl="1" w:tentative="0">
      <w:start w:val="0"/>
      <w:numFmt w:val="bullet"/>
      <w:lvlText w:val="•"/>
      <w:lvlJc w:val="left"/>
      <w:pPr>
        <w:ind w:left="1268" w:hanging="160"/>
      </w:pPr>
      <w:rPr>
        <w:rFonts w:hint="default"/>
        <w:lang w:val="zh-CN" w:eastAsia="zh-CN" w:bidi="zh-CN"/>
      </w:rPr>
    </w:lvl>
    <w:lvl w:ilvl="2" w:tentative="0">
      <w:start w:val="0"/>
      <w:numFmt w:val="bullet"/>
      <w:lvlText w:val="•"/>
      <w:lvlJc w:val="left"/>
      <w:pPr>
        <w:ind w:left="2337" w:hanging="160"/>
      </w:pPr>
      <w:rPr>
        <w:rFonts w:hint="default"/>
        <w:lang w:val="zh-CN" w:eastAsia="zh-CN" w:bidi="zh-CN"/>
      </w:rPr>
    </w:lvl>
    <w:lvl w:ilvl="3" w:tentative="0">
      <w:start w:val="0"/>
      <w:numFmt w:val="bullet"/>
      <w:lvlText w:val="•"/>
      <w:lvlJc w:val="left"/>
      <w:pPr>
        <w:ind w:left="3405" w:hanging="160"/>
      </w:pPr>
      <w:rPr>
        <w:rFonts w:hint="default"/>
        <w:lang w:val="zh-CN" w:eastAsia="zh-CN" w:bidi="zh-CN"/>
      </w:rPr>
    </w:lvl>
    <w:lvl w:ilvl="4" w:tentative="0">
      <w:start w:val="0"/>
      <w:numFmt w:val="bullet"/>
      <w:lvlText w:val="•"/>
      <w:lvlJc w:val="left"/>
      <w:pPr>
        <w:ind w:left="4474" w:hanging="160"/>
      </w:pPr>
      <w:rPr>
        <w:rFonts w:hint="default"/>
        <w:lang w:val="zh-CN" w:eastAsia="zh-CN" w:bidi="zh-CN"/>
      </w:rPr>
    </w:lvl>
    <w:lvl w:ilvl="5" w:tentative="0">
      <w:start w:val="0"/>
      <w:numFmt w:val="bullet"/>
      <w:lvlText w:val="•"/>
      <w:lvlJc w:val="left"/>
      <w:pPr>
        <w:ind w:left="5543" w:hanging="160"/>
      </w:pPr>
      <w:rPr>
        <w:rFonts w:hint="default"/>
        <w:lang w:val="zh-CN" w:eastAsia="zh-CN" w:bidi="zh-CN"/>
      </w:rPr>
    </w:lvl>
    <w:lvl w:ilvl="6" w:tentative="0">
      <w:start w:val="0"/>
      <w:numFmt w:val="bullet"/>
      <w:lvlText w:val="•"/>
      <w:lvlJc w:val="left"/>
      <w:pPr>
        <w:ind w:left="6611" w:hanging="160"/>
      </w:pPr>
      <w:rPr>
        <w:rFonts w:hint="default"/>
        <w:lang w:val="zh-CN" w:eastAsia="zh-CN" w:bidi="zh-CN"/>
      </w:rPr>
    </w:lvl>
    <w:lvl w:ilvl="7" w:tentative="0">
      <w:start w:val="0"/>
      <w:numFmt w:val="bullet"/>
      <w:lvlText w:val="•"/>
      <w:lvlJc w:val="left"/>
      <w:pPr>
        <w:ind w:left="7680" w:hanging="160"/>
      </w:pPr>
      <w:rPr>
        <w:rFonts w:hint="default"/>
        <w:lang w:val="zh-CN" w:eastAsia="zh-CN" w:bidi="zh-CN"/>
      </w:rPr>
    </w:lvl>
    <w:lvl w:ilvl="8" w:tentative="0">
      <w:start w:val="0"/>
      <w:numFmt w:val="bullet"/>
      <w:lvlText w:val="•"/>
      <w:lvlJc w:val="left"/>
      <w:pPr>
        <w:ind w:left="8748" w:hanging="160"/>
      </w:pPr>
      <w:rPr>
        <w:rFonts w:hint="default"/>
        <w:lang w:val="zh-CN" w:eastAsia="zh-CN" w:bidi="zh-CN"/>
      </w:rPr>
    </w:lvl>
  </w:abstractNum>
  <w:abstractNum w:abstractNumId="39">
    <w:nsid w:val="00000020"/>
    <w:multiLevelType w:val="singleLevel"/>
    <w:tmpl w:val="00000020"/>
    <w:lvl w:ilvl="0" w:tentative="0">
      <w:start w:val="1"/>
      <w:numFmt w:val="decimal"/>
      <w:suff w:val="space"/>
      <w:lvlText w:val="%1."/>
      <w:lvlJc w:val="left"/>
    </w:lvl>
  </w:abstractNum>
  <w:abstractNum w:abstractNumId="40">
    <w:nsid w:val="00000021"/>
    <w:multiLevelType w:val="multilevel"/>
    <w:tmpl w:val="00000021"/>
    <w:lvl w:ilvl="0" w:tentative="0">
      <w:start w:val="1"/>
      <w:numFmt w:val="decimal"/>
      <w:lvlText w:val="%1."/>
      <w:lvlJc w:val="left"/>
      <w:pPr>
        <w:ind w:left="464" w:hanging="264"/>
        <w:jc w:val="left"/>
      </w:pPr>
      <w:rPr>
        <w:rFonts w:hint="default" w:ascii="Calibri" w:hAnsi="Calibri" w:eastAsia="Calibri" w:cs="Calibri"/>
        <w:spacing w:val="-1"/>
        <w:w w:val="99"/>
        <w:sz w:val="21"/>
        <w:szCs w:val="21"/>
        <w:lang w:val="zh-CN" w:eastAsia="zh-CN" w:bidi="zh-CN"/>
      </w:rPr>
    </w:lvl>
    <w:lvl w:ilvl="1" w:tentative="0">
      <w:start w:val="0"/>
      <w:numFmt w:val="bullet"/>
      <w:lvlText w:val="•"/>
      <w:lvlJc w:val="left"/>
      <w:pPr>
        <w:ind w:left="1502" w:hanging="264"/>
      </w:pPr>
      <w:rPr>
        <w:rFonts w:hint="default"/>
        <w:lang w:val="zh-CN" w:eastAsia="zh-CN" w:bidi="zh-CN"/>
      </w:rPr>
    </w:lvl>
    <w:lvl w:ilvl="2" w:tentative="0">
      <w:start w:val="0"/>
      <w:numFmt w:val="bullet"/>
      <w:lvlText w:val="•"/>
      <w:lvlJc w:val="left"/>
      <w:pPr>
        <w:ind w:left="2545" w:hanging="264"/>
      </w:pPr>
      <w:rPr>
        <w:rFonts w:hint="default"/>
        <w:lang w:val="zh-CN" w:eastAsia="zh-CN" w:bidi="zh-CN"/>
      </w:rPr>
    </w:lvl>
    <w:lvl w:ilvl="3" w:tentative="0">
      <w:start w:val="0"/>
      <w:numFmt w:val="bullet"/>
      <w:lvlText w:val="•"/>
      <w:lvlJc w:val="left"/>
      <w:pPr>
        <w:ind w:left="3587" w:hanging="264"/>
      </w:pPr>
      <w:rPr>
        <w:rFonts w:hint="default"/>
        <w:lang w:val="zh-CN" w:eastAsia="zh-CN" w:bidi="zh-CN"/>
      </w:rPr>
    </w:lvl>
    <w:lvl w:ilvl="4" w:tentative="0">
      <w:start w:val="0"/>
      <w:numFmt w:val="bullet"/>
      <w:lvlText w:val="•"/>
      <w:lvlJc w:val="left"/>
      <w:pPr>
        <w:ind w:left="4630" w:hanging="264"/>
      </w:pPr>
      <w:rPr>
        <w:rFonts w:hint="default"/>
        <w:lang w:val="zh-CN" w:eastAsia="zh-CN" w:bidi="zh-CN"/>
      </w:rPr>
    </w:lvl>
    <w:lvl w:ilvl="5" w:tentative="0">
      <w:start w:val="0"/>
      <w:numFmt w:val="bullet"/>
      <w:lvlText w:val="•"/>
      <w:lvlJc w:val="left"/>
      <w:pPr>
        <w:ind w:left="5673" w:hanging="264"/>
      </w:pPr>
      <w:rPr>
        <w:rFonts w:hint="default"/>
        <w:lang w:val="zh-CN" w:eastAsia="zh-CN" w:bidi="zh-CN"/>
      </w:rPr>
    </w:lvl>
    <w:lvl w:ilvl="6" w:tentative="0">
      <w:start w:val="0"/>
      <w:numFmt w:val="bullet"/>
      <w:lvlText w:val="•"/>
      <w:lvlJc w:val="left"/>
      <w:pPr>
        <w:ind w:left="6715" w:hanging="264"/>
      </w:pPr>
      <w:rPr>
        <w:rFonts w:hint="default"/>
        <w:lang w:val="zh-CN" w:eastAsia="zh-CN" w:bidi="zh-CN"/>
      </w:rPr>
    </w:lvl>
    <w:lvl w:ilvl="7" w:tentative="0">
      <w:start w:val="0"/>
      <w:numFmt w:val="bullet"/>
      <w:lvlText w:val="•"/>
      <w:lvlJc w:val="left"/>
      <w:pPr>
        <w:ind w:left="7758" w:hanging="264"/>
      </w:pPr>
      <w:rPr>
        <w:rFonts w:hint="default"/>
        <w:lang w:val="zh-CN" w:eastAsia="zh-CN" w:bidi="zh-CN"/>
      </w:rPr>
    </w:lvl>
    <w:lvl w:ilvl="8" w:tentative="0">
      <w:start w:val="0"/>
      <w:numFmt w:val="bullet"/>
      <w:lvlText w:val="•"/>
      <w:lvlJc w:val="left"/>
      <w:pPr>
        <w:ind w:left="8800" w:hanging="264"/>
      </w:pPr>
      <w:rPr>
        <w:rFonts w:hint="default"/>
        <w:lang w:val="zh-CN" w:eastAsia="zh-CN" w:bidi="zh-CN"/>
      </w:rPr>
    </w:lvl>
  </w:abstractNum>
  <w:abstractNum w:abstractNumId="41">
    <w:nsid w:val="00000022"/>
    <w:multiLevelType w:val="singleLevel"/>
    <w:tmpl w:val="00000022"/>
    <w:lvl w:ilvl="0" w:tentative="0">
      <w:start w:val="1"/>
      <w:numFmt w:val="decimal"/>
      <w:suff w:val="space"/>
      <w:lvlText w:val="%1."/>
      <w:lvlJc w:val="left"/>
    </w:lvl>
  </w:abstractNum>
  <w:abstractNum w:abstractNumId="42">
    <w:nsid w:val="00000023"/>
    <w:multiLevelType w:val="multilevel"/>
    <w:tmpl w:val="0000002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3">
    <w:nsid w:val="00000024"/>
    <w:multiLevelType w:val="multilevel"/>
    <w:tmpl w:val="00000024"/>
    <w:lvl w:ilvl="0" w:tentative="0">
      <w:start w:val="0"/>
      <w:numFmt w:val="bullet"/>
      <w:lvlText w:val=""/>
      <w:lvlJc w:val="left"/>
      <w:pPr>
        <w:ind w:left="550" w:hanging="351"/>
      </w:pPr>
      <w:rPr>
        <w:rFonts w:hint="default" w:ascii="Symbol" w:hAnsi="Symbol" w:eastAsia="Symbol" w:cs="Symbol"/>
        <w:b/>
        <w:bCs/>
        <w:w w:val="99"/>
        <w:sz w:val="24"/>
        <w:szCs w:val="24"/>
        <w:lang w:val="zh-CN" w:eastAsia="zh-CN" w:bidi="zh-CN"/>
      </w:rPr>
    </w:lvl>
    <w:lvl w:ilvl="1" w:tentative="0">
      <w:start w:val="0"/>
      <w:numFmt w:val="bullet"/>
      <w:lvlText w:val="•"/>
      <w:lvlJc w:val="left"/>
      <w:pPr>
        <w:ind w:left="1592" w:hanging="351"/>
      </w:pPr>
      <w:rPr>
        <w:rFonts w:hint="default"/>
        <w:lang w:val="zh-CN" w:eastAsia="zh-CN" w:bidi="zh-CN"/>
      </w:rPr>
    </w:lvl>
    <w:lvl w:ilvl="2" w:tentative="0">
      <w:start w:val="0"/>
      <w:numFmt w:val="bullet"/>
      <w:lvlText w:val="•"/>
      <w:lvlJc w:val="left"/>
      <w:pPr>
        <w:ind w:left="2625" w:hanging="351"/>
      </w:pPr>
      <w:rPr>
        <w:rFonts w:hint="default"/>
        <w:lang w:val="zh-CN" w:eastAsia="zh-CN" w:bidi="zh-CN"/>
      </w:rPr>
    </w:lvl>
    <w:lvl w:ilvl="3" w:tentative="0">
      <w:start w:val="0"/>
      <w:numFmt w:val="bullet"/>
      <w:lvlText w:val="•"/>
      <w:lvlJc w:val="left"/>
      <w:pPr>
        <w:ind w:left="3657" w:hanging="351"/>
      </w:pPr>
      <w:rPr>
        <w:rFonts w:hint="default"/>
        <w:lang w:val="zh-CN" w:eastAsia="zh-CN" w:bidi="zh-CN"/>
      </w:rPr>
    </w:lvl>
    <w:lvl w:ilvl="4" w:tentative="0">
      <w:start w:val="0"/>
      <w:numFmt w:val="bullet"/>
      <w:lvlText w:val="•"/>
      <w:lvlJc w:val="left"/>
      <w:pPr>
        <w:ind w:left="4690" w:hanging="351"/>
      </w:pPr>
      <w:rPr>
        <w:rFonts w:hint="default"/>
        <w:lang w:val="zh-CN" w:eastAsia="zh-CN" w:bidi="zh-CN"/>
      </w:rPr>
    </w:lvl>
    <w:lvl w:ilvl="5" w:tentative="0">
      <w:start w:val="0"/>
      <w:numFmt w:val="bullet"/>
      <w:lvlText w:val="•"/>
      <w:lvlJc w:val="left"/>
      <w:pPr>
        <w:ind w:left="5723" w:hanging="351"/>
      </w:pPr>
      <w:rPr>
        <w:rFonts w:hint="default"/>
        <w:lang w:val="zh-CN" w:eastAsia="zh-CN" w:bidi="zh-CN"/>
      </w:rPr>
    </w:lvl>
    <w:lvl w:ilvl="6" w:tentative="0">
      <w:start w:val="0"/>
      <w:numFmt w:val="bullet"/>
      <w:lvlText w:val="•"/>
      <w:lvlJc w:val="left"/>
      <w:pPr>
        <w:ind w:left="6755" w:hanging="351"/>
      </w:pPr>
      <w:rPr>
        <w:rFonts w:hint="default"/>
        <w:lang w:val="zh-CN" w:eastAsia="zh-CN" w:bidi="zh-CN"/>
      </w:rPr>
    </w:lvl>
    <w:lvl w:ilvl="7" w:tentative="0">
      <w:start w:val="0"/>
      <w:numFmt w:val="bullet"/>
      <w:lvlText w:val="•"/>
      <w:lvlJc w:val="left"/>
      <w:pPr>
        <w:ind w:left="7788" w:hanging="351"/>
      </w:pPr>
      <w:rPr>
        <w:rFonts w:hint="default"/>
        <w:lang w:val="zh-CN" w:eastAsia="zh-CN" w:bidi="zh-CN"/>
      </w:rPr>
    </w:lvl>
    <w:lvl w:ilvl="8" w:tentative="0">
      <w:start w:val="0"/>
      <w:numFmt w:val="bullet"/>
      <w:lvlText w:val="•"/>
      <w:lvlJc w:val="left"/>
      <w:pPr>
        <w:ind w:left="8820" w:hanging="351"/>
      </w:pPr>
      <w:rPr>
        <w:rFonts w:hint="default"/>
        <w:lang w:val="zh-CN" w:eastAsia="zh-CN" w:bidi="zh-CN"/>
      </w:rPr>
    </w:lvl>
  </w:abstractNum>
  <w:abstractNum w:abstractNumId="44">
    <w:nsid w:val="00000025"/>
    <w:multiLevelType w:val="multilevel"/>
    <w:tmpl w:val="00000025"/>
    <w:lvl w:ilvl="0" w:tentative="0">
      <w:start w:val="1"/>
      <w:numFmt w:val="decimal"/>
      <w:lvlText w:val="%1."/>
      <w:lvlJc w:val="left"/>
      <w:pPr>
        <w:ind w:left="464" w:hanging="264"/>
        <w:jc w:val="left"/>
      </w:pPr>
      <w:rPr>
        <w:rFonts w:hint="default" w:ascii="Calibri" w:hAnsi="Calibri" w:eastAsia="Calibri" w:cs="Calibri"/>
        <w:spacing w:val="-1"/>
        <w:w w:val="99"/>
        <w:sz w:val="21"/>
        <w:szCs w:val="21"/>
        <w:lang w:val="zh-CN" w:eastAsia="zh-CN" w:bidi="zh-CN"/>
      </w:rPr>
    </w:lvl>
    <w:lvl w:ilvl="1" w:tentative="0">
      <w:start w:val="0"/>
      <w:numFmt w:val="bullet"/>
      <w:lvlText w:val="•"/>
      <w:lvlJc w:val="left"/>
      <w:pPr>
        <w:ind w:left="1502" w:hanging="264"/>
      </w:pPr>
      <w:rPr>
        <w:rFonts w:hint="default"/>
        <w:lang w:val="zh-CN" w:eastAsia="zh-CN" w:bidi="zh-CN"/>
      </w:rPr>
    </w:lvl>
    <w:lvl w:ilvl="2" w:tentative="0">
      <w:start w:val="0"/>
      <w:numFmt w:val="bullet"/>
      <w:lvlText w:val="•"/>
      <w:lvlJc w:val="left"/>
      <w:pPr>
        <w:ind w:left="2545" w:hanging="264"/>
      </w:pPr>
      <w:rPr>
        <w:rFonts w:hint="default"/>
        <w:lang w:val="zh-CN" w:eastAsia="zh-CN" w:bidi="zh-CN"/>
      </w:rPr>
    </w:lvl>
    <w:lvl w:ilvl="3" w:tentative="0">
      <w:start w:val="0"/>
      <w:numFmt w:val="bullet"/>
      <w:lvlText w:val="•"/>
      <w:lvlJc w:val="left"/>
      <w:pPr>
        <w:ind w:left="3587" w:hanging="264"/>
      </w:pPr>
      <w:rPr>
        <w:rFonts w:hint="default"/>
        <w:lang w:val="zh-CN" w:eastAsia="zh-CN" w:bidi="zh-CN"/>
      </w:rPr>
    </w:lvl>
    <w:lvl w:ilvl="4" w:tentative="0">
      <w:start w:val="0"/>
      <w:numFmt w:val="bullet"/>
      <w:lvlText w:val="•"/>
      <w:lvlJc w:val="left"/>
      <w:pPr>
        <w:ind w:left="4630" w:hanging="264"/>
      </w:pPr>
      <w:rPr>
        <w:rFonts w:hint="default"/>
        <w:lang w:val="zh-CN" w:eastAsia="zh-CN" w:bidi="zh-CN"/>
      </w:rPr>
    </w:lvl>
    <w:lvl w:ilvl="5" w:tentative="0">
      <w:start w:val="0"/>
      <w:numFmt w:val="bullet"/>
      <w:lvlText w:val="•"/>
      <w:lvlJc w:val="left"/>
      <w:pPr>
        <w:ind w:left="5673" w:hanging="264"/>
      </w:pPr>
      <w:rPr>
        <w:rFonts w:hint="default"/>
        <w:lang w:val="zh-CN" w:eastAsia="zh-CN" w:bidi="zh-CN"/>
      </w:rPr>
    </w:lvl>
    <w:lvl w:ilvl="6" w:tentative="0">
      <w:start w:val="0"/>
      <w:numFmt w:val="bullet"/>
      <w:lvlText w:val="•"/>
      <w:lvlJc w:val="left"/>
      <w:pPr>
        <w:ind w:left="6715" w:hanging="264"/>
      </w:pPr>
      <w:rPr>
        <w:rFonts w:hint="default"/>
        <w:lang w:val="zh-CN" w:eastAsia="zh-CN" w:bidi="zh-CN"/>
      </w:rPr>
    </w:lvl>
    <w:lvl w:ilvl="7" w:tentative="0">
      <w:start w:val="0"/>
      <w:numFmt w:val="bullet"/>
      <w:lvlText w:val="•"/>
      <w:lvlJc w:val="left"/>
      <w:pPr>
        <w:ind w:left="7758" w:hanging="264"/>
      </w:pPr>
      <w:rPr>
        <w:rFonts w:hint="default"/>
        <w:lang w:val="zh-CN" w:eastAsia="zh-CN" w:bidi="zh-CN"/>
      </w:rPr>
    </w:lvl>
    <w:lvl w:ilvl="8" w:tentative="0">
      <w:start w:val="0"/>
      <w:numFmt w:val="bullet"/>
      <w:lvlText w:val="•"/>
      <w:lvlJc w:val="left"/>
      <w:pPr>
        <w:ind w:left="8800" w:hanging="264"/>
      </w:pPr>
      <w:rPr>
        <w:rFonts w:hint="default"/>
        <w:lang w:val="zh-CN" w:eastAsia="zh-CN" w:bidi="zh-CN"/>
      </w:rPr>
    </w:lvl>
  </w:abstractNum>
  <w:abstractNum w:abstractNumId="45">
    <w:nsid w:val="00000026"/>
    <w:multiLevelType w:val="singleLevel"/>
    <w:tmpl w:val="00000026"/>
    <w:lvl w:ilvl="0" w:tentative="0">
      <w:start w:val="5"/>
      <w:numFmt w:val="decimal"/>
      <w:suff w:val="nothing"/>
      <w:lvlText w:val="%1，"/>
      <w:lvlJc w:val="left"/>
    </w:lvl>
  </w:abstractNum>
  <w:abstractNum w:abstractNumId="46">
    <w:nsid w:val="00000027"/>
    <w:multiLevelType w:val="multilevel"/>
    <w:tmpl w:val="00000027"/>
    <w:lvl w:ilvl="0" w:tentative="0">
      <w:start w:val="0"/>
      <w:numFmt w:val="bullet"/>
      <w:lvlText w:val=""/>
      <w:lvlJc w:val="left"/>
      <w:pPr>
        <w:ind w:left="620" w:hanging="420"/>
      </w:pPr>
      <w:rPr>
        <w:rFonts w:hint="default" w:ascii="Wingdings" w:hAnsi="Wingdings" w:eastAsia="Wingdings" w:cs="Wingdings"/>
        <w:color w:val="4D4D4D"/>
        <w:w w:val="100"/>
        <w:sz w:val="19"/>
        <w:szCs w:val="19"/>
        <w:lang w:val="zh-CN" w:eastAsia="zh-CN" w:bidi="zh-CN"/>
      </w:rPr>
    </w:lvl>
    <w:lvl w:ilvl="1" w:tentative="0">
      <w:start w:val="0"/>
      <w:numFmt w:val="bullet"/>
      <w:lvlText w:val="•"/>
      <w:lvlJc w:val="left"/>
      <w:pPr>
        <w:ind w:left="1646" w:hanging="420"/>
      </w:pPr>
      <w:rPr>
        <w:rFonts w:hint="default"/>
        <w:lang w:val="zh-CN" w:eastAsia="zh-CN" w:bidi="zh-CN"/>
      </w:rPr>
    </w:lvl>
    <w:lvl w:ilvl="2" w:tentative="0">
      <w:start w:val="0"/>
      <w:numFmt w:val="bullet"/>
      <w:lvlText w:val="•"/>
      <w:lvlJc w:val="left"/>
      <w:pPr>
        <w:ind w:left="2673" w:hanging="420"/>
      </w:pPr>
      <w:rPr>
        <w:rFonts w:hint="default"/>
        <w:lang w:val="zh-CN" w:eastAsia="zh-CN" w:bidi="zh-CN"/>
      </w:rPr>
    </w:lvl>
    <w:lvl w:ilvl="3" w:tentative="0">
      <w:start w:val="0"/>
      <w:numFmt w:val="bullet"/>
      <w:lvlText w:val="•"/>
      <w:lvlJc w:val="left"/>
      <w:pPr>
        <w:ind w:left="3699" w:hanging="420"/>
      </w:pPr>
      <w:rPr>
        <w:rFonts w:hint="default"/>
        <w:lang w:val="zh-CN" w:eastAsia="zh-CN" w:bidi="zh-CN"/>
      </w:rPr>
    </w:lvl>
    <w:lvl w:ilvl="4" w:tentative="0">
      <w:start w:val="0"/>
      <w:numFmt w:val="bullet"/>
      <w:lvlText w:val="•"/>
      <w:lvlJc w:val="left"/>
      <w:pPr>
        <w:ind w:left="4726" w:hanging="420"/>
      </w:pPr>
      <w:rPr>
        <w:rFonts w:hint="default"/>
        <w:lang w:val="zh-CN" w:eastAsia="zh-CN" w:bidi="zh-CN"/>
      </w:rPr>
    </w:lvl>
    <w:lvl w:ilvl="5" w:tentative="0">
      <w:start w:val="0"/>
      <w:numFmt w:val="bullet"/>
      <w:lvlText w:val="•"/>
      <w:lvlJc w:val="left"/>
      <w:pPr>
        <w:ind w:left="5753" w:hanging="420"/>
      </w:pPr>
      <w:rPr>
        <w:rFonts w:hint="default"/>
        <w:lang w:val="zh-CN" w:eastAsia="zh-CN" w:bidi="zh-CN"/>
      </w:rPr>
    </w:lvl>
    <w:lvl w:ilvl="6" w:tentative="0">
      <w:start w:val="0"/>
      <w:numFmt w:val="bullet"/>
      <w:lvlText w:val="•"/>
      <w:lvlJc w:val="left"/>
      <w:pPr>
        <w:ind w:left="6779" w:hanging="420"/>
      </w:pPr>
      <w:rPr>
        <w:rFonts w:hint="default"/>
        <w:lang w:val="zh-CN" w:eastAsia="zh-CN" w:bidi="zh-CN"/>
      </w:rPr>
    </w:lvl>
    <w:lvl w:ilvl="7" w:tentative="0">
      <w:start w:val="0"/>
      <w:numFmt w:val="bullet"/>
      <w:lvlText w:val="•"/>
      <w:lvlJc w:val="left"/>
      <w:pPr>
        <w:ind w:left="7806" w:hanging="420"/>
      </w:pPr>
      <w:rPr>
        <w:rFonts w:hint="default"/>
        <w:lang w:val="zh-CN" w:eastAsia="zh-CN" w:bidi="zh-CN"/>
      </w:rPr>
    </w:lvl>
    <w:lvl w:ilvl="8" w:tentative="0">
      <w:start w:val="0"/>
      <w:numFmt w:val="bullet"/>
      <w:lvlText w:val="•"/>
      <w:lvlJc w:val="left"/>
      <w:pPr>
        <w:ind w:left="8832" w:hanging="420"/>
      </w:pPr>
      <w:rPr>
        <w:rFonts w:hint="default"/>
        <w:lang w:val="zh-CN" w:eastAsia="zh-CN" w:bidi="zh-CN"/>
      </w:rPr>
    </w:lvl>
  </w:abstractNum>
  <w:abstractNum w:abstractNumId="47">
    <w:nsid w:val="00000028"/>
    <w:multiLevelType w:val="singleLevel"/>
    <w:tmpl w:val="00000028"/>
    <w:lvl w:ilvl="0" w:tentative="0">
      <w:start w:val="1"/>
      <w:numFmt w:val="decimal"/>
      <w:suff w:val="space"/>
      <w:lvlText w:val="%1."/>
      <w:lvlJc w:val="left"/>
    </w:lvl>
  </w:abstractNum>
  <w:abstractNum w:abstractNumId="48">
    <w:nsid w:val="00000029"/>
    <w:multiLevelType w:val="singleLevel"/>
    <w:tmpl w:val="00000029"/>
    <w:lvl w:ilvl="0" w:tentative="0">
      <w:start w:val="1"/>
      <w:numFmt w:val="decimal"/>
      <w:lvlText w:val="%1."/>
      <w:lvlJc w:val="left"/>
      <w:pPr>
        <w:ind w:left="425" w:hanging="425"/>
      </w:pPr>
      <w:rPr>
        <w:rFonts w:hint="default"/>
      </w:rPr>
    </w:lvl>
  </w:abstractNum>
  <w:abstractNum w:abstractNumId="49">
    <w:nsid w:val="0000002A"/>
    <w:multiLevelType w:val="multilevel"/>
    <w:tmpl w:val="0000002A"/>
    <w:lvl w:ilvl="0" w:tentative="0">
      <w:start w:val="1"/>
      <w:numFmt w:val="decimal"/>
      <w:lvlText w:val="%1."/>
      <w:lvlJc w:val="left"/>
      <w:pPr>
        <w:ind w:left="464" w:hanging="264"/>
        <w:jc w:val="left"/>
      </w:pPr>
      <w:rPr>
        <w:rFonts w:hint="default" w:ascii="Calibri" w:hAnsi="Calibri" w:eastAsia="Calibri" w:cs="Calibri"/>
        <w:spacing w:val="-1"/>
        <w:w w:val="99"/>
        <w:sz w:val="21"/>
        <w:szCs w:val="21"/>
        <w:lang w:val="zh-CN" w:eastAsia="zh-CN" w:bidi="zh-CN"/>
      </w:rPr>
    </w:lvl>
    <w:lvl w:ilvl="1" w:tentative="0">
      <w:start w:val="0"/>
      <w:numFmt w:val="bullet"/>
      <w:lvlText w:val="•"/>
      <w:lvlJc w:val="left"/>
      <w:pPr>
        <w:ind w:left="1502" w:hanging="264"/>
      </w:pPr>
      <w:rPr>
        <w:rFonts w:hint="default"/>
        <w:lang w:val="zh-CN" w:eastAsia="zh-CN" w:bidi="zh-CN"/>
      </w:rPr>
    </w:lvl>
    <w:lvl w:ilvl="2" w:tentative="0">
      <w:start w:val="0"/>
      <w:numFmt w:val="bullet"/>
      <w:lvlText w:val="•"/>
      <w:lvlJc w:val="left"/>
      <w:pPr>
        <w:ind w:left="2545" w:hanging="264"/>
      </w:pPr>
      <w:rPr>
        <w:rFonts w:hint="default"/>
        <w:lang w:val="zh-CN" w:eastAsia="zh-CN" w:bidi="zh-CN"/>
      </w:rPr>
    </w:lvl>
    <w:lvl w:ilvl="3" w:tentative="0">
      <w:start w:val="0"/>
      <w:numFmt w:val="bullet"/>
      <w:lvlText w:val="•"/>
      <w:lvlJc w:val="left"/>
      <w:pPr>
        <w:ind w:left="3587" w:hanging="264"/>
      </w:pPr>
      <w:rPr>
        <w:rFonts w:hint="default"/>
        <w:lang w:val="zh-CN" w:eastAsia="zh-CN" w:bidi="zh-CN"/>
      </w:rPr>
    </w:lvl>
    <w:lvl w:ilvl="4" w:tentative="0">
      <w:start w:val="0"/>
      <w:numFmt w:val="bullet"/>
      <w:lvlText w:val="•"/>
      <w:lvlJc w:val="left"/>
      <w:pPr>
        <w:ind w:left="4630" w:hanging="264"/>
      </w:pPr>
      <w:rPr>
        <w:rFonts w:hint="default"/>
        <w:lang w:val="zh-CN" w:eastAsia="zh-CN" w:bidi="zh-CN"/>
      </w:rPr>
    </w:lvl>
    <w:lvl w:ilvl="5" w:tentative="0">
      <w:start w:val="0"/>
      <w:numFmt w:val="bullet"/>
      <w:lvlText w:val="•"/>
      <w:lvlJc w:val="left"/>
      <w:pPr>
        <w:ind w:left="5673" w:hanging="264"/>
      </w:pPr>
      <w:rPr>
        <w:rFonts w:hint="default"/>
        <w:lang w:val="zh-CN" w:eastAsia="zh-CN" w:bidi="zh-CN"/>
      </w:rPr>
    </w:lvl>
    <w:lvl w:ilvl="6" w:tentative="0">
      <w:start w:val="0"/>
      <w:numFmt w:val="bullet"/>
      <w:lvlText w:val="•"/>
      <w:lvlJc w:val="left"/>
      <w:pPr>
        <w:ind w:left="6715" w:hanging="264"/>
      </w:pPr>
      <w:rPr>
        <w:rFonts w:hint="default"/>
        <w:lang w:val="zh-CN" w:eastAsia="zh-CN" w:bidi="zh-CN"/>
      </w:rPr>
    </w:lvl>
    <w:lvl w:ilvl="7" w:tentative="0">
      <w:start w:val="0"/>
      <w:numFmt w:val="bullet"/>
      <w:lvlText w:val="•"/>
      <w:lvlJc w:val="left"/>
      <w:pPr>
        <w:ind w:left="7758" w:hanging="264"/>
      </w:pPr>
      <w:rPr>
        <w:rFonts w:hint="default"/>
        <w:lang w:val="zh-CN" w:eastAsia="zh-CN" w:bidi="zh-CN"/>
      </w:rPr>
    </w:lvl>
    <w:lvl w:ilvl="8" w:tentative="0">
      <w:start w:val="0"/>
      <w:numFmt w:val="bullet"/>
      <w:lvlText w:val="•"/>
      <w:lvlJc w:val="left"/>
      <w:pPr>
        <w:ind w:left="8800" w:hanging="264"/>
      </w:pPr>
      <w:rPr>
        <w:rFonts w:hint="default"/>
        <w:lang w:val="zh-CN" w:eastAsia="zh-CN" w:bidi="zh-CN"/>
      </w:rPr>
    </w:lvl>
  </w:abstractNum>
  <w:abstractNum w:abstractNumId="50">
    <w:nsid w:val="0000002B"/>
    <w:multiLevelType w:val="multilevel"/>
    <w:tmpl w:val="0000002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1">
    <w:nsid w:val="0000002C"/>
    <w:multiLevelType w:val="singleLevel"/>
    <w:tmpl w:val="0000002C"/>
    <w:lvl w:ilvl="0" w:tentative="0">
      <w:start w:val="1"/>
      <w:numFmt w:val="decimal"/>
      <w:suff w:val="space"/>
      <w:lvlText w:val="%1."/>
      <w:lvlJc w:val="left"/>
    </w:lvl>
  </w:abstractNum>
  <w:abstractNum w:abstractNumId="52">
    <w:nsid w:val="0000002D"/>
    <w:multiLevelType w:val="singleLevel"/>
    <w:tmpl w:val="0000002D"/>
    <w:lvl w:ilvl="0" w:tentative="0">
      <w:start w:val="1"/>
      <w:numFmt w:val="decimal"/>
      <w:suff w:val="space"/>
      <w:lvlText w:val="%1."/>
      <w:lvlJc w:val="left"/>
    </w:lvl>
  </w:abstractNum>
  <w:abstractNum w:abstractNumId="53">
    <w:nsid w:val="0000002E"/>
    <w:multiLevelType w:val="singleLevel"/>
    <w:tmpl w:val="0000002E"/>
    <w:lvl w:ilvl="0" w:tentative="0">
      <w:start w:val="1"/>
      <w:numFmt w:val="bullet"/>
      <w:lvlText w:val=""/>
      <w:lvlJc w:val="left"/>
      <w:pPr>
        <w:ind w:left="420" w:hanging="420"/>
      </w:pPr>
      <w:rPr>
        <w:rFonts w:hint="default" w:ascii="Wingdings" w:hAnsi="Wingdings"/>
      </w:rPr>
    </w:lvl>
  </w:abstractNum>
  <w:abstractNum w:abstractNumId="54">
    <w:nsid w:val="0000002F"/>
    <w:multiLevelType w:val="multilevel"/>
    <w:tmpl w:val="0000002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5">
    <w:nsid w:val="00000030"/>
    <w:multiLevelType w:val="multilevel"/>
    <w:tmpl w:val="0000003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6">
    <w:nsid w:val="00000031"/>
    <w:multiLevelType w:val="singleLevel"/>
    <w:tmpl w:val="00000031"/>
    <w:lvl w:ilvl="0" w:tentative="0">
      <w:start w:val="1"/>
      <w:numFmt w:val="decimal"/>
      <w:suff w:val="space"/>
      <w:lvlText w:val="%1."/>
      <w:lvlJc w:val="left"/>
    </w:lvl>
  </w:abstractNum>
  <w:abstractNum w:abstractNumId="57">
    <w:nsid w:val="00000032"/>
    <w:multiLevelType w:val="multilevel"/>
    <w:tmpl w:val="0000003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8">
    <w:nsid w:val="00000033"/>
    <w:multiLevelType w:val="multilevel"/>
    <w:tmpl w:val="0000003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9">
    <w:nsid w:val="00000034"/>
    <w:multiLevelType w:val="singleLevel"/>
    <w:tmpl w:val="00000034"/>
    <w:lvl w:ilvl="0" w:tentative="0">
      <w:start w:val="1"/>
      <w:numFmt w:val="decimal"/>
      <w:suff w:val="space"/>
      <w:lvlText w:val="%1."/>
      <w:lvlJc w:val="left"/>
    </w:lvl>
  </w:abstractNum>
  <w:abstractNum w:abstractNumId="60">
    <w:nsid w:val="00000035"/>
    <w:multiLevelType w:val="multilevel"/>
    <w:tmpl w:val="000000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1">
    <w:nsid w:val="00000036"/>
    <w:multiLevelType w:val="singleLevel"/>
    <w:tmpl w:val="00000036"/>
    <w:lvl w:ilvl="0" w:tentative="0">
      <w:start w:val="1"/>
      <w:numFmt w:val="bullet"/>
      <w:lvlText w:val=""/>
      <w:lvlJc w:val="left"/>
      <w:pPr>
        <w:ind w:left="420" w:hanging="420"/>
      </w:pPr>
      <w:rPr>
        <w:rFonts w:hint="default" w:ascii="Wingdings" w:hAnsi="Wingdings"/>
      </w:rPr>
    </w:lvl>
  </w:abstractNum>
  <w:abstractNum w:abstractNumId="62">
    <w:nsid w:val="00000037"/>
    <w:multiLevelType w:val="singleLevel"/>
    <w:tmpl w:val="00000037"/>
    <w:lvl w:ilvl="0" w:tentative="0">
      <w:start w:val="1"/>
      <w:numFmt w:val="decimal"/>
      <w:suff w:val="space"/>
      <w:lvlText w:val="%1."/>
      <w:lvlJc w:val="left"/>
    </w:lvl>
  </w:abstractNum>
  <w:abstractNum w:abstractNumId="63">
    <w:nsid w:val="00000038"/>
    <w:multiLevelType w:val="multilevel"/>
    <w:tmpl w:val="00000038"/>
    <w:lvl w:ilvl="0" w:tentative="0">
      <w:start w:val="0"/>
      <w:numFmt w:val="bullet"/>
      <w:lvlText w:val=""/>
      <w:lvlJc w:val="left"/>
      <w:pPr>
        <w:ind w:left="550" w:hanging="351"/>
      </w:pPr>
      <w:rPr>
        <w:rFonts w:hint="default" w:ascii="Symbol" w:hAnsi="Symbol" w:eastAsia="Symbol" w:cs="Symbol"/>
        <w:w w:val="100"/>
        <w:sz w:val="24"/>
        <w:szCs w:val="24"/>
        <w:lang w:val="zh-CN" w:eastAsia="zh-CN" w:bidi="zh-CN"/>
      </w:rPr>
    </w:lvl>
    <w:lvl w:ilvl="1" w:tentative="0">
      <w:start w:val="0"/>
      <w:numFmt w:val="bullet"/>
      <w:lvlText w:val="•"/>
      <w:lvlJc w:val="left"/>
      <w:pPr>
        <w:ind w:left="1592" w:hanging="351"/>
      </w:pPr>
      <w:rPr>
        <w:rFonts w:hint="default"/>
        <w:lang w:val="zh-CN" w:eastAsia="zh-CN" w:bidi="zh-CN"/>
      </w:rPr>
    </w:lvl>
    <w:lvl w:ilvl="2" w:tentative="0">
      <w:start w:val="0"/>
      <w:numFmt w:val="bullet"/>
      <w:lvlText w:val="•"/>
      <w:lvlJc w:val="left"/>
      <w:pPr>
        <w:ind w:left="2625" w:hanging="351"/>
      </w:pPr>
      <w:rPr>
        <w:rFonts w:hint="default"/>
        <w:lang w:val="zh-CN" w:eastAsia="zh-CN" w:bidi="zh-CN"/>
      </w:rPr>
    </w:lvl>
    <w:lvl w:ilvl="3" w:tentative="0">
      <w:start w:val="0"/>
      <w:numFmt w:val="bullet"/>
      <w:lvlText w:val="•"/>
      <w:lvlJc w:val="left"/>
      <w:pPr>
        <w:ind w:left="3657" w:hanging="351"/>
      </w:pPr>
      <w:rPr>
        <w:rFonts w:hint="default"/>
        <w:lang w:val="zh-CN" w:eastAsia="zh-CN" w:bidi="zh-CN"/>
      </w:rPr>
    </w:lvl>
    <w:lvl w:ilvl="4" w:tentative="0">
      <w:start w:val="0"/>
      <w:numFmt w:val="bullet"/>
      <w:lvlText w:val="•"/>
      <w:lvlJc w:val="left"/>
      <w:pPr>
        <w:ind w:left="4690" w:hanging="351"/>
      </w:pPr>
      <w:rPr>
        <w:rFonts w:hint="default"/>
        <w:lang w:val="zh-CN" w:eastAsia="zh-CN" w:bidi="zh-CN"/>
      </w:rPr>
    </w:lvl>
    <w:lvl w:ilvl="5" w:tentative="0">
      <w:start w:val="0"/>
      <w:numFmt w:val="bullet"/>
      <w:lvlText w:val="•"/>
      <w:lvlJc w:val="left"/>
      <w:pPr>
        <w:ind w:left="5723" w:hanging="351"/>
      </w:pPr>
      <w:rPr>
        <w:rFonts w:hint="default"/>
        <w:lang w:val="zh-CN" w:eastAsia="zh-CN" w:bidi="zh-CN"/>
      </w:rPr>
    </w:lvl>
    <w:lvl w:ilvl="6" w:tentative="0">
      <w:start w:val="0"/>
      <w:numFmt w:val="bullet"/>
      <w:lvlText w:val="•"/>
      <w:lvlJc w:val="left"/>
      <w:pPr>
        <w:ind w:left="6755" w:hanging="351"/>
      </w:pPr>
      <w:rPr>
        <w:rFonts w:hint="default"/>
        <w:lang w:val="zh-CN" w:eastAsia="zh-CN" w:bidi="zh-CN"/>
      </w:rPr>
    </w:lvl>
    <w:lvl w:ilvl="7" w:tentative="0">
      <w:start w:val="0"/>
      <w:numFmt w:val="bullet"/>
      <w:lvlText w:val="•"/>
      <w:lvlJc w:val="left"/>
      <w:pPr>
        <w:ind w:left="7788" w:hanging="351"/>
      </w:pPr>
      <w:rPr>
        <w:rFonts w:hint="default"/>
        <w:lang w:val="zh-CN" w:eastAsia="zh-CN" w:bidi="zh-CN"/>
      </w:rPr>
    </w:lvl>
    <w:lvl w:ilvl="8" w:tentative="0">
      <w:start w:val="0"/>
      <w:numFmt w:val="bullet"/>
      <w:lvlText w:val="•"/>
      <w:lvlJc w:val="left"/>
      <w:pPr>
        <w:ind w:left="8820" w:hanging="351"/>
      </w:pPr>
      <w:rPr>
        <w:rFonts w:hint="default"/>
        <w:lang w:val="zh-CN" w:eastAsia="zh-CN" w:bidi="zh-CN"/>
      </w:rPr>
    </w:lvl>
  </w:abstractNum>
  <w:abstractNum w:abstractNumId="64">
    <w:nsid w:val="00000039"/>
    <w:multiLevelType w:val="singleLevel"/>
    <w:tmpl w:val="00000039"/>
    <w:lvl w:ilvl="0" w:tentative="0">
      <w:start w:val="1"/>
      <w:numFmt w:val="decimal"/>
      <w:suff w:val="space"/>
      <w:lvlText w:val="%1."/>
      <w:lvlJc w:val="left"/>
    </w:lvl>
  </w:abstractNum>
  <w:abstractNum w:abstractNumId="65">
    <w:nsid w:val="0000003A"/>
    <w:multiLevelType w:val="singleLevel"/>
    <w:tmpl w:val="0000003A"/>
    <w:lvl w:ilvl="0" w:tentative="0">
      <w:start w:val="1"/>
      <w:numFmt w:val="decimal"/>
      <w:suff w:val="space"/>
      <w:lvlText w:val="%1."/>
      <w:lvlJc w:val="left"/>
    </w:lvl>
  </w:abstractNum>
  <w:abstractNum w:abstractNumId="66">
    <w:nsid w:val="0000003B"/>
    <w:multiLevelType w:val="singleLevel"/>
    <w:tmpl w:val="0000003B"/>
    <w:lvl w:ilvl="0" w:tentative="0">
      <w:start w:val="1"/>
      <w:numFmt w:val="decimal"/>
      <w:suff w:val="space"/>
      <w:lvlText w:val="%1."/>
      <w:lvlJc w:val="left"/>
    </w:lvl>
  </w:abstractNum>
  <w:abstractNum w:abstractNumId="67">
    <w:nsid w:val="02406BF3"/>
    <w:multiLevelType w:val="singleLevel"/>
    <w:tmpl w:val="02406BF3"/>
    <w:lvl w:ilvl="0" w:tentative="0">
      <w:start w:val="1"/>
      <w:numFmt w:val="decimal"/>
      <w:lvlText w:val="%1."/>
      <w:lvlJc w:val="left"/>
      <w:pPr>
        <w:ind w:left="425" w:hanging="425"/>
      </w:pPr>
      <w:rPr>
        <w:rFonts w:hint="default"/>
      </w:rPr>
    </w:lvl>
  </w:abstractNum>
  <w:abstractNum w:abstractNumId="68">
    <w:nsid w:val="1B065AD4"/>
    <w:multiLevelType w:val="singleLevel"/>
    <w:tmpl w:val="1B065AD4"/>
    <w:lvl w:ilvl="0" w:tentative="0">
      <w:start w:val="1"/>
      <w:numFmt w:val="bullet"/>
      <w:lvlText w:val=""/>
      <w:lvlJc w:val="left"/>
      <w:pPr>
        <w:ind w:left="420" w:hanging="420"/>
      </w:pPr>
      <w:rPr>
        <w:rFonts w:hint="default" w:ascii="Wingdings" w:hAnsi="Wingdings"/>
      </w:rPr>
    </w:lvl>
  </w:abstractNum>
  <w:abstractNum w:abstractNumId="69">
    <w:nsid w:val="1DE379E1"/>
    <w:multiLevelType w:val="singleLevel"/>
    <w:tmpl w:val="1DE379E1"/>
    <w:lvl w:ilvl="0" w:tentative="0">
      <w:start w:val="1"/>
      <w:numFmt w:val="decimal"/>
      <w:lvlText w:val="%1."/>
      <w:lvlJc w:val="left"/>
      <w:pPr>
        <w:ind w:left="425" w:hanging="425"/>
      </w:pPr>
      <w:rPr>
        <w:rFonts w:hint="default"/>
      </w:rPr>
    </w:lvl>
  </w:abstractNum>
  <w:abstractNum w:abstractNumId="70">
    <w:nsid w:val="50C5A1A5"/>
    <w:multiLevelType w:val="singleLevel"/>
    <w:tmpl w:val="50C5A1A5"/>
    <w:lvl w:ilvl="0" w:tentative="0">
      <w:start w:val="1"/>
      <w:numFmt w:val="bullet"/>
      <w:lvlText w:val=""/>
      <w:lvlJc w:val="left"/>
      <w:pPr>
        <w:ind w:left="420" w:hanging="420"/>
      </w:pPr>
      <w:rPr>
        <w:rFonts w:hint="default" w:ascii="Wingdings" w:hAnsi="Wingdings"/>
      </w:rPr>
    </w:lvl>
  </w:abstractNum>
  <w:abstractNum w:abstractNumId="71">
    <w:nsid w:val="513585D4"/>
    <w:multiLevelType w:val="multilevel"/>
    <w:tmpl w:val="513585D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2">
    <w:nsid w:val="7B21C7C3"/>
    <w:multiLevelType w:val="multilevel"/>
    <w:tmpl w:val="7B21C7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5"/>
  </w:num>
  <w:num w:numId="2">
    <w:abstractNumId w:val="70"/>
  </w:num>
  <w:num w:numId="3">
    <w:abstractNumId w:val="18"/>
  </w:num>
  <w:num w:numId="4">
    <w:abstractNumId w:val="49"/>
  </w:num>
  <w:num w:numId="5">
    <w:abstractNumId w:val="71"/>
  </w:num>
  <w:num w:numId="6">
    <w:abstractNumId w:val="68"/>
  </w:num>
  <w:num w:numId="7">
    <w:abstractNumId w:val="5"/>
  </w:num>
  <w:num w:numId="8">
    <w:abstractNumId w:val="67"/>
  </w:num>
  <w:num w:numId="9">
    <w:abstractNumId w:val="3"/>
  </w:num>
  <w:num w:numId="10">
    <w:abstractNumId w:val="72"/>
  </w:num>
  <w:num w:numId="11">
    <w:abstractNumId w:val="46"/>
  </w:num>
  <w:num w:numId="12">
    <w:abstractNumId w:val="6"/>
  </w:num>
  <w:num w:numId="13">
    <w:abstractNumId w:val="33"/>
  </w:num>
  <w:num w:numId="14">
    <w:abstractNumId w:val="12"/>
  </w:num>
  <w:num w:numId="15">
    <w:abstractNumId w:val="21"/>
  </w:num>
  <w:num w:numId="16">
    <w:abstractNumId w:val="13"/>
  </w:num>
  <w:num w:numId="17">
    <w:abstractNumId w:val="31"/>
  </w:num>
  <w:num w:numId="18">
    <w:abstractNumId w:val="63"/>
  </w:num>
  <w:num w:numId="19">
    <w:abstractNumId w:val="43"/>
  </w:num>
  <w:num w:numId="20">
    <w:abstractNumId w:val="19"/>
  </w:num>
  <w:num w:numId="21">
    <w:abstractNumId w:val="38"/>
  </w:num>
  <w:num w:numId="22">
    <w:abstractNumId w:val="48"/>
  </w:num>
  <w:num w:numId="23">
    <w:abstractNumId w:val="8"/>
  </w:num>
  <w:num w:numId="24">
    <w:abstractNumId w:val="40"/>
  </w:num>
  <w:num w:numId="25">
    <w:abstractNumId w:val="10"/>
  </w:num>
  <w:num w:numId="26">
    <w:abstractNumId w:val="17"/>
  </w:num>
  <w:num w:numId="27">
    <w:abstractNumId w:val="16"/>
  </w:num>
  <w:num w:numId="28">
    <w:abstractNumId w:val="44"/>
  </w:num>
  <w:num w:numId="29">
    <w:abstractNumId w:val="35"/>
  </w:num>
  <w:num w:numId="30">
    <w:abstractNumId w:val="69"/>
  </w:num>
  <w:num w:numId="31">
    <w:abstractNumId w:val="39"/>
  </w:num>
  <w:num w:numId="32">
    <w:abstractNumId w:val="66"/>
  </w:num>
  <w:num w:numId="33">
    <w:abstractNumId w:val="14"/>
  </w:num>
  <w:num w:numId="34">
    <w:abstractNumId w:val="61"/>
  </w:num>
  <w:num w:numId="35">
    <w:abstractNumId w:val="7"/>
  </w:num>
  <w:num w:numId="36">
    <w:abstractNumId w:val="29"/>
  </w:num>
  <w:num w:numId="37">
    <w:abstractNumId w:val="32"/>
  </w:num>
  <w:num w:numId="38">
    <w:abstractNumId w:val="27"/>
  </w:num>
  <w:num w:numId="39">
    <w:abstractNumId w:val="58"/>
  </w:num>
  <w:num w:numId="40">
    <w:abstractNumId w:val="51"/>
  </w:num>
  <w:num w:numId="41">
    <w:abstractNumId w:val="59"/>
  </w:num>
  <w:num w:numId="42">
    <w:abstractNumId w:val="62"/>
  </w:num>
  <w:num w:numId="43">
    <w:abstractNumId w:val="20"/>
  </w:num>
  <w:num w:numId="44">
    <w:abstractNumId w:val="42"/>
  </w:num>
  <w:num w:numId="45">
    <w:abstractNumId w:val="52"/>
  </w:num>
  <w:num w:numId="46">
    <w:abstractNumId w:val="50"/>
  </w:num>
  <w:num w:numId="47">
    <w:abstractNumId w:val="56"/>
  </w:num>
  <w:num w:numId="48">
    <w:abstractNumId w:val="55"/>
  </w:num>
  <w:num w:numId="49">
    <w:abstractNumId w:val="26"/>
  </w:num>
  <w:num w:numId="50">
    <w:abstractNumId w:val="37"/>
  </w:num>
  <w:num w:numId="51">
    <w:abstractNumId w:val="25"/>
  </w:num>
  <w:num w:numId="52">
    <w:abstractNumId w:val="0"/>
  </w:num>
  <w:num w:numId="53">
    <w:abstractNumId w:val="1"/>
  </w:num>
  <w:num w:numId="54">
    <w:abstractNumId w:val="2"/>
  </w:num>
  <w:num w:numId="55">
    <w:abstractNumId w:val="65"/>
  </w:num>
  <w:num w:numId="56">
    <w:abstractNumId w:val="53"/>
  </w:num>
  <w:num w:numId="57">
    <w:abstractNumId w:val="54"/>
  </w:num>
  <w:num w:numId="58">
    <w:abstractNumId w:val="30"/>
  </w:num>
  <w:num w:numId="59">
    <w:abstractNumId w:val="60"/>
  </w:num>
  <w:num w:numId="60">
    <w:abstractNumId w:val="64"/>
  </w:num>
  <w:num w:numId="61">
    <w:abstractNumId w:val="34"/>
  </w:num>
  <w:num w:numId="62">
    <w:abstractNumId w:val="22"/>
  </w:num>
  <w:num w:numId="63">
    <w:abstractNumId w:val="28"/>
  </w:num>
  <w:num w:numId="64">
    <w:abstractNumId w:val="47"/>
  </w:num>
  <w:num w:numId="65">
    <w:abstractNumId w:val="45"/>
  </w:num>
  <w:num w:numId="66">
    <w:abstractNumId w:val="41"/>
  </w:num>
  <w:num w:numId="67">
    <w:abstractNumId w:val="9"/>
  </w:num>
  <w:num w:numId="68">
    <w:abstractNumId w:val="11"/>
  </w:num>
  <w:num w:numId="69">
    <w:abstractNumId w:val="23"/>
  </w:num>
  <w:num w:numId="70">
    <w:abstractNumId w:val="24"/>
  </w:num>
  <w:num w:numId="71">
    <w:abstractNumId w:val="36"/>
  </w:num>
  <w:num w:numId="72">
    <w:abstractNumId w:val="57"/>
  </w:num>
  <w:num w:numId="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zJjZTFhMjg5NDNlMTk5YTFiYjZkOGExNmUzOTlkMGIifQ=="/>
  </w:docVars>
  <w:rsids>
    <w:rsidRoot w:val="00000000"/>
    <w:rsid w:val="00C20362"/>
    <w:rsid w:val="00F43C04"/>
    <w:rsid w:val="00FC3E1B"/>
    <w:rsid w:val="01134E09"/>
    <w:rsid w:val="01F33470"/>
    <w:rsid w:val="05230F0A"/>
    <w:rsid w:val="05E25CD6"/>
    <w:rsid w:val="07B1225D"/>
    <w:rsid w:val="07C80EFB"/>
    <w:rsid w:val="0A3208AE"/>
    <w:rsid w:val="0C9F1A2D"/>
    <w:rsid w:val="0D106B7E"/>
    <w:rsid w:val="0DDF6F9F"/>
    <w:rsid w:val="0E8D6234"/>
    <w:rsid w:val="0EAE78D6"/>
    <w:rsid w:val="0F8048E1"/>
    <w:rsid w:val="10D426BF"/>
    <w:rsid w:val="11F57160"/>
    <w:rsid w:val="122422FE"/>
    <w:rsid w:val="12AC9868"/>
    <w:rsid w:val="12B10181"/>
    <w:rsid w:val="135F578F"/>
    <w:rsid w:val="175612BD"/>
    <w:rsid w:val="1A3B4A49"/>
    <w:rsid w:val="1BF711F2"/>
    <w:rsid w:val="1FF1031C"/>
    <w:rsid w:val="20D03D86"/>
    <w:rsid w:val="21CF2877"/>
    <w:rsid w:val="21CF728D"/>
    <w:rsid w:val="224D0523"/>
    <w:rsid w:val="24D51555"/>
    <w:rsid w:val="26D47194"/>
    <w:rsid w:val="277F563D"/>
    <w:rsid w:val="290070F9"/>
    <w:rsid w:val="296A19BB"/>
    <w:rsid w:val="2AA7982F"/>
    <w:rsid w:val="2C866B0B"/>
    <w:rsid w:val="2F5033CA"/>
    <w:rsid w:val="309335A5"/>
    <w:rsid w:val="37CA58D2"/>
    <w:rsid w:val="39C52503"/>
    <w:rsid w:val="3B863752"/>
    <w:rsid w:val="3BFBA7D6"/>
    <w:rsid w:val="3D2771C9"/>
    <w:rsid w:val="3D711112"/>
    <w:rsid w:val="3EBDFDFC"/>
    <w:rsid w:val="3EDF4F97"/>
    <w:rsid w:val="3EEAD585"/>
    <w:rsid w:val="3F7319CE"/>
    <w:rsid w:val="3FA25F06"/>
    <w:rsid w:val="3FE370CE"/>
    <w:rsid w:val="3FFCDBC5"/>
    <w:rsid w:val="407929DF"/>
    <w:rsid w:val="4276316E"/>
    <w:rsid w:val="442369C8"/>
    <w:rsid w:val="479D1D05"/>
    <w:rsid w:val="47EF2A21"/>
    <w:rsid w:val="49FFE55F"/>
    <w:rsid w:val="4CE505BA"/>
    <w:rsid w:val="4DDD0F66"/>
    <w:rsid w:val="4ECD742E"/>
    <w:rsid w:val="4F473A81"/>
    <w:rsid w:val="4F895E47"/>
    <w:rsid w:val="4FBF760D"/>
    <w:rsid w:val="527FC57E"/>
    <w:rsid w:val="54556DF4"/>
    <w:rsid w:val="56E0328B"/>
    <w:rsid w:val="56F83BDC"/>
    <w:rsid w:val="577F9D05"/>
    <w:rsid w:val="5AFB5872"/>
    <w:rsid w:val="5B133609"/>
    <w:rsid w:val="5BEF0D20"/>
    <w:rsid w:val="5C5D6E1A"/>
    <w:rsid w:val="5DBF50BF"/>
    <w:rsid w:val="5DC424AA"/>
    <w:rsid w:val="5E4423E9"/>
    <w:rsid w:val="5F0E76A2"/>
    <w:rsid w:val="5FBBD52C"/>
    <w:rsid w:val="60C541B5"/>
    <w:rsid w:val="62AB31C3"/>
    <w:rsid w:val="63366B35"/>
    <w:rsid w:val="646E1D30"/>
    <w:rsid w:val="64752CA1"/>
    <w:rsid w:val="653C03E1"/>
    <w:rsid w:val="67EA5C22"/>
    <w:rsid w:val="67F9B4C1"/>
    <w:rsid w:val="6A832F9A"/>
    <w:rsid w:val="6B5721EA"/>
    <w:rsid w:val="6BE7410A"/>
    <w:rsid w:val="6D0112BB"/>
    <w:rsid w:val="6DF47D14"/>
    <w:rsid w:val="6FD92605"/>
    <w:rsid w:val="6FDEED34"/>
    <w:rsid w:val="70B054D2"/>
    <w:rsid w:val="711C4915"/>
    <w:rsid w:val="75CE7B37"/>
    <w:rsid w:val="77731210"/>
    <w:rsid w:val="77A792D1"/>
    <w:rsid w:val="77D90F44"/>
    <w:rsid w:val="79F74F41"/>
    <w:rsid w:val="7AD33DF5"/>
    <w:rsid w:val="7AE42E0A"/>
    <w:rsid w:val="7AEE3C24"/>
    <w:rsid w:val="7B1E0D8D"/>
    <w:rsid w:val="7BD92792"/>
    <w:rsid w:val="7BFF28CD"/>
    <w:rsid w:val="7C150324"/>
    <w:rsid w:val="7DEFE676"/>
    <w:rsid w:val="7E1443B1"/>
    <w:rsid w:val="7E4D4726"/>
    <w:rsid w:val="7E51B63B"/>
    <w:rsid w:val="7EBDBE2C"/>
    <w:rsid w:val="7EFF7B96"/>
    <w:rsid w:val="7F1BBBB1"/>
    <w:rsid w:val="7F5BC79D"/>
    <w:rsid w:val="7F5E3F01"/>
    <w:rsid w:val="7FAE506C"/>
    <w:rsid w:val="7FBF0218"/>
    <w:rsid w:val="7FD98F63"/>
    <w:rsid w:val="7FD9D0C7"/>
    <w:rsid w:val="7FFEB3BA"/>
    <w:rsid w:val="8FBDF894"/>
    <w:rsid w:val="B3444C7B"/>
    <w:rsid w:val="B5F50C41"/>
    <w:rsid w:val="BEF650CC"/>
    <w:rsid w:val="BF5EBDD9"/>
    <w:rsid w:val="BF7F269B"/>
    <w:rsid w:val="BFD7786A"/>
    <w:rsid w:val="BFFAC3A1"/>
    <w:rsid w:val="CBF78BF1"/>
    <w:rsid w:val="CF3D9B68"/>
    <w:rsid w:val="DF7F77ED"/>
    <w:rsid w:val="E7BFAD76"/>
    <w:rsid w:val="EE676952"/>
    <w:rsid w:val="F1FE14E9"/>
    <w:rsid w:val="F77A63C8"/>
    <w:rsid w:val="F7DD2F7C"/>
    <w:rsid w:val="F7FF5326"/>
    <w:rsid w:val="F9AEC5BB"/>
    <w:rsid w:val="FB7F5C56"/>
    <w:rsid w:val="FCF7CBCD"/>
    <w:rsid w:val="FDCDBCAA"/>
    <w:rsid w:val="FDFED3CB"/>
    <w:rsid w:val="FEFF4A2C"/>
    <w:rsid w:val="FFB67A8B"/>
    <w:rsid w:val="FFEF3569"/>
    <w:rsid w:val="FFFBEB51"/>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link w:val="21"/>
    <w:qFormat/>
    <w:uiPriority w:val="1"/>
    <w:pPr>
      <w:ind w:left="200"/>
      <w:outlineLvl w:val="1"/>
    </w:pPr>
    <w:rPr>
      <w:rFonts w:ascii="宋体" w:hAnsi="宋体" w:eastAsia="宋体" w:cs="宋体"/>
      <w:b/>
      <w:bCs/>
      <w:sz w:val="27"/>
      <w:szCs w:val="27"/>
      <w:lang w:val="zh-CN" w:eastAsia="zh-CN" w:bidi="zh-CN"/>
    </w:rPr>
  </w:style>
  <w:style w:type="paragraph" w:styleId="3">
    <w:name w:val="heading 2"/>
    <w:basedOn w:val="1"/>
    <w:next w:val="1"/>
    <w:qFormat/>
    <w:uiPriority w:val="1"/>
    <w:pPr>
      <w:ind w:left="200"/>
      <w:outlineLvl w:val="2"/>
    </w:pPr>
    <w:rPr>
      <w:rFonts w:ascii="宋体" w:hAnsi="宋体" w:eastAsia="宋体" w:cs="宋体"/>
      <w:b/>
      <w:bCs/>
      <w:sz w:val="24"/>
      <w:szCs w:val="24"/>
      <w:lang w:val="zh-CN" w:eastAsia="zh-CN" w:bidi="zh-CN"/>
    </w:rPr>
  </w:style>
  <w:style w:type="paragraph" w:styleId="4">
    <w:name w:val="heading 3"/>
    <w:basedOn w:val="1"/>
    <w:next w:val="1"/>
    <w:qFormat/>
    <w:uiPriority w:val="1"/>
    <w:pPr>
      <w:ind w:left="200"/>
      <w:outlineLvl w:val="3"/>
    </w:pPr>
    <w:rPr>
      <w:rFonts w:ascii="宋体" w:hAnsi="宋体" w:eastAsia="宋体" w:cs="宋体"/>
      <w:sz w:val="24"/>
      <w:szCs w:val="24"/>
      <w:lang w:val="zh-CN" w:eastAsia="zh-CN" w:bidi="zh-CN"/>
    </w:rPr>
  </w:style>
  <w:style w:type="paragraph" w:styleId="5">
    <w:name w:val="heading 4"/>
    <w:basedOn w:val="1"/>
    <w:next w:val="1"/>
    <w:qFormat/>
    <w:uiPriority w:val="1"/>
    <w:pPr>
      <w:ind w:left="200"/>
      <w:outlineLvl w:val="4"/>
    </w:pPr>
    <w:rPr>
      <w:rFonts w:ascii="宋体" w:hAnsi="宋体" w:eastAsia="宋体" w:cs="宋体"/>
      <w:b/>
      <w:bCs/>
      <w:sz w:val="21"/>
      <w:szCs w:val="21"/>
      <w:lang w:val="zh-CN" w:eastAsia="zh-CN" w:bidi="zh-CN"/>
    </w:rPr>
  </w:style>
  <w:style w:type="paragraph" w:styleId="6">
    <w:name w:val="heading 5"/>
    <w:basedOn w:val="1"/>
    <w:next w:val="1"/>
    <w:qFormat/>
    <w:uiPriority w:val="0"/>
    <w:pPr>
      <w:spacing w:before="0" w:beforeAutospacing="1" w:after="0" w:afterAutospacing="1"/>
      <w:jc w:val="left"/>
    </w:pPr>
    <w:rPr>
      <w:rFonts w:hint="eastAsia" w:ascii="宋体" w:hAnsi="宋体" w:eastAsia="宋体" w:cs="宋体"/>
      <w:b/>
      <w:bCs/>
      <w:kern w:val="0"/>
      <w:sz w:val="20"/>
      <w:szCs w:val="20"/>
      <w:lang w:val="en-US" w:eastAsia="zh-CN"/>
    </w:rPr>
  </w:style>
  <w:style w:type="character" w:default="1" w:styleId="12">
    <w:name w:val="Default Paragraph Font"/>
    <w:qFormat/>
    <w:uiPriority w:val="1"/>
  </w:style>
  <w:style w:type="table" w:default="1" w:styleId="10">
    <w:name w:val="Normal Table"/>
    <w:qFormat/>
    <w:uiPriority w:val="0"/>
    <w:tblPr>
      <w:tblCellMar>
        <w:top w:w="0" w:type="dxa"/>
        <w:left w:w="108" w:type="dxa"/>
        <w:bottom w:w="0" w:type="dxa"/>
        <w:right w:w="108" w:type="dxa"/>
      </w:tblCellMar>
    </w:tblPr>
  </w:style>
  <w:style w:type="paragraph" w:styleId="7">
    <w:name w:val="Body Text"/>
    <w:basedOn w:val="1"/>
    <w:qFormat/>
    <w:uiPriority w:val="1"/>
    <w:pPr>
      <w:spacing w:before="43"/>
      <w:ind w:left="200"/>
    </w:pPr>
    <w:rPr>
      <w:rFonts w:ascii="宋体" w:hAnsi="宋体" w:eastAsia="宋体" w:cs="宋体"/>
      <w:sz w:val="21"/>
      <w:szCs w:val="21"/>
      <w:lang w:val="zh-CN" w:eastAsia="zh-CN" w:bidi="zh-CN"/>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 w:type="table" w:customStyle="1" w:styleId="18">
    <w:name w:val="Table Normal"/>
    <w:qFormat/>
    <w:uiPriority w:val="2"/>
    <w:tblPr>
      <w:tblCellMar>
        <w:top w:w="0" w:type="dxa"/>
        <w:left w:w="0" w:type="dxa"/>
        <w:bottom w:w="0" w:type="dxa"/>
        <w:right w:w="0" w:type="dxa"/>
      </w:tblCellMar>
    </w:tblPr>
  </w:style>
  <w:style w:type="paragraph" w:styleId="19">
    <w:name w:val="List Paragraph"/>
    <w:basedOn w:val="1"/>
    <w:qFormat/>
    <w:uiPriority w:val="1"/>
    <w:pPr>
      <w:spacing w:before="43"/>
      <w:ind w:left="464" w:hanging="264"/>
    </w:pPr>
    <w:rPr>
      <w:rFonts w:ascii="宋体" w:hAnsi="宋体" w:eastAsia="宋体" w:cs="宋体"/>
      <w:lang w:val="zh-CN" w:eastAsia="zh-CN" w:bidi="zh-CN"/>
    </w:rPr>
  </w:style>
  <w:style w:type="paragraph" w:customStyle="1" w:styleId="20">
    <w:name w:val="Table Paragraph"/>
    <w:basedOn w:val="1"/>
    <w:qFormat/>
    <w:uiPriority w:val="1"/>
    <w:rPr>
      <w:lang w:val="zh-CN" w:eastAsia="zh-CN" w:bidi="zh-CN"/>
    </w:rPr>
  </w:style>
  <w:style w:type="character" w:customStyle="1" w:styleId="21">
    <w:name w:val="标题 1 Char"/>
    <w:link w:val="2"/>
    <w:qFormat/>
    <w:uiPriority w:val="1"/>
    <w:rPr>
      <w:rFonts w:ascii="宋体" w:hAnsi="宋体" w:eastAsia="宋体" w:cs="宋体"/>
      <w:b/>
      <w:bCs/>
      <w:sz w:val="27"/>
      <w:szCs w:val="27"/>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26"/>
    <customShpInfo spid="_x0000_s1030"/>
    <customShpInfo spid="_x0000_s103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36352</Words>
  <Characters>55787</Characters>
  <Lines>1</Lines>
  <Paragraphs>1</Paragraphs>
  <TotalTime>15</TotalTime>
  <ScaleCrop>false</ScaleCrop>
  <LinksUpToDate>false</LinksUpToDate>
  <CharactersWithSpaces>59473</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2022-08-18T11:22:00Z</dcterms:created>
  <dc:creator>璐</dc:creator>
  <cp:lastModifiedBy>璐</cp:lastModifiedBy>
  <dcterms:modified xsi:type="dcterms:W3CDTF">2022-09-21T04:47:32Z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2022-08-16T00:00:00Z</vt:filetime>
  </property>
  <property fmtid="{D5CDD505-2E9C-101B-9397-08002B2CF9AE}" pid="3" name="Creator">
    <vt:lpwstr>WPS 文字</vt:lpwstr>
  </property>
  <property fmtid="{D5CDD505-2E9C-101B-9397-08002B2CF9AE}" pid="4" name="LastSaved">
    <vt:filetime>2022-08-17T00:00:00Z</vt:filetime>
  </property>
  <property fmtid="{D5CDD505-2E9C-101B-9397-08002B2CF9AE}" pid="5" name="KSOProductBuildVer">
    <vt:lpwstr>2052-11.1.0.12358</vt:lpwstr>
  </property>
  <property fmtid="{D5CDD505-2E9C-101B-9397-08002B2CF9AE}" pid="6" name="ICV">
    <vt:lpwstr>B9F2FBDCE31D44E594383E92593EEC73</vt:lpwstr>
  </property>
</Properties>
</file>